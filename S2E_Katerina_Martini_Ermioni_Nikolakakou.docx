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676292" w:displacedByCustomXml="next"/>
    <w:sdt>
      <w:sdtPr>
        <w:id w:val="14821957"/>
        <w:docPartObj>
          <w:docPartGallery w:val="Cover Pages"/>
          <w:docPartUnique/>
        </w:docPartObj>
      </w:sdtPr>
      <w:sdtContent>
        <w:p w:rsidR="00A63A7A" w:rsidRDefault="00A63A7A" w:rsidP="00A63A7A">
          <w:r>
            <w:rPr>
              <w:noProof/>
            </w:rPr>
            <w:pict>
              <v:group id="_x0000_s1042" style="position:absolute;margin-left:367.4pt;margin-top:-111.9pt;width:244.8pt;height:964pt;z-index:251658240;mso-width-percent:400;mso-position-horizontal-relative:page;mso-position-vertical-relative:page;mso-width-percent:400" coordorigin="7329" coordsize="4911,15840" o:allowincell="f">
                <v:group id="_x0000_s1043"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44" style="position:absolute;left:7755;width:4505;height:15840;mso-height-percent:1000;mso-position-vertical:top;mso-position-vertical-relative:page;mso-height-percent:1000" fillcolor="#9bbb59 [3206]" stroked="f" strokecolor="#d8d8d8 [2732]">
                    <v:fill color2="#bfbfbf [2412]" rotate="t"/>
                  </v:rect>
                  <v:rect id="_x0000_s1045" style="position:absolute;left:7560;top:8;width:195;height:15825;mso-height-percent:1000;mso-position-vertical-relative:page;mso-height-percent:1000;mso-width-relative:margin;v-text-anchor:middle" fillcolor="#9bbb59 [3206]" stroked="f" strokecolor="white [3212]" strokeweight="1pt">
                    <v:fill r:id="rId8" o:title="Light vertical" opacity="52429f" o:opacity2="52429f" type="pattern"/>
                    <v:shadow color="#d8d8d8 [2732]" offset="3pt,3pt" offset2="2pt,2pt"/>
                  </v:rect>
                </v:group>
                <v:rect id="_x0000_s1046"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46" inset="28.8pt,14.4pt,14.4pt,14.4pt">
                    <w:txbxContent>
                      <w:p w:rsidR="009C54EE" w:rsidRDefault="009C54EE" w:rsidP="00A63A7A">
                        <w:pPr>
                          <w:pStyle w:val="af2"/>
                          <w:rPr>
                            <w:rFonts w:asciiTheme="majorHAnsi" w:eastAsiaTheme="majorEastAsia" w:hAnsiTheme="majorHAnsi" w:cstheme="majorBidi"/>
                            <w:b/>
                            <w:bCs/>
                            <w:color w:val="FFFFFF" w:themeColor="background1"/>
                            <w:sz w:val="96"/>
                            <w:szCs w:val="96"/>
                          </w:rPr>
                        </w:pPr>
                      </w:p>
                    </w:txbxContent>
                  </v:textbox>
                </v:rect>
                <v:rect id="_x0000_s1047"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47" inset="28.8pt,14.4pt,14.4pt,14.4pt">
                    <w:txbxContent>
                      <w:p w:rsidR="009C54EE" w:rsidRDefault="009C54EE" w:rsidP="00A63A7A">
                        <w:pPr>
                          <w:pStyle w:val="af2"/>
                          <w:spacing w:line="360" w:lineRule="auto"/>
                          <w:rPr>
                            <w:color w:val="FFFFFF" w:themeColor="background1"/>
                          </w:rPr>
                        </w:pPr>
                      </w:p>
                    </w:txbxContent>
                  </v:textbox>
                </v:rect>
                <w10:wrap anchorx="page" anchory="page"/>
              </v:group>
            </w:pict>
          </w:r>
        </w:p>
        <w:p w:rsidR="00A63A7A" w:rsidRDefault="00A63A7A" w:rsidP="00A63A7A">
          <w:r>
            <w:rPr>
              <w:noProof/>
              <w:lang w:eastAsia="el-GR"/>
            </w:rPr>
            <w:pict>
              <v:rect id="_x0000_s1049" style="position:absolute;margin-left:-.7pt;margin-top:42.2pt;width:612.9pt;height:143.8pt;z-index:251662336;mso-position-horizontal-relative:page;mso-position-vertical-relative:page;v-text-anchor:middle" o:allowincell="f" fillcolor="#4f81bd [3204]" strokecolor="white [3212]" strokeweight="1pt">
                <v:fill color2="#365f91 [2404]"/>
                <v:shadow color="#d8d8d8 [2732]" offset="3pt,3pt" offset2="2pt,2pt"/>
                <v:textbox style="mso-next-textbox:#_x0000_s1049" inset="14.4pt,,14.4pt">
                  <w:txbxContent>
                    <w:p w:rsidR="009C54EE" w:rsidRPr="0041189A" w:rsidRDefault="009C54EE" w:rsidP="00A63A7A">
                      <w:pPr>
                        <w:pStyle w:val="af2"/>
                        <w:jc w:val="center"/>
                        <w:rPr>
                          <w:rFonts w:asciiTheme="majorHAnsi" w:eastAsiaTheme="majorEastAsia" w:hAnsiTheme="majorHAnsi" w:cstheme="majorBidi"/>
                          <w:color w:val="FFFFFF" w:themeColor="background1"/>
                          <w:sz w:val="56"/>
                          <w:szCs w:val="56"/>
                        </w:rPr>
                      </w:pPr>
                      <w:r w:rsidRPr="0041189A">
                        <w:rPr>
                          <w:rFonts w:asciiTheme="majorHAnsi" w:eastAsiaTheme="majorEastAsia" w:hAnsiTheme="majorHAnsi" w:cstheme="majorBidi"/>
                          <w:color w:val="FFFFFF" w:themeColor="background1"/>
                          <w:sz w:val="56"/>
                          <w:szCs w:val="56"/>
                        </w:rPr>
                        <w:t>ΤΕΙ ΠΕΙΡΑΙΑ</w:t>
                      </w:r>
                    </w:p>
                    <w:p w:rsidR="009C54EE" w:rsidRPr="0041189A" w:rsidRDefault="009C54EE" w:rsidP="00A63A7A">
                      <w:pPr>
                        <w:pStyle w:val="af2"/>
                        <w:jc w:val="center"/>
                        <w:rPr>
                          <w:rFonts w:asciiTheme="majorHAnsi" w:eastAsiaTheme="majorEastAsia" w:hAnsiTheme="majorHAnsi" w:cstheme="majorBidi"/>
                          <w:color w:val="FFFFFF" w:themeColor="background1"/>
                          <w:sz w:val="56"/>
                          <w:szCs w:val="56"/>
                        </w:rPr>
                      </w:pPr>
                      <w:r w:rsidRPr="0041189A">
                        <w:rPr>
                          <w:rFonts w:asciiTheme="majorHAnsi" w:eastAsiaTheme="majorEastAsia" w:hAnsiTheme="majorHAnsi" w:cstheme="majorBidi"/>
                          <w:color w:val="FFFFFF" w:themeColor="background1"/>
                          <w:sz w:val="56"/>
                          <w:szCs w:val="56"/>
                        </w:rPr>
                        <w:t>ΤΜΗΜΑ Η/Υ ΣΥΣΤΗΜΑΤΩΝ</w:t>
                      </w:r>
                    </w:p>
                    <w:p w:rsidR="009C54EE" w:rsidRPr="0041189A" w:rsidRDefault="009C54EE" w:rsidP="00A63A7A">
                      <w:pPr>
                        <w:pStyle w:val="af2"/>
                        <w:jc w:val="center"/>
                        <w:rPr>
                          <w:rFonts w:asciiTheme="majorHAnsi" w:eastAsiaTheme="majorEastAsia" w:hAnsiTheme="majorHAnsi" w:cstheme="majorBidi"/>
                          <w:color w:val="FFFFFF" w:themeColor="background1"/>
                          <w:sz w:val="56"/>
                          <w:szCs w:val="56"/>
                        </w:rPr>
                      </w:pPr>
                      <w:r w:rsidRPr="0041189A">
                        <w:rPr>
                          <w:rFonts w:asciiTheme="majorHAnsi" w:eastAsiaTheme="majorEastAsia" w:hAnsiTheme="majorHAnsi" w:cstheme="majorBidi"/>
                          <w:color w:val="FFFFFF" w:themeColor="background1"/>
                          <w:sz w:val="56"/>
                          <w:szCs w:val="56"/>
                        </w:rPr>
                        <w:t xml:space="preserve">ΕΡΓΑΣΤΗΡΙΟ </w:t>
                      </w:r>
                      <w:r>
                        <w:rPr>
                          <w:rFonts w:asciiTheme="majorHAnsi" w:eastAsiaTheme="majorEastAsia" w:hAnsiTheme="majorHAnsi" w:cstheme="majorBidi"/>
                          <w:color w:val="FFFFFF" w:themeColor="background1"/>
                          <w:sz w:val="56"/>
                          <w:szCs w:val="56"/>
                        </w:rPr>
                        <w:t>ΜΗΧΑΝΙΚΗΣ ΛΟΓΙΣΜΙΚΟΥ</w:t>
                      </w:r>
                    </w:p>
                  </w:txbxContent>
                </v:textbox>
                <w10:wrap anchorx="page" anchory="page"/>
              </v:rect>
            </w:pict>
          </w:r>
        </w:p>
      </w:sdtContent>
    </w:sdt>
    <w:p w:rsidR="00A63A7A" w:rsidRPr="0041189A" w:rsidRDefault="00A63A7A" w:rsidP="00A63A7A">
      <w:pPr>
        <w:pStyle w:val="TitleCover"/>
        <w:rPr>
          <w:lang w:val="en-US"/>
        </w:rPr>
      </w:pPr>
      <w:r>
        <w:rPr>
          <w:noProof/>
          <w:lang w:eastAsia="el-GR"/>
        </w:rPr>
        <w:pict>
          <v:rect id="_x0000_s1053" style="position:absolute;margin-left:-74.55pt;margin-top:711.05pt;width:359pt;height:108.55pt;z-index:251667456;mso-position-horizontal-relative:page;mso-position-vertical-relative:page;v-text-anchor:middle" o:allowincell="f" filled="f" fillcolor="white [3201]" stroked="f" strokecolor="black [3213]" strokeweight="1pt">
            <v:stroke dashstyle="dash"/>
            <v:shadow color="#868686"/>
            <v:textbox style="mso-next-textbox:#_x0000_s1053;mso-fit-shape-to-text:t" inset="14.4pt,,14.4pt">
              <w:txbxContent>
                <w:p w:rsidR="009C54EE" w:rsidRPr="0041189A" w:rsidRDefault="009C54EE" w:rsidP="00A63A7A">
                  <w:pPr>
                    <w:pStyle w:val="ByLine"/>
                    <w:spacing w:before="0" w:after="0"/>
                    <w:ind w:left="720"/>
                    <w:jc w:val="center"/>
                    <w:rPr>
                      <w:rFonts w:cs="Arial"/>
                      <w:color w:val="FFFFFF" w:themeColor="background1"/>
                      <w:sz w:val="44"/>
                      <w:szCs w:val="48"/>
                      <w:lang w:val="el-GR"/>
                    </w:rPr>
                  </w:pPr>
                  <w:r w:rsidRPr="0041189A">
                    <w:rPr>
                      <w:rFonts w:cs="Arial"/>
                      <w:color w:val="FFFFFF" w:themeColor="background1"/>
                      <w:sz w:val="44"/>
                      <w:szCs w:val="48"/>
                      <w:lang w:val="el-GR"/>
                    </w:rPr>
                    <w:t>Αικατερίνη Μαρτίνη</w:t>
                  </w:r>
                </w:p>
                <w:p w:rsidR="009C54EE" w:rsidRPr="0041189A" w:rsidRDefault="009C54EE" w:rsidP="00A63A7A">
                  <w:pPr>
                    <w:pStyle w:val="ByLine"/>
                    <w:spacing w:before="0" w:after="0"/>
                    <w:ind w:left="720"/>
                    <w:jc w:val="center"/>
                    <w:rPr>
                      <w:rFonts w:cs="Arial"/>
                      <w:color w:val="FFFFFF" w:themeColor="background1"/>
                      <w:sz w:val="44"/>
                      <w:szCs w:val="48"/>
                      <w:lang w:val="el-GR"/>
                    </w:rPr>
                  </w:pPr>
                  <w:r w:rsidRPr="0041189A">
                    <w:rPr>
                      <w:rFonts w:cs="Arial"/>
                      <w:color w:val="FFFFFF" w:themeColor="background1"/>
                      <w:sz w:val="44"/>
                      <w:szCs w:val="48"/>
                      <w:lang w:val="el-GR"/>
                    </w:rPr>
                    <w:t>Α.Μ. 38199</w:t>
                  </w:r>
                </w:p>
                <w:p w:rsidR="009C54EE" w:rsidRPr="0041189A" w:rsidRDefault="009C54EE" w:rsidP="00A63A7A">
                  <w:pPr>
                    <w:pStyle w:val="ByLine"/>
                    <w:spacing w:before="0" w:after="0"/>
                    <w:ind w:left="720"/>
                    <w:jc w:val="center"/>
                    <w:rPr>
                      <w:rFonts w:cs="Arial"/>
                      <w:color w:val="FFFFFF" w:themeColor="background1"/>
                      <w:sz w:val="44"/>
                      <w:szCs w:val="48"/>
                      <w:lang w:val="el-GR"/>
                    </w:rPr>
                  </w:pPr>
                  <w:r w:rsidRPr="0041189A">
                    <w:rPr>
                      <w:rFonts w:cs="Arial"/>
                      <w:color w:val="FFFFFF" w:themeColor="background1"/>
                      <w:sz w:val="44"/>
                      <w:szCs w:val="48"/>
                      <w:lang w:val="el-GR"/>
                    </w:rPr>
                    <w:t>Τρίτη 10:00 – 12:00</w:t>
                  </w:r>
                </w:p>
                <w:p w:rsidR="009C54EE" w:rsidRPr="00A63A7A" w:rsidRDefault="009C54EE" w:rsidP="00A63A7A">
                  <w:pPr>
                    <w:rPr>
                      <w:rFonts w:eastAsiaTheme="majorEastAsia"/>
                      <w:szCs w:val="72"/>
                      <w:lang w:val="el-GR"/>
                    </w:rPr>
                  </w:pPr>
                </w:p>
              </w:txbxContent>
            </v:textbox>
            <w10:wrap anchorx="page" anchory="page"/>
          </v:rect>
        </w:pict>
      </w:r>
      <w:r>
        <w:rPr>
          <w:noProof/>
        </w:rPr>
        <w:pict>
          <v:rect id="_x0000_s1048" style="position:absolute;margin-left:-6.25pt;margin-top:296.3pt;width:627.25pt;height:95.1pt;z-index:251661312;mso-height-percent:73;mso-position-horizontal-relative:page;mso-position-vertical-relative:page;mso-height-percent:73;v-text-anchor:middle" o:allowincell="f" fillcolor="#4f81bd [3204]" strokecolor="white [3212]" strokeweight="1pt">
            <v:fill color2="#365f91 [2404]"/>
            <v:shadow color="#d8d8d8 [2732]" offset="3pt,3pt" offset2="2pt,2pt"/>
            <v:textbox style="mso-next-textbox:#_x0000_s1048;mso-fit-shape-to-text:t" inset="14.4pt,,14.4pt">
              <w:txbxContent>
                <w:p w:rsidR="009C54EE" w:rsidRPr="00686F39" w:rsidRDefault="009C54EE" w:rsidP="00A63A7A">
                  <w:pPr>
                    <w:pStyle w:val="af2"/>
                    <w:rPr>
                      <w:rFonts w:ascii="Tahoma" w:eastAsiaTheme="majorEastAsia" w:hAnsi="Tahoma" w:cs="Tahoma"/>
                      <w:color w:val="FFFFFF" w:themeColor="background1"/>
                      <w:sz w:val="72"/>
                      <w:szCs w:val="72"/>
                    </w:rPr>
                  </w:pPr>
                  <w:r w:rsidRPr="00686F39">
                    <w:rPr>
                      <w:rFonts w:ascii="Tahoma" w:eastAsiaTheme="majorEastAsia" w:hAnsi="Tahoma" w:cs="Tahoma"/>
                      <w:i/>
                      <w:color w:val="FFFFFF" w:themeColor="background1"/>
                      <w:sz w:val="72"/>
                      <w:szCs w:val="72"/>
                      <w:lang w:val="en-US"/>
                    </w:rPr>
                    <w:t>Online</w:t>
                  </w:r>
                  <w:r w:rsidRPr="00686F39">
                    <w:rPr>
                      <w:rFonts w:ascii="Tahoma" w:eastAsiaTheme="majorEastAsia" w:hAnsi="Tahoma" w:cs="Tahoma"/>
                      <w:i/>
                      <w:color w:val="FFFFFF" w:themeColor="background1"/>
                      <w:sz w:val="72"/>
                      <w:szCs w:val="72"/>
                    </w:rPr>
                    <w:t xml:space="preserve"> Σύστημα κρατήσεων ενοικιαζόμενων δωματίων</w:t>
                  </w:r>
                </w:p>
              </w:txbxContent>
            </v:textbox>
            <w10:wrap anchorx="page" anchory="page"/>
          </v:rect>
        </w:pict>
      </w:r>
      <w:r>
        <w:rPr>
          <w:noProof/>
          <w:lang w:eastAsia="el-GR"/>
        </w:rPr>
        <w:pict>
          <v:rect id="_x0000_s1051" style="position:absolute;margin-left:-1.4pt;margin-top:221.45pt;width:359pt;height:73.85pt;z-index:251664384;mso-height-percent:73;mso-position-horizontal-relative:page;mso-position-vertical-relative:page;mso-height-percent:73;v-text-anchor:middle" o:allowincell="f" filled="f" fillcolor="white [3201]" strokecolor="white [3212]" strokeweight="1pt">
            <v:stroke dashstyle="dash"/>
            <v:shadow color="#868686"/>
            <v:textbox style="mso-next-textbox:#_x0000_s1051;mso-fit-shape-to-text:t" inset="14.4pt,,14.4pt">
              <w:txbxContent>
                <w:p w:rsidR="009C54EE" w:rsidRPr="0041189A" w:rsidRDefault="009C54EE" w:rsidP="00A63A7A">
                  <w:pPr>
                    <w:pStyle w:val="af2"/>
                    <w:rPr>
                      <w:rFonts w:asciiTheme="majorHAnsi" w:eastAsiaTheme="majorEastAsia" w:hAnsiTheme="majorHAnsi" w:cstheme="majorBidi"/>
                      <w:sz w:val="56"/>
                      <w:szCs w:val="72"/>
                    </w:rPr>
                  </w:pPr>
                  <w:r w:rsidRPr="0041189A">
                    <w:rPr>
                      <w:rFonts w:asciiTheme="majorHAnsi" w:eastAsiaTheme="majorEastAsia" w:hAnsiTheme="majorHAnsi" w:cstheme="majorBidi"/>
                      <w:sz w:val="56"/>
                      <w:szCs w:val="72"/>
                    </w:rPr>
                    <w:t>Τελικό Παραδοτέο για το έργο:</w:t>
                  </w:r>
                </w:p>
              </w:txbxContent>
            </v:textbox>
            <w10:wrap anchorx="page" anchory="page"/>
          </v:rect>
        </w:pict>
      </w:r>
    </w:p>
    <w:p w:rsidR="00A63A7A" w:rsidRDefault="00A63A7A" w:rsidP="007F0E69">
      <w:pPr>
        <w:rPr>
          <w:rFonts w:ascii="Arial" w:hAnsi="Arial" w:cs="Arial"/>
          <w:lang w:val="el-GR"/>
        </w:rPr>
      </w:pPr>
    </w:p>
    <w:p w:rsidR="007F0E69" w:rsidRPr="003F024C" w:rsidRDefault="009C54EE" w:rsidP="007F0E69">
      <w:pPr>
        <w:rPr>
          <w:rFonts w:ascii="Arial" w:hAnsi="Arial" w:cs="Arial"/>
          <w:lang w:val="el-GR"/>
        </w:rPr>
      </w:pPr>
      <w:r>
        <w:rPr>
          <w:noProof/>
          <w:lang w:eastAsia="el-GR"/>
        </w:rPr>
        <w:pict>
          <v:rect id="_x0000_s1054" style="position:absolute;margin-left:269.3pt;margin-top:711pt;width:359pt;height:97.5pt;z-index:251668480;mso-position-horizontal-relative:page;mso-position-vertical-relative:page;v-text-anchor:middle" o:allowincell="f" filled="f" fillcolor="white [3201]" stroked="f" strokecolor="black [3213]" strokeweight="1pt">
            <v:stroke dashstyle="dash"/>
            <v:shadow color="#868686"/>
            <v:textbox style="mso-next-textbox:#_x0000_s1054;mso-fit-shape-to-text:t" inset="14.4pt,,14.4pt">
              <w:txbxContent>
                <w:p w:rsidR="009C54EE" w:rsidRPr="0041189A" w:rsidRDefault="009C54EE" w:rsidP="00A63A7A">
                  <w:pPr>
                    <w:pStyle w:val="ByLine"/>
                    <w:spacing w:before="0" w:after="0"/>
                    <w:ind w:left="720"/>
                    <w:jc w:val="center"/>
                    <w:rPr>
                      <w:rFonts w:cs="Arial"/>
                      <w:color w:val="FFFFFF" w:themeColor="background1"/>
                      <w:sz w:val="44"/>
                      <w:szCs w:val="48"/>
                      <w:lang w:val="el-GR"/>
                    </w:rPr>
                  </w:pPr>
                  <w:r w:rsidRPr="0041189A">
                    <w:rPr>
                      <w:rFonts w:cs="Arial"/>
                      <w:color w:val="FFFFFF" w:themeColor="background1"/>
                      <w:sz w:val="44"/>
                      <w:szCs w:val="48"/>
                      <w:lang w:val="el-GR"/>
                    </w:rPr>
                    <w:t>Ερμιόνη Νικολακάκου</w:t>
                  </w:r>
                </w:p>
                <w:p w:rsidR="009C54EE" w:rsidRPr="0041189A" w:rsidRDefault="009C54EE" w:rsidP="00A63A7A">
                  <w:pPr>
                    <w:pStyle w:val="ByLine"/>
                    <w:spacing w:before="0" w:after="0"/>
                    <w:ind w:left="720"/>
                    <w:jc w:val="center"/>
                    <w:rPr>
                      <w:rFonts w:cs="Arial"/>
                      <w:color w:val="FFFFFF" w:themeColor="background1"/>
                      <w:sz w:val="44"/>
                      <w:szCs w:val="48"/>
                      <w:lang w:val="el-GR"/>
                    </w:rPr>
                  </w:pPr>
                  <w:r w:rsidRPr="0041189A">
                    <w:rPr>
                      <w:rFonts w:cs="Arial"/>
                      <w:color w:val="FFFFFF" w:themeColor="background1"/>
                      <w:sz w:val="44"/>
                      <w:szCs w:val="48"/>
                      <w:lang w:val="el-GR"/>
                    </w:rPr>
                    <w:t>Α.Μ. 37333</w:t>
                  </w:r>
                </w:p>
                <w:p w:rsidR="009C54EE" w:rsidRPr="0041189A" w:rsidRDefault="009C54EE" w:rsidP="00A63A7A">
                  <w:pPr>
                    <w:pStyle w:val="ByLine"/>
                    <w:spacing w:before="0" w:after="0"/>
                    <w:ind w:left="720"/>
                    <w:jc w:val="center"/>
                    <w:rPr>
                      <w:rFonts w:cs="Arial"/>
                      <w:color w:val="FFFFFF" w:themeColor="background1"/>
                      <w:sz w:val="44"/>
                      <w:szCs w:val="48"/>
                      <w:lang w:val="el-GR"/>
                    </w:rPr>
                  </w:pPr>
                  <w:r w:rsidRPr="0041189A">
                    <w:rPr>
                      <w:rFonts w:cs="Arial"/>
                      <w:color w:val="FFFFFF" w:themeColor="background1"/>
                      <w:sz w:val="44"/>
                      <w:szCs w:val="48"/>
                      <w:lang w:val="el-GR"/>
                    </w:rPr>
                    <w:t>Δευτέρα 18:00 – 20:00</w:t>
                  </w:r>
                </w:p>
                <w:p w:rsidR="009C54EE" w:rsidRPr="00A63A7A" w:rsidRDefault="009C54EE" w:rsidP="00A63A7A">
                  <w:pPr>
                    <w:rPr>
                      <w:rFonts w:eastAsiaTheme="majorEastAsia"/>
                      <w:szCs w:val="72"/>
                      <w:lang w:val="el-GR"/>
                    </w:rPr>
                  </w:pPr>
                </w:p>
              </w:txbxContent>
            </v:textbox>
            <w10:wrap anchorx="page" anchory="page"/>
          </v:rect>
        </w:pict>
      </w:r>
      <w:r>
        <w:rPr>
          <w:noProof/>
          <w:lang w:eastAsia="el-GR"/>
        </w:rPr>
        <w:pict>
          <v:rect id="_x0000_s1052" style="position:absolute;margin-left:-28.6pt;margin-top:514.85pt;width:368.4pt;height:66.15pt;z-index:251666432" filled="f" stroked="f">
            <v:textbox style="mso-next-textbox:#_x0000_s1052">
              <w:txbxContent>
                <w:p w:rsidR="009C54EE" w:rsidRDefault="009C54EE" w:rsidP="00A63A7A">
                  <w:r>
                    <w:rPr>
                      <w:rFonts w:ascii="Monotype Corsiva" w:hAnsi="Monotype Corsiva" w:cs="Arial"/>
                      <w:b/>
                      <w:noProof/>
                      <w:sz w:val="96"/>
                      <w:lang w:eastAsia="el-GR"/>
                    </w:rPr>
                    <w:drawing>
                      <wp:inline distT="0" distB="0" distL="0" distR="0">
                        <wp:extent cx="4495800" cy="804127"/>
                        <wp:effectExtent l="0" t="0" r="0" b="0"/>
                        <wp:docPr id="5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495800" cy="804127"/>
                                </a:xfrm>
                                <a:prstGeom prst="rect">
                                  <a:avLst/>
                                </a:prstGeom>
                                <a:noFill/>
                                <a:ln w="9525">
                                  <a:noFill/>
                                  <a:miter lim="800000"/>
                                  <a:headEnd/>
                                  <a:tailEnd/>
                                </a:ln>
                              </pic:spPr>
                            </pic:pic>
                          </a:graphicData>
                        </a:graphic>
                      </wp:inline>
                    </w:drawing>
                  </w:r>
                </w:p>
              </w:txbxContent>
            </v:textbox>
          </v:rect>
        </w:pict>
      </w:r>
      <w:r w:rsidR="00A63A7A">
        <w:rPr>
          <w:noProof/>
          <w:lang w:val="el-GR" w:eastAsia="el-GR"/>
        </w:rPr>
        <w:drawing>
          <wp:anchor distT="0" distB="0" distL="114300" distR="114300" simplePos="0" relativeHeight="251665408" behindDoc="0" locked="0" layoutInCell="1" allowOverlap="1">
            <wp:simplePos x="0" y="0"/>
            <wp:positionH relativeFrom="column">
              <wp:posOffset>-298465</wp:posOffset>
            </wp:positionH>
            <wp:positionV relativeFrom="paragraph">
              <wp:posOffset>3673933</wp:posOffset>
            </wp:positionV>
            <wp:extent cx="4574215" cy="3030279"/>
            <wp:effectExtent l="19050" t="0" r="0" b="0"/>
            <wp:wrapNone/>
            <wp:docPr id="56" name="1 - Εικόνα" descr="book-hotel-n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hotel-now.jpg"/>
                    <pic:cNvPicPr/>
                  </pic:nvPicPr>
                  <pic:blipFill>
                    <a:blip r:embed="rId10" cstate="print"/>
                    <a:stretch>
                      <a:fillRect/>
                    </a:stretch>
                  </pic:blipFill>
                  <pic:spPr>
                    <a:xfrm>
                      <a:off x="0" y="0"/>
                      <a:ext cx="4574215" cy="3030279"/>
                    </a:xfrm>
                    <a:prstGeom prst="rect">
                      <a:avLst/>
                    </a:prstGeom>
                    <a:ln>
                      <a:noFill/>
                    </a:ln>
                    <a:effectLst>
                      <a:softEdge rad="112500"/>
                    </a:effectLst>
                  </pic:spPr>
                </pic:pic>
              </a:graphicData>
            </a:graphic>
          </wp:anchor>
        </w:drawing>
      </w:r>
      <w:r w:rsidR="00A63A7A">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55" type="#_x0000_t136" style="position:absolute;margin-left:375.1pt;margin-top:475.3pt;width:187.5pt;height:39.55pt;z-index:251669504;mso-position-horizontal-relative:text;mso-position-vertical-relative:text" adj=",10800">
            <v:shadow color="#868686"/>
            <v:textpath style="font-family:&quot;Arial Black&quot;;v-text-kern:t" trim="t" fitpath="t" string="Ομάδα 11"/>
          </v:shape>
        </w:pict>
      </w:r>
      <w:r w:rsidR="00A63A7A">
        <w:rPr>
          <w:noProof/>
          <w:lang w:eastAsia="el-GR"/>
        </w:rPr>
        <w:pict>
          <v:rect id="_x0000_s1050" style="position:absolute;margin-left:-.7pt;margin-top:691.05pt;width:618pt;height:131.9pt;z-index:251663360;mso-position-horizontal-relative:page;mso-position-vertical-relative:page;v-text-anchor:middle" o:allowincell="f" fillcolor="#9bbb59 [3206]" strokecolor="#f2f2f2 [3041]" strokeweight="3pt">
            <v:shadow on="t" type="perspective" color="#4e6128 [1606]" opacity=".5" offset="1pt" offset2="-1pt"/>
            <v:textbox style="mso-next-textbox:#_x0000_s1050" inset="14.4pt,,14.4pt">
              <w:txbxContent>
                <w:p w:rsidR="009C54EE" w:rsidRPr="0041189A" w:rsidRDefault="009C54EE" w:rsidP="00A63A7A">
                  <w:pPr>
                    <w:pStyle w:val="ByLine"/>
                    <w:spacing w:before="0" w:after="0"/>
                    <w:ind w:left="720"/>
                    <w:jc w:val="center"/>
                    <w:rPr>
                      <w:rFonts w:cs="Arial"/>
                      <w:color w:val="FFFFFF" w:themeColor="background1"/>
                      <w:sz w:val="44"/>
                      <w:szCs w:val="48"/>
                      <w:lang w:val="el-GR"/>
                    </w:rPr>
                  </w:pPr>
                </w:p>
                <w:p w:rsidR="009C54EE" w:rsidRPr="0041189A" w:rsidRDefault="009C54EE" w:rsidP="00A63A7A">
                  <w:pPr>
                    <w:pStyle w:val="af2"/>
                    <w:rPr>
                      <w:rFonts w:asciiTheme="majorHAnsi" w:eastAsiaTheme="majorEastAsia" w:hAnsiTheme="majorHAnsi" w:cstheme="majorBidi"/>
                      <w:sz w:val="56"/>
                      <w:szCs w:val="72"/>
                    </w:rPr>
                  </w:pPr>
                </w:p>
              </w:txbxContent>
            </v:textbox>
            <w10:wrap anchorx="page" anchory="page"/>
          </v:rect>
        </w:pict>
      </w:r>
      <w:r w:rsidR="00A63A7A">
        <w:rPr>
          <w:rFonts w:ascii="Arial" w:hAnsi="Arial" w:cs="Arial"/>
          <w:lang w:val="el-GR"/>
        </w:rPr>
        <w:br w:type="page"/>
      </w:r>
    </w:p>
    <w:p w:rsidR="007F0E69" w:rsidRPr="003F024C" w:rsidRDefault="007F0E69" w:rsidP="007F0E69">
      <w:pPr>
        <w:pStyle w:val="line"/>
        <w:rPr>
          <w:rFonts w:cs="Arial"/>
        </w:rPr>
      </w:pPr>
    </w:p>
    <w:p w:rsidR="007F0E69" w:rsidRPr="003F024C" w:rsidRDefault="004117F7" w:rsidP="007F0E69">
      <w:pPr>
        <w:pStyle w:val="ab"/>
        <w:rPr>
          <w:rFonts w:cs="Arial"/>
          <w:lang w:val="el-GR"/>
        </w:rPr>
      </w:pPr>
      <w:r w:rsidRPr="003F024C">
        <w:rPr>
          <w:rFonts w:cs="Arial"/>
          <w:lang w:val="el-GR"/>
        </w:rPr>
        <w:t>Τελικό Παραδοτέο</w:t>
      </w:r>
    </w:p>
    <w:p w:rsidR="007F0E69" w:rsidRPr="003F024C" w:rsidRDefault="007F0E69" w:rsidP="007F0E69">
      <w:pPr>
        <w:pStyle w:val="ab"/>
        <w:spacing w:before="0" w:after="400"/>
        <w:rPr>
          <w:rFonts w:cs="Arial"/>
          <w:sz w:val="48"/>
          <w:szCs w:val="48"/>
          <w:lang w:val="el-GR"/>
        </w:rPr>
      </w:pPr>
      <w:r w:rsidRPr="003F024C">
        <w:rPr>
          <w:rFonts w:cs="Arial"/>
          <w:sz w:val="48"/>
          <w:szCs w:val="48"/>
          <w:lang w:val="el-GR"/>
        </w:rPr>
        <w:t>για την εργασία</w:t>
      </w:r>
    </w:p>
    <w:p w:rsidR="007F0E69" w:rsidRPr="003F024C" w:rsidRDefault="007F0E69" w:rsidP="007F0E69">
      <w:pPr>
        <w:pStyle w:val="Default"/>
      </w:pPr>
    </w:p>
    <w:p w:rsidR="007F0E69" w:rsidRPr="003F024C" w:rsidRDefault="004A3842" w:rsidP="007F0E69">
      <w:pPr>
        <w:pStyle w:val="ByLine"/>
        <w:spacing w:after="120" w:line="360" w:lineRule="auto"/>
        <w:rPr>
          <w:rFonts w:cs="Arial"/>
          <w:sz w:val="44"/>
          <w:szCs w:val="48"/>
          <w:lang w:val="el-GR"/>
        </w:rPr>
      </w:pPr>
      <w:r w:rsidRPr="004A3842">
        <w:rPr>
          <w:rFonts w:cs="Arial"/>
          <w:color w:val="0070C0"/>
          <w:szCs w:val="48"/>
          <w:lang w:val="el-GR"/>
        </w:rPr>
        <w:pict>
          <v:shape id="_x0000_i1025" type="#_x0000_t136" style="width:514.75pt;height:45.15pt">
            <v:shadow type="perspective" color="#868686" opacity=".5" origin=".5,.5" offset="0,0" matrix=",-92680f,,,,-95367431641e-17"/>
            <v:textpath style="font-family:&quot;Arial Black&quot;;font-size:48pt;v-text-align:left;v-text-spacing:78650f;v-text-kern:t" trim="t" fitpath="t" string="Online σύστημα κρατήσεων ενοικιαζόμενων δωματίων "/>
          </v:shape>
        </w:pict>
      </w:r>
      <w:r w:rsidR="007F0E69" w:rsidRPr="003F024C">
        <w:rPr>
          <w:rFonts w:cs="Arial"/>
          <w:sz w:val="44"/>
          <w:szCs w:val="48"/>
          <w:lang w:val="el-GR"/>
        </w:rPr>
        <w:t xml:space="preserve">Από την  </w:t>
      </w:r>
      <w:r w:rsidR="007F0E69" w:rsidRPr="003F024C">
        <w:rPr>
          <w:rFonts w:cs="Arial"/>
          <w:i/>
          <w:sz w:val="44"/>
          <w:szCs w:val="48"/>
          <w:lang w:val="el-GR"/>
        </w:rPr>
        <w:t>Ομάδα 11</w:t>
      </w:r>
    </w:p>
    <w:p w:rsidR="007F0E69" w:rsidRPr="003F024C" w:rsidRDefault="007F0E69" w:rsidP="00FD2089">
      <w:pPr>
        <w:pStyle w:val="ByLine"/>
        <w:numPr>
          <w:ilvl w:val="0"/>
          <w:numId w:val="1"/>
        </w:numPr>
        <w:spacing w:before="0" w:after="0"/>
        <w:jc w:val="left"/>
        <w:rPr>
          <w:rFonts w:cs="Arial"/>
          <w:sz w:val="44"/>
          <w:szCs w:val="48"/>
          <w:lang w:val="el-GR"/>
        </w:rPr>
      </w:pPr>
      <w:r w:rsidRPr="003F024C">
        <w:rPr>
          <w:rFonts w:cs="Arial"/>
          <w:sz w:val="44"/>
          <w:szCs w:val="48"/>
          <w:lang w:val="el-GR"/>
        </w:rPr>
        <w:t>Αικατερίνη Μαρτίνη</w:t>
      </w:r>
    </w:p>
    <w:p w:rsidR="007F0E69" w:rsidRPr="003F024C" w:rsidRDefault="007F0E69" w:rsidP="007F0E69">
      <w:pPr>
        <w:pStyle w:val="ByLine"/>
        <w:spacing w:before="0" w:after="0"/>
        <w:ind w:left="720"/>
        <w:jc w:val="left"/>
        <w:rPr>
          <w:rFonts w:cs="Arial"/>
          <w:sz w:val="44"/>
          <w:szCs w:val="48"/>
          <w:lang w:val="el-GR"/>
        </w:rPr>
      </w:pPr>
      <w:r w:rsidRPr="003F024C">
        <w:rPr>
          <w:rFonts w:cs="Arial"/>
          <w:sz w:val="44"/>
          <w:szCs w:val="48"/>
          <w:lang w:val="el-GR"/>
        </w:rPr>
        <w:t>Α.Μ. 38199</w:t>
      </w:r>
    </w:p>
    <w:p w:rsidR="007F0E69" w:rsidRPr="003F024C" w:rsidRDefault="007F0E69" w:rsidP="007F0E69">
      <w:pPr>
        <w:pStyle w:val="ByLine"/>
        <w:spacing w:before="0" w:after="0"/>
        <w:ind w:left="720"/>
        <w:jc w:val="left"/>
        <w:rPr>
          <w:rFonts w:cs="Arial"/>
          <w:sz w:val="44"/>
          <w:szCs w:val="48"/>
          <w:lang w:val="el-GR"/>
        </w:rPr>
      </w:pPr>
      <w:r w:rsidRPr="003F024C">
        <w:rPr>
          <w:rFonts w:cs="Arial"/>
          <w:sz w:val="44"/>
          <w:szCs w:val="48"/>
          <w:lang w:val="el-GR"/>
        </w:rPr>
        <w:t>Τρίτη 10:00 – 12:00</w:t>
      </w:r>
    </w:p>
    <w:p w:rsidR="007F0E69" w:rsidRPr="003F024C" w:rsidRDefault="007F0E69" w:rsidP="007F0E69">
      <w:pPr>
        <w:pStyle w:val="ByLine"/>
        <w:spacing w:before="0" w:after="0"/>
        <w:ind w:left="720"/>
        <w:jc w:val="left"/>
        <w:rPr>
          <w:rFonts w:cs="Arial"/>
          <w:sz w:val="44"/>
          <w:szCs w:val="48"/>
          <w:lang w:val="el-GR"/>
        </w:rPr>
      </w:pPr>
    </w:p>
    <w:p w:rsidR="007F0E69" w:rsidRPr="003F024C" w:rsidRDefault="007F0E69" w:rsidP="00FD2089">
      <w:pPr>
        <w:pStyle w:val="ByLine"/>
        <w:numPr>
          <w:ilvl w:val="0"/>
          <w:numId w:val="1"/>
        </w:numPr>
        <w:spacing w:before="0" w:after="0"/>
        <w:jc w:val="left"/>
        <w:rPr>
          <w:rFonts w:cs="Arial"/>
          <w:sz w:val="44"/>
          <w:szCs w:val="48"/>
          <w:lang w:val="el-GR"/>
        </w:rPr>
      </w:pPr>
      <w:r w:rsidRPr="003F024C">
        <w:rPr>
          <w:rFonts w:cs="Arial"/>
          <w:sz w:val="44"/>
          <w:szCs w:val="48"/>
          <w:lang w:val="el-GR"/>
        </w:rPr>
        <w:t>Ερμιόνη Νικολακάκου</w:t>
      </w:r>
    </w:p>
    <w:p w:rsidR="007F0E69" w:rsidRPr="00733C91" w:rsidRDefault="007F0E69" w:rsidP="007F0E69">
      <w:pPr>
        <w:pStyle w:val="ByLine"/>
        <w:spacing w:before="0" w:after="0"/>
        <w:ind w:left="720"/>
        <w:jc w:val="left"/>
        <w:rPr>
          <w:rFonts w:cs="Arial"/>
          <w:sz w:val="44"/>
          <w:szCs w:val="48"/>
        </w:rPr>
      </w:pPr>
      <w:r w:rsidRPr="003F024C">
        <w:rPr>
          <w:rFonts w:cs="Arial"/>
          <w:sz w:val="44"/>
          <w:szCs w:val="48"/>
          <w:lang w:val="el-GR"/>
        </w:rPr>
        <w:t>Α</w:t>
      </w:r>
      <w:r w:rsidRPr="00733C91">
        <w:rPr>
          <w:rFonts w:cs="Arial"/>
          <w:sz w:val="44"/>
          <w:szCs w:val="48"/>
        </w:rPr>
        <w:t>.</w:t>
      </w:r>
      <w:r w:rsidRPr="003F024C">
        <w:rPr>
          <w:rFonts w:cs="Arial"/>
          <w:sz w:val="44"/>
          <w:szCs w:val="48"/>
          <w:lang w:val="el-GR"/>
        </w:rPr>
        <w:t>Μ</w:t>
      </w:r>
      <w:r w:rsidRPr="00733C91">
        <w:rPr>
          <w:rFonts w:cs="Arial"/>
          <w:sz w:val="44"/>
          <w:szCs w:val="48"/>
        </w:rPr>
        <w:t>. 37333</w:t>
      </w:r>
    </w:p>
    <w:p w:rsidR="007F0E69" w:rsidRPr="00733C91" w:rsidRDefault="007F0E69" w:rsidP="007F0E69">
      <w:pPr>
        <w:pStyle w:val="ByLine"/>
        <w:spacing w:before="0" w:after="0"/>
        <w:ind w:left="720"/>
        <w:jc w:val="left"/>
        <w:rPr>
          <w:rFonts w:cs="Arial"/>
          <w:sz w:val="44"/>
          <w:szCs w:val="48"/>
        </w:rPr>
      </w:pPr>
      <w:r w:rsidRPr="003F024C">
        <w:rPr>
          <w:rFonts w:cs="Arial"/>
          <w:sz w:val="44"/>
          <w:szCs w:val="48"/>
          <w:lang w:val="el-GR"/>
        </w:rPr>
        <w:t>Δευτέρα</w:t>
      </w:r>
      <w:r w:rsidRPr="00733C91">
        <w:rPr>
          <w:rFonts w:cs="Arial"/>
          <w:sz w:val="44"/>
          <w:szCs w:val="48"/>
        </w:rPr>
        <w:t xml:space="preserve"> 18:00 – 20:00</w:t>
      </w:r>
    </w:p>
    <w:p w:rsidR="007F0E69" w:rsidRPr="00733C91" w:rsidRDefault="007F0E69" w:rsidP="007F0E69">
      <w:pPr>
        <w:rPr>
          <w:rFonts w:ascii="Arial" w:hAnsi="Arial" w:cs="Arial"/>
        </w:rPr>
      </w:pPr>
    </w:p>
    <w:p w:rsidR="007F0E69" w:rsidRPr="00733C91" w:rsidRDefault="007F0E69" w:rsidP="007F0E69">
      <w:pPr>
        <w:rPr>
          <w:rFonts w:ascii="Arial" w:hAnsi="Arial" w:cs="Arial"/>
        </w:rPr>
      </w:pPr>
    </w:p>
    <w:p w:rsidR="007F0E69" w:rsidRPr="00733C91" w:rsidRDefault="007F0E69" w:rsidP="007F0E69">
      <w:pPr>
        <w:rPr>
          <w:rFonts w:ascii="Arial" w:hAnsi="Arial" w:cs="Arial"/>
        </w:rPr>
      </w:pPr>
    </w:p>
    <w:p w:rsidR="007F0E69" w:rsidRPr="00733C91" w:rsidRDefault="007F0E69" w:rsidP="007F0E69">
      <w:pPr>
        <w:rPr>
          <w:rFonts w:ascii="Arial" w:hAnsi="Arial" w:cs="Arial"/>
        </w:rPr>
      </w:pPr>
    </w:p>
    <w:p w:rsidR="007F0E69" w:rsidRPr="00386622" w:rsidRDefault="00386622" w:rsidP="00386622">
      <w:pPr>
        <w:jc w:val="center"/>
        <w:rPr>
          <w:rFonts w:ascii="Monotype Corsiva" w:hAnsi="Monotype Corsiva" w:cs="Arial"/>
          <w:sz w:val="144"/>
        </w:rPr>
      </w:pPr>
      <w:r>
        <w:rPr>
          <w:rFonts w:ascii="Monotype Corsiva" w:hAnsi="Monotype Corsiva" w:cs="Arial"/>
          <w:sz w:val="144"/>
        </w:rPr>
        <w:t xml:space="preserve">Hotel </w:t>
      </w:r>
      <w:r w:rsidRPr="00386622">
        <w:rPr>
          <w:rFonts w:ascii="Monotype Corsiva" w:hAnsi="Monotype Corsiva" w:cs="Arial"/>
          <w:color w:val="548DD4" w:themeColor="text2" w:themeTint="99"/>
          <w:sz w:val="144"/>
        </w:rPr>
        <w:t>Alma</w:t>
      </w:r>
      <w:r w:rsidRPr="00386622">
        <w:rPr>
          <w:rFonts w:ascii="Monotype Corsiva" w:hAnsi="Monotype Corsiva" w:cs="Arial"/>
          <w:sz w:val="144"/>
        </w:rPr>
        <w:t xml:space="preserve"> </w:t>
      </w:r>
      <w:r w:rsidRPr="00336BC3">
        <w:rPr>
          <w:rFonts w:ascii="Monotype Corsiva" w:hAnsi="Monotype Corsiva" w:cs="Arial"/>
          <w:color w:val="92CDDC" w:themeColor="accent5" w:themeTint="99"/>
          <w:sz w:val="144"/>
        </w:rPr>
        <w:t>Libre</w:t>
      </w:r>
    </w:p>
    <w:p w:rsidR="007F0E69" w:rsidRPr="00733C91" w:rsidRDefault="007F0E69" w:rsidP="007F0E69">
      <w:pPr>
        <w:rPr>
          <w:rFonts w:ascii="Arial" w:hAnsi="Arial" w:cs="Arial"/>
        </w:rPr>
      </w:pPr>
    </w:p>
    <w:p w:rsidR="007F0E69" w:rsidRPr="00733C91" w:rsidRDefault="007F0E69" w:rsidP="007F0E69">
      <w:pPr>
        <w:rPr>
          <w:rFonts w:ascii="Arial" w:hAnsi="Arial" w:cs="Arial"/>
        </w:rPr>
      </w:pPr>
    </w:p>
    <w:p w:rsidR="007F0E69" w:rsidRPr="00733C91" w:rsidRDefault="007F0E69" w:rsidP="007F0E69">
      <w:pPr>
        <w:rPr>
          <w:rFonts w:ascii="Arial" w:hAnsi="Arial" w:cs="Arial"/>
        </w:rPr>
      </w:pPr>
    </w:p>
    <w:p w:rsidR="007F0E69" w:rsidRPr="00733C91" w:rsidRDefault="007F0E69" w:rsidP="007F0E69">
      <w:pPr>
        <w:rPr>
          <w:rFonts w:ascii="Arial" w:hAnsi="Arial" w:cs="Arial"/>
        </w:rPr>
      </w:pPr>
    </w:p>
    <w:p w:rsidR="007F0E69" w:rsidRPr="00733C91" w:rsidRDefault="007F0E69" w:rsidP="007F0E69">
      <w:pPr>
        <w:rPr>
          <w:rFonts w:ascii="Arial" w:hAnsi="Arial" w:cs="Arial"/>
        </w:rPr>
      </w:pPr>
    </w:p>
    <w:p w:rsidR="007F0E69" w:rsidRPr="00733C91" w:rsidRDefault="007F0E69" w:rsidP="007F0E69">
      <w:pPr>
        <w:rPr>
          <w:rFonts w:ascii="Arial" w:hAnsi="Arial" w:cs="Arial"/>
        </w:rPr>
      </w:pPr>
    </w:p>
    <w:p w:rsidR="007F0E69" w:rsidRPr="00733C91" w:rsidRDefault="007F0E69" w:rsidP="007F0E69">
      <w:pPr>
        <w:rPr>
          <w:rFonts w:ascii="Arial" w:hAnsi="Arial" w:cs="Arial"/>
        </w:rPr>
      </w:pPr>
    </w:p>
    <w:p w:rsidR="007F0E69" w:rsidRPr="00733C91" w:rsidRDefault="007F0E69" w:rsidP="007F0E69">
      <w:pPr>
        <w:rPr>
          <w:rFonts w:ascii="Arial" w:hAnsi="Arial" w:cs="Arial"/>
        </w:rPr>
      </w:pPr>
    </w:p>
    <w:p w:rsidR="007F0E69" w:rsidRPr="00733C91" w:rsidRDefault="007F0E69" w:rsidP="007F0E69">
      <w:pPr>
        <w:rPr>
          <w:rFonts w:ascii="Arial" w:hAnsi="Arial" w:cs="Arial"/>
        </w:rPr>
      </w:pPr>
    </w:p>
    <w:p w:rsidR="007F0E69" w:rsidRPr="00733C91" w:rsidRDefault="007F0E69" w:rsidP="007F0E69">
      <w:pPr>
        <w:rPr>
          <w:rFonts w:ascii="Arial" w:hAnsi="Arial" w:cs="Arial"/>
        </w:rPr>
      </w:pPr>
    </w:p>
    <w:p w:rsidR="007F0E69" w:rsidRPr="00733C91" w:rsidRDefault="007F0E69" w:rsidP="007F0E69">
      <w:pPr>
        <w:rPr>
          <w:rFonts w:ascii="Arial" w:hAnsi="Arial" w:cs="Arial"/>
        </w:rPr>
      </w:pPr>
    </w:p>
    <w:p w:rsidR="007F0E69" w:rsidRPr="00733C91" w:rsidRDefault="007F0E69" w:rsidP="007F0E69">
      <w:pPr>
        <w:rPr>
          <w:rFonts w:ascii="Arial" w:hAnsi="Arial" w:cs="Arial"/>
        </w:rPr>
      </w:pPr>
    </w:p>
    <w:p w:rsidR="007F0E69" w:rsidRPr="00733C91" w:rsidRDefault="007F0E69" w:rsidP="007F0E69">
      <w:pPr>
        <w:rPr>
          <w:rFonts w:ascii="Arial" w:hAnsi="Arial" w:cs="Arial"/>
        </w:rPr>
      </w:pPr>
    </w:p>
    <w:p w:rsidR="007F0E69" w:rsidRPr="00733C91" w:rsidRDefault="007F0E69" w:rsidP="007F0E69">
      <w:pPr>
        <w:rPr>
          <w:rFonts w:ascii="Arial" w:hAnsi="Arial" w:cs="Arial"/>
        </w:rPr>
      </w:pPr>
    </w:p>
    <w:p w:rsidR="007F0E69" w:rsidRPr="00733C91" w:rsidRDefault="007F0E69" w:rsidP="007F0E69">
      <w:pPr>
        <w:rPr>
          <w:rFonts w:ascii="Arial" w:hAnsi="Arial" w:cs="Arial"/>
        </w:rPr>
      </w:pPr>
    </w:p>
    <w:p w:rsidR="007F0E69" w:rsidRPr="00733C91" w:rsidRDefault="007F0E69" w:rsidP="007F0E69">
      <w:pPr>
        <w:rPr>
          <w:rFonts w:ascii="Arial" w:hAnsi="Arial" w:cs="Arial"/>
        </w:rPr>
      </w:pPr>
    </w:p>
    <w:p w:rsidR="007F0E69" w:rsidRPr="00733C91" w:rsidRDefault="007F0E69" w:rsidP="007F0E69">
      <w:pPr>
        <w:rPr>
          <w:rFonts w:ascii="Arial" w:hAnsi="Arial" w:cs="Arial"/>
        </w:rPr>
      </w:pPr>
    </w:p>
    <w:p w:rsidR="007F0E69" w:rsidRPr="00733C91" w:rsidRDefault="007F0E69" w:rsidP="007F0E69">
      <w:pPr>
        <w:rPr>
          <w:rFonts w:ascii="Arial" w:hAnsi="Arial" w:cs="Arial"/>
        </w:rPr>
      </w:pPr>
    </w:p>
    <w:p w:rsidR="007F0E69" w:rsidRPr="00733C91" w:rsidRDefault="007F0E69" w:rsidP="007F0E69">
      <w:pPr>
        <w:rPr>
          <w:rFonts w:ascii="Arial" w:hAnsi="Arial" w:cs="Arial"/>
        </w:rPr>
      </w:pPr>
    </w:p>
    <w:p w:rsidR="007F0E69" w:rsidRPr="00733C91" w:rsidRDefault="007F0E69" w:rsidP="007F0E69">
      <w:pPr>
        <w:rPr>
          <w:rFonts w:ascii="Arial" w:hAnsi="Arial" w:cs="Arial"/>
        </w:rPr>
      </w:pPr>
    </w:p>
    <w:p w:rsidR="007F0E69" w:rsidRPr="00733C91" w:rsidRDefault="007F0E69" w:rsidP="007F0E69">
      <w:pPr>
        <w:rPr>
          <w:rFonts w:ascii="Arial" w:hAnsi="Arial" w:cs="Arial"/>
        </w:rPr>
      </w:pPr>
    </w:p>
    <w:p w:rsidR="007F0E69" w:rsidRPr="00733C91" w:rsidRDefault="007F0E69" w:rsidP="007F0E69">
      <w:pPr>
        <w:rPr>
          <w:rFonts w:ascii="Arial" w:hAnsi="Arial" w:cs="Arial"/>
        </w:rPr>
      </w:pPr>
    </w:p>
    <w:p w:rsidR="007F0E69" w:rsidRPr="00733C91" w:rsidRDefault="007F0E69" w:rsidP="007F0E69">
      <w:pPr>
        <w:rPr>
          <w:rFonts w:ascii="Arial" w:hAnsi="Arial" w:cs="Arial"/>
        </w:rPr>
      </w:pPr>
    </w:p>
    <w:p w:rsidR="007F0E69" w:rsidRPr="00733C91" w:rsidRDefault="007F0E69" w:rsidP="007F0E69">
      <w:pPr>
        <w:rPr>
          <w:rFonts w:ascii="Arial" w:hAnsi="Arial" w:cs="Arial"/>
        </w:rPr>
      </w:pPr>
    </w:p>
    <w:p w:rsidR="007F0E69" w:rsidRPr="00733C91" w:rsidRDefault="007F0E69" w:rsidP="007F0E69">
      <w:pPr>
        <w:rPr>
          <w:rFonts w:ascii="Arial" w:hAnsi="Arial" w:cs="Arial"/>
        </w:rPr>
      </w:pPr>
    </w:p>
    <w:p w:rsidR="007F0E69" w:rsidRPr="00733C91" w:rsidRDefault="007F0E69" w:rsidP="007F0E69">
      <w:pPr>
        <w:rPr>
          <w:rFonts w:ascii="Arial" w:hAnsi="Arial" w:cs="Arial"/>
        </w:rPr>
      </w:pPr>
    </w:p>
    <w:p w:rsidR="007F0E69" w:rsidRPr="00733C91" w:rsidRDefault="007F0E69" w:rsidP="007F0E69">
      <w:pPr>
        <w:rPr>
          <w:rFonts w:ascii="Arial" w:hAnsi="Arial" w:cs="Arial"/>
        </w:rPr>
      </w:pPr>
    </w:p>
    <w:p w:rsidR="007F0E69" w:rsidRPr="00733C91" w:rsidRDefault="007F0E69" w:rsidP="007F0E69">
      <w:pPr>
        <w:rPr>
          <w:rFonts w:ascii="Arial" w:hAnsi="Arial" w:cs="Arial"/>
        </w:rPr>
      </w:pPr>
    </w:p>
    <w:p w:rsidR="007F0E69" w:rsidRPr="00733C91" w:rsidRDefault="007F0E69" w:rsidP="007F0E69">
      <w:pPr>
        <w:rPr>
          <w:rFonts w:ascii="Arial" w:hAnsi="Arial" w:cs="Arial"/>
        </w:rPr>
      </w:pPr>
    </w:p>
    <w:p w:rsidR="007F0E69" w:rsidRPr="00733C91" w:rsidRDefault="007F0E69" w:rsidP="007F0E69">
      <w:pPr>
        <w:rPr>
          <w:rFonts w:ascii="Arial" w:hAnsi="Arial" w:cs="Arial"/>
        </w:rPr>
      </w:pPr>
    </w:p>
    <w:p w:rsidR="007F0E69" w:rsidRPr="00733C91" w:rsidRDefault="007F0E69" w:rsidP="007F0E69">
      <w:pPr>
        <w:rPr>
          <w:rFonts w:ascii="Arial" w:hAnsi="Arial" w:cs="Arial"/>
        </w:rPr>
      </w:pPr>
    </w:p>
    <w:p w:rsidR="007F0E69" w:rsidRPr="00733C91" w:rsidRDefault="007F0E69" w:rsidP="007F0E69">
      <w:pPr>
        <w:rPr>
          <w:rFonts w:ascii="Arial" w:hAnsi="Arial" w:cs="Arial"/>
        </w:rPr>
      </w:pPr>
    </w:p>
    <w:p w:rsidR="007F0E69" w:rsidRPr="00733C91" w:rsidRDefault="007F0E69" w:rsidP="007F0E69">
      <w:pPr>
        <w:rPr>
          <w:rFonts w:ascii="Arial" w:hAnsi="Arial" w:cs="Arial"/>
        </w:rPr>
      </w:pPr>
    </w:p>
    <w:p w:rsidR="007F0E69" w:rsidRPr="00733C91" w:rsidRDefault="007F0E69" w:rsidP="007F0E69">
      <w:pPr>
        <w:rPr>
          <w:rFonts w:ascii="Monotype Corsiva" w:hAnsi="Monotype Corsiva" w:cs="Arial"/>
        </w:rPr>
      </w:pPr>
    </w:p>
    <w:p w:rsidR="007F0E69" w:rsidRPr="00733C91" w:rsidRDefault="007F0E69" w:rsidP="007F0E69">
      <w:pPr>
        <w:rPr>
          <w:rFonts w:ascii="Arial" w:hAnsi="Arial" w:cs="Arial"/>
        </w:rPr>
      </w:pPr>
    </w:p>
    <w:p w:rsidR="007F0E69" w:rsidRPr="00733C91" w:rsidRDefault="007F0E69" w:rsidP="007F0E69">
      <w:pPr>
        <w:rPr>
          <w:rFonts w:ascii="Arial" w:hAnsi="Arial" w:cs="Arial"/>
        </w:rPr>
      </w:pPr>
    </w:p>
    <w:p w:rsidR="007F0E69" w:rsidRPr="00733C91" w:rsidRDefault="007F0E69" w:rsidP="007F0E69">
      <w:pPr>
        <w:rPr>
          <w:rFonts w:ascii="Arial" w:hAnsi="Arial" w:cs="Arial"/>
        </w:rPr>
      </w:pPr>
    </w:p>
    <w:p w:rsidR="007F0E69" w:rsidRPr="00733C91" w:rsidRDefault="007F0E69" w:rsidP="007F0E69">
      <w:pPr>
        <w:rPr>
          <w:rFonts w:ascii="Arial" w:hAnsi="Arial" w:cs="Arial"/>
        </w:rPr>
      </w:pPr>
    </w:p>
    <w:p w:rsidR="007F0E69" w:rsidRPr="00733C91" w:rsidRDefault="007F0E69" w:rsidP="007F0E69">
      <w:pPr>
        <w:rPr>
          <w:rFonts w:ascii="Arial" w:hAnsi="Arial" w:cs="Arial"/>
        </w:rPr>
      </w:pPr>
    </w:p>
    <w:p w:rsidR="007F0E69" w:rsidRPr="00733C91" w:rsidRDefault="007F0E69" w:rsidP="007F0E69">
      <w:pPr>
        <w:pStyle w:val="TOCEntry"/>
        <w:rPr>
          <w:rFonts w:ascii="Arial" w:hAnsi="Arial" w:cs="Arial"/>
          <w:b w:val="0"/>
          <w:sz w:val="22"/>
        </w:rPr>
      </w:pPr>
    </w:p>
    <w:p w:rsidR="003F024C" w:rsidRPr="00733C91" w:rsidRDefault="003F024C" w:rsidP="007F0E69">
      <w:pPr>
        <w:pStyle w:val="TOCEntry"/>
        <w:rPr>
          <w:rFonts w:ascii="Arial" w:hAnsi="Arial" w:cs="Arial"/>
          <w:b w:val="0"/>
          <w:sz w:val="22"/>
        </w:rPr>
      </w:pPr>
    </w:p>
    <w:p w:rsidR="003F024C" w:rsidRPr="00733C91" w:rsidRDefault="003F024C" w:rsidP="007F0E69">
      <w:pPr>
        <w:pStyle w:val="TOCEntry"/>
        <w:rPr>
          <w:rFonts w:ascii="Arial" w:hAnsi="Arial" w:cs="Arial"/>
          <w:b w:val="0"/>
          <w:sz w:val="22"/>
        </w:rPr>
      </w:pPr>
    </w:p>
    <w:p w:rsidR="003F024C" w:rsidRPr="00733C91" w:rsidRDefault="003F024C" w:rsidP="007F0E69">
      <w:pPr>
        <w:pStyle w:val="TOCEntry"/>
        <w:rPr>
          <w:rFonts w:ascii="Arial" w:hAnsi="Arial" w:cs="Arial"/>
          <w:b w:val="0"/>
          <w:sz w:val="22"/>
        </w:rPr>
      </w:pPr>
    </w:p>
    <w:p w:rsidR="00C92907" w:rsidRPr="00A63A7A" w:rsidRDefault="00C92907" w:rsidP="007F0E69">
      <w:pPr>
        <w:pStyle w:val="TOCEntry"/>
        <w:rPr>
          <w:rFonts w:ascii="Arial" w:hAnsi="Arial" w:cs="Arial"/>
          <w:b w:val="0"/>
          <w:sz w:val="22"/>
          <w:lang w:val="el-GR"/>
        </w:rPr>
      </w:pPr>
    </w:p>
    <w:p w:rsidR="00C92907" w:rsidRPr="00733C91" w:rsidRDefault="00C92907" w:rsidP="007F0E69">
      <w:pPr>
        <w:pStyle w:val="TOCEntry"/>
        <w:rPr>
          <w:rFonts w:ascii="Arial" w:hAnsi="Arial" w:cs="Arial"/>
          <w:b w:val="0"/>
          <w:sz w:val="22"/>
        </w:rPr>
      </w:pPr>
    </w:p>
    <w:p w:rsidR="003F024C" w:rsidRPr="00733C91" w:rsidRDefault="003F024C" w:rsidP="007F0E69">
      <w:pPr>
        <w:pStyle w:val="TOCEntry"/>
        <w:rPr>
          <w:rFonts w:ascii="Arial" w:hAnsi="Arial" w:cs="Arial"/>
          <w:b w:val="0"/>
          <w:sz w:val="22"/>
        </w:rPr>
      </w:pPr>
    </w:p>
    <w:p w:rsidR="007F0E69" w:rsidRPr="003F024C" w:rsidRDefault="007F0E69" w:rsidP="00336BC3">
      <w:pPr>
        <w:pStyle w:val="TOCEntry"/>
        <w:tabs>
          <w:tab w:val="left" w:pos="-851"/>
        </w:tabs>
        <w:rPr>
          <w:rFonts w:ascii="Arial" w:hAnsi="Arial" w:cs="Arial"/>
          <w:lang w:val="el-GR"/>
        </w:rPr>
      </w:pPr>
      <w:r w:rsidRPr="003F024C">
        <w:rPr>
          <w:rFonts w:ascii="Arial" w:hAnsi="Arial" w:cs="Arial"/>
          <w:lang w:val="el-GR"/>
        </w:rPr>
        <w:t>Αναθεωρήσεις</w:t>
      </w:r>
    </w:p>
    <w:tbl>
      <w:tblPr>
        <w:tblpPr w:leftFromText="180" w:rightFromText="180" w:vertAnchor="text" w:horzAnchor="margin" w:tblpXSpec="center" w:tblpY="291"/>
        <w:tblW w:w="1005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518"/>
        <w:gridCol w:w="1559"/>
        <w:gridCol w:w="3870"/>
        <w:gridCol w:w="2105"/>
      </w:tblGrid>
      <w:tr w:rsidR="003F024C" w:rsidRPr="008F3C77" w:rsidTr="008F3C77">
        <w:tc>
          <w:tcPr>
            <w:tcW w:w="2518" w:type="dxa"/>
            <w:tcBorders>
              <w:top w:val="single" w:sz="12" w:space="0" w:color="auto"/>
              <w:bottom w:val="double" w:sz="12" w:space="0" w:color="auto"/>
            </w:tcBorders>
          </w:tcPr>
          <w:p w:rsidR="003F024C" w:rsidRPr="008F3C77" w:rsidRDefault="003F024C" w:rsidP="003F024C">
            <w:pPr>
              <w:spacing w:before="40" w:after="40"/>
              <w:jc w:val="center"/>
              <w:rPr>
                <w:rFonts w:ascii="Arial" w:hAnsi="Arial" w:cs="Arial"/>
                <w:b/>
              </w:rPr>
            </w:pPr>
            <w:r w:rsidRPr="008F3C77">
              <w:rPr>
                <w:rFonts w:ascii="Arial" w:hAnsi="Arial" w:cs="Arial"/>
                <w:b/>
              </w:rPr>
              <w:t>Συγγραφέας</w:t>
            </w:r>
          </w:p>
        </w:tc>
        <w:tc>
          <w:tcPr>
            <w:tcW w:w="1559" w:type="dxa"/>
            <w:tcBorders>
              <w:top w:val="single" w:sz="12" w:space="0" w:color="auto"/>
              <w:bottom w:val="double" w:sz="12" w:space="0" w:color="auto"/>
            </w:tcBorders>
          </w:tcPr>
          <w:p w:rsidR="003F024C" w:rsidRPr="008F3C77" w:rsidRDefault="003F024C" w:rsidP="003F024C">
            <w:pPr>
              <w:spacing w:before="40" w:after="40"/>
              <w:jc w:val="center"/>
              <w:rPr>
                <w:rFonts w:ascii="Arial" w:hAnsi="Arial" w:cs="Arial"/>
                <w:b/>
              </w:rPr>
            </w:pPr>
            <w:r w:rsidRPr="008F3C77">
              <w:rPr>
                <w:rFonts w:ascii="Arial" w:hAnsi="Arial" w:cs="Arial"/>
                <w:b/>
              </w:rPr>
              <w:t>Ημερομηνία</w:t>
            </w:r>
          </w:p>
        </w:tc>
        <w:tc>
          <w:tcPr>
            <w:tcW w:w="3870" w:type="dxa"/>
            <w:tcBorders>
              <w:top w:val="single" w:sz="12" w:space="0" w:color="auto"/>
              <w:bottom w:val="double" w:sz="12" w:space="0" w:color="auto"/>
            </w:tcBorders>
          </w:tcPr>
          <w:p w:rsidR="003F024C" w:rsidRPr="008F3C77" w:rsidRDefault="003F024C" w:rsidP="003F024C">
            <w:pPr>
              <w:spacing w:before="40" w:after="40"/>
              <w:jc w:val="center"/>
              <w:rPr>
                <w:rFonts w:ascii="Arial" w:hAnsi="Arial" w:cs="Arial"/>
                <w:b/>
                <w:lang w:val="el-GR"/>
              </w:rPr>
            </w:pPr>
            <w:r w:rsidRPr="008F3C77">
              <w:rPr>
                <w:rFonts w:ascii="Arial" w:hAnsi="Arial" w:cs="Arial"/>
                <w:b/>
                <w:lang w:val="el-GR"/>
              </w:rPr>
              <w:t>Αιτία</w:t>
            </w:r>
            <w:r w:rsidRPr="008F3C77">
              <w:rPr>
                <w:rFonts w:ascii="Arial" w:hAnsi="Arial" w:cs="Arial"/>
                <w:b/>
              </w:rPr>
              <w:t xml:space="preserve"> αναθεωρήσης</w:t>
            </w:r>
          </w:p>
        </w:tc>
        <w:tc>
          <w:tcPr>
            <w:tcW w:w="2105" w:type="dxa"/>
            <w:tcBorders>
              <w:top w:val="single" w:sz="12" w:space="0" w:color="auto"/>
              <w:bottom w:val="double" w:sz="12" w:space="0" w:color="auto"/>
            </w:tcBorders>
          </w:tcPr>
          <w:p w:rsidR="003F024C" w:rsidRPr="008F3C77" w:rsidRDefault="003F024C" w:rsidP="003F024C">
            <w:pPr>
              <w:spacing w:before="40" w:after="40"/>
              <w:jc w:val="center"/>
              <w:rPr>
                <w:rFonts w:ascii="Arial" w:hAnsi="Arial" w:cs="Arial"/>
                <w:b/>
              </w:rPr>
            </w:pPr>
            <w:r w:rsidRPr="008F3C77">
              <w:rPr>
                <w:rFonts w:ascii="Arial" w:hAnsi="Arial" w:cs="Arial"/>
                <w:b/>
              </w:rPr>
              <w:t>Έκδοση</w:t>
            </w:r>
          </w:p>
        </w:tc>
      </w:tr>
      <w:tr w:rsidR="003F024C" w:rsidRPr="008F3C77" w:rsidTr="008F3C77">
        <w:tc>
          <w:tcPr>
            <w:tcW w:w="2518" w:type="dxa"/>
            <w:tcBorders>
              <w:top w:val="nil"/>
            </w:tcBorders>
            <w:vAlign w:val="center"/>
          </w:tcPr>
          <w:p w:rsidR="003F024C" w:rsidRPr="008F3C77" w:rsidRDefault="003F024C" w:rsidP="003F024C">
            <w:pPr>
              <w:spacing w:before="40" w:after="40"/>
              <w:rPr>
                <w:rFonts w:ascii="Arial" w:hAnsi="Arial" w:cs="Arial"/>
                <w:lang w:val="el-GR"/>
              </w:rPr>
            </w:pPr>
            <w:r w:rsidRPr="008F3C77">
              <w:rPr>
                <w:rFonts w:ascii="Arial" w:hAnsi="Arial" w:cs="Arial"/>
                <w:lang w:val="el-GR"/>
              </w:rPr>
              <w:t>Αικατερίνη Μαρτίνη</w:t>
            </w:r>
          </w:p>
        </w:tc>
        <w:tc>
          <w:tcPr>
            <w:tcW w:w="1559" w:type="dxa"/>
            <w:tcBorders>
              <w:top w:val="nil"/>
            </w:tcBorders>
            <w:vAlign w:val="center"/>
          </w:tcPr>
          <w:p w:rsidR="003F024C" w:rsidRPr="008F3C77" w:rsidRDefault="008F3C77" w:rsidP="003F024C">
            <w:pPr>
              <w:spacing w:before="40" w:after="40"/>
              <w:jc w:val="center"/>
              <w:rPr>
                <w:rFonts w:ascii="Arial" w:hAnsi="Arial" w:cs="Arial"/>
              </w:rPr>
            </w:pPr>
            <w:r w:rsidRPr="008F3C77">
              <w:rPr>
                <w:rFonts w:ascii="Arial" w:hAnsi="Arial" w:cs="Arial"/>
              </w:rPr>
              <w:t>10/1/2013</w:t>
            </w:r>
          </w:p>
        </w:tc>
        <w:tc>
          <w:tcPr>
            <w:tcW w:w="3870" w:type="dxa"/>
            <w:tcBorders>
              <w:top w:val="nil"/>
            </w:tcBorders>
            <w:vAlign w:val="center"/>
          </w:tcPr>
          <w:p w:rsidR="003F024C" w:rsidRPr="008F3C77" w:rsidRDefault="008F3C77" w:rsidP="003F024C">
            <w:pPr>
              <w:spacing w:before="40" w:after="40"/>
              <w:jc w:val="center"/>
              <w:rPr>
                <w:rFonts w:ascii="Arial" w:hAnsi="Arial" w:cs="Arial"/>
              </w:rPr>
            </w:pPr>
            <w:r w:rsidRPr="008F3C77">
              <w:rPr>
                <w:rFonts w:ascii="Arial" w:hAnsi="Arial" w:cs="Arial"/>
              </w:rPr>
              <w:t>Αρχικό πρόχειρο έγγραφο</w:t>
            </w:r>
          </w:p>
        </w:tc>
        <w:tc>
          <w:tcPr>
            <w:tcW w:w="2105" w:type="dxa"/>
            <w:tcBorders>
              <w:top w:val="nil"/>
            </w:tcBorders>
            <w:vAlign w:val="center"/>
          </w:tcPr>
          <w:p w:rsidR="003F024C" w:rsidRPr="008F3C77" w:rsidRDefault="008F3C77" w:rsidP="003F024C">
            <w:pPr>
              <w:spacing w:before="40" w:after="40"/>
              <w:jc w:val="center"/>
              <w:rPr>
                <w:rFonts w:ascii="Arial" w:hAnsi="Arial" w:cs="Arial"/>
              </w:rPr>
            </w:pPr>
            <w:r w:rsidRPr="008F3C77">
              <w:rPr>
                <w:rFonts w:ascii="Arial" w:hAnsi="Arial" w:cs="Arial"/>
              </w:rPr>
              <w:t>1.0 draft 1</w:t>
            </w:r>
          </w:p>
        </w:tc>
      </w:tr>
      <w:tr w:rsidR="003F024C" w:rsidRPr="008F3C77" w:rsidTr="008F3C77">
        <w:tc>
          <w:tcPr>
            <w:tcW w:w="2518" w:type="dxa"/>
            <w:tcBorders>
              <w:bottom w:val="single" w:sz="12" w:space="0" w:color="auto"/>
            </w:tcBorders>
            <w:vAlign w:val="center"/>
          </w:tcPr>
          <w:p w:rsidR="003F024C" w:rsidRPr="008F3C77" w:rsidRDefault="003F024C" w:rsidP="008F3C77">
            <w:pPr>
              <w:spacing w:before="40" w:after="40"/>
              <w:rPr>
                <w:rFonts w:ascii="Arial" w:hAnsi="Arial" w:cs="Arial"/>
                <w:lang w:val="el-GR"/>
              </w:rPr>
            </w:pPr>
            <w:r w:rsidRPr="008F3C77">
              <w:rPr>
                <w:rFonts w:ascii="Arial" w:hAnsi="Arial" w:cs="Arial"/>
                <w:lang w:val="el-GR"/>
              </w:rPr>
              <w:t>Ερμιόνη Νικολακάκου</w:t>
            </w:r>
          </w:p>
        </w:tc>
        <w:tc>
          <w:tcPr>
            <w:tcW w:w="1559" w:type="dxa"/>
            <w:tcBorders>
              <w:bottom w:val="single" w:sz="12" w:space="0" w:color="auto"/>
            </w:tcBorders>
            <w:vAlign w:val="center"/>
          </w:tcPr>
          <w:p w:rsidR="003F024C" w:rsidRPr="008F3C77" w:rsidRDefault="008F3C77" w:rsidP="003F024C">
            <w:pPr>
              <w:spacing w:before="40" w:after="40"/>
              <w:jc w:val="center"/>
              <w:rPr>
                <w:rFonts w:ascii="Arial" w:hAnsi="Arial" w:cs="Arial"/>
              </w:rPr>
            </w:pPr>
            <w:r w:rsidRPr="008F3C77">
              <w:rPr>
                <w:rFonts w:ascii="Arial" w:hAnsi="Arial" w:cs="Arial"/>
              </w:rPr>
              <w:t>21/01/2013</w:t>
            </w:r>
          </w:p>
        </w:tc>
        <w:tc>
          <w:tcPr>
            <w:tcW w:w="3870" w:type="dxa"/>
            <w:tcBorders>
              <w:bottom w:val="single" w:sz="12" w:space="0" w:color="auto"/>
            </w:tcBorders>
            <w:vAlign w:val="center"/>
          </w:tcPr>
          <w:p w:rsidR="003F024C" w:rsidRPr="008F3C77" w:rsidRDefault="008F3C77" w:rsidP="003F024C">
            <w:pPr>
              <w:spacing w:before="40" w:after="40"/>
              <w:jc w:val="center"/>
              <w:rPr>
                <w:rFonts w:ascii="Arial" w:hAnsi="Arial" w:cs="Arial"/>
              </w:rPr>
            </w:pPr>
            <w:r w:rsidRPr="008F3C77">
              <w:rPr>
                <w:rFonts w:ascii="Arial" w:hAnsi="Arial" w:cs="Arial"/>
              </w:rPr>
              <w:t>Γενική αναθεώρηση</w:t>
            </w:r>
          </w:p>
        </w:tc>
        <w:tc>
          <w:tcPr>
            <w:tcW w:w="2105" w:type="dxa"/>
            <w:tcBorders>
              <w:bottom w:val="single" w:sz="12" w:space="0" w:color="auto"/>
            </w:tcBorders>
            <w:vAlign w:val="center"/>
          </w:tcPr>
          <w:p w:rsidR="003F024C" w:rsidRPr="008F3C77" w:rsidRDefault="008F3C77" w:rsidP="003F024C">
            <w:pPr>
              <w:spacing w:before="40" w:after="40"/>
              <w:jc w:val="center"/>
              <w:rPr>
                <w:rFonts w:ascii="Arial" w:hAnsi="Arial" w:cs="Arial"/>
              </w:rPr>
            </w:pPr>
            <w:r w:rsidRPr="008F3C77">
              <w:rPr>
                <w:rFonts w:ascii="Arial" w:hAnsi="Arial" w:cs="Arial"/>
              </w:rPr>
              <w:t>1.0 Εγκεκριμένο</w:t>
            </w:r>
          </w:p>
        </w:tc>
      </w:tr>
    </w:tbl>
    <w:p w:rsidR="004B3FA3" w:rsidRDefault="00F56235" w:rsidP="00A96480">
      <w:pPr>
        <w:spacing w:line="480" w:lineRule="auto"/>
        <w:rPr>
          <w:noProof/>
        </w:rPr>
      </w:pPr>
      <w:r w:rsidRPr="003F024C">
        <w:rPr>
          <w:rFonts w:ascii="Arial" w:hAnsi="Arial" w:cs="Arial"/>
          <w:b/>
          <w:sz w:val="28"/>
          <w:lang w:val="el-GR"/>
        </w:rPr>
        <w:br w:type="page"/>
      </w:r>
      <w:r w:rsidR="00A62CBC" w:rsidRPr="003F024C">
        <w:rPr>
          <w:rFonts w:ascii="Arial" w:hAnsi="Arial" w:cs="Arial"/>
          <w:b/>
          <w:sz w:val="28"/>
          <w:lang w:val="el-GR"/>
        </w:rPr>
        <w:lastRenderedPageBreak/>
        <w:t>Πίνακας Περιεχομένων</w:t>
      </w:r>
      <w:r w:rsidR="004A3842" w:rsidRPr="004A3842">
        <w:rPr>
          <w:rFonts w:ascii="Arial" w:hAnsi="Arial" w:cs="Arial"/>
          <w:b/>
        </w:rPr>
        <w:fldChar w:fldCharType="begin"/>
      </w:r>
      <w:r w:rsidR="00A62CBC" w:rsidRPr="003F024C">
        <w:rPr>
          <w:rFonts w:ascii="Arial" w:hAnsi="Arial" w:cs="Arial"/>
          <w:b/>
        </w:rPr>
        <w:instrText xml:space="preserve"> TOC \o "1-3" \h \z \u </w:instrText>
      </w:r>
      <w:r w:rsidR="004A3842" w:rsidRPr="004A3842">
        <w:rPr>
          <w:rFonts w:ascii="Arial" w:hAnsi="Arial" w:cs="Arial"/>
          <w:b/>
        </w:rPr>
        <w:fldChar w:fldCharType="separate"/>
      </w:r>
    </w:p>
    <w:p w:rsidR="004B3FA3" w:rsidRDefault="004B3FA3">
      <w:pPr>
        <w:pStyle w:val="10"/>
        <w:tabs>
          <w:tab w:val="left" w:pos="600"/>
          <w:tab w:val="right" w:leader="dot" w:pos="11096"/>
        </w:tabs>
        <w:rPr>
          <w:rFonts w:asciiTheme="minorHAnsi" w:eastAsiaTheme="minorEastAsia" w:hAnsiTheme="minorHAnsi" w:cstheme="minorBidi"/>
          <w:noProof/>
          <w:szCs w:val="22"/>
          <w:lang w:val="el-GR" w:eastAsia="el-GR"/>
        </w:rPr>
      </w:pPr>
      <w:hyperlink w:anchor="_Toc348268593" w:history="1">
        <w:r w:rsidRPr="001F1D2F">
          <w:rPr>
            <w:rStyle w:val="-"/>
            <w:rFonts w:ascii="Arial" w:hAnsi="Arial" w:cs="Arial"/>
            <w:noProof/>
            <w:lang w:val="el-GR"/>
          </w:rPr>
          <w:t>1.</w:t>
        </w:r>
        <w:r>
          <w:rPr>
            <w:rFonts w:asciiTheme="minorHAnsi" w:eastAsiaTheme="minorEastAsia" w:hAnsiTheme="minorHAnsi" w:cstheme="minorBidi"/>
            <w:noProof/>
            <w:szCs w:val="22"/>
            <w:lang w:val="el-GR" w:eastAsia="el-GR"/>
          </w:rPr>
          <w:tab/>
        </w:r>
        <w:r w:rsidRPr="001F1D2F">
          <w:rPr>
            <w:rStyle w:val="-"/>
            <w:rFonts w:ascii="Arial" w:hAnsi="Arial" w:cs="Arial"/>
            <w:noProof/>
            <w:lang w:val="el-GR"/>
          </w:rPr>
          <w:t>Εισαγωγή</w:t>
        </w:r>
        <w:r>
          <w:rPr>
            <w:noProof/>
            <w:webHidden/>
          </w:rPr>
          <w:tab/>
        </w:r>
        <w:r>
          <w:rPr>
            <w:noProof/>
            <w:webHidden/>
          </w:rPr>
          <w:fldChar w:fldCharType="begin"/>
        </w:r>
        <w:r>
          <w:rPr>
            <w:noProof/>
            <w:webHidden/>
          </w:rPr>
          <w:instrText xml:space="preserve"> PAGEREF _Toc348268593 \h </w:instrText>
        </w:r>
        <w:r>
          <w:rPr>
            <w:noProof/>
            <w:webHidden/>
          </w:rPr>
        </w:r>
        <w:r>
          <w:rPr>
            <w:noProof/>
            <w:webHidden/>
          </w:rPr>
          <w:fldChar w:fldCharType="separate"/>
        </w:r>
        <w:r>
          <w:rPr>
            <w:noProof/>
            <w:webHidden/>
          </w:rPr>
          <w:t>7</w:t>
        </w:r>
        <w:r>
          <w:rPr>
            <w:noProof/>
            <w:webHidden/>
          </w:rPr>
          <w:fldChar w:fldCharType="end"/>
        </w:r>
      </w:hyperlink>
    </w:p>
    <w:p w:rsidR="004B3FA3" w:rsidRDefault="004B3FA3">
      <w:pPr>
        <w:pStyle w:val="21"/>
        <w:tabs>
          <w:tab w:val="right" w:leader="dot" w:pos="11096"/>
        </w:tabs>
        <w:rPr>
          <w:rFonts w:asciiTheme="minorHAnsi" w:eastAsiaTheme="minorEastAsia" w:hAnsiTheme="minorHAnsi" w:cstheme="minorBidi"/>
          <w:noProof/>
          <w:szCs w:val="22"/>
          <w:lang w:val="el-GR" w:eastAsia="el-GR"/>
        </w:rPr>
      </w:pPr>
      <w:hyperlink w:anchor="_Toc348268594" w:history="1">
        <w:r w:rsidRPr="001F1D2F">
          <w:rPr>
            <w:rStyle w:val="-"/>
            <w:noProof/>
          </w:rPr>
          <w:t>1.1. Σκοπός του παρόντος κειμένου</w:t>
        </w:r>
        <w:r>
          <w:rPr>
            <w:noProof/>
            <w:webHidden/>
          </w:rPr>
          <w:tab/>
        </w:r>
        <w:r>
          <w:rPr>
            <w:noProof/>
            <w:webHidden/>
          </w:rPr>
          <w:fldChar w:fldCharType="begin"/>
        </w:r>
        <w:r>
          <w:rPr>
            <w:noProof/>
            <w:webHidden/>
          </w:rPr>
          <w:instrText xml:space="preserve"> PAGEREF _Toc348268594 \h </w:instrText>
        </w:r>
        <w:r>
          <w:rPr>
            <w:noProof/>
            <w:webHidden/>
          </w:rPr>
        </w:r>
        <w:r>
          <w:rPr>
            <w:noProof/>
            <w:webHidden/>
          </w:rPr>
          <w:fldChar w:fldCharType="separate"/>
        </w:r>
        <w:r>
          <w:rPr>
            <w:noProof/>
            <w:webHidden/>
          </w:rPr>
          <w:t>7</w:t>
        </w:r>
        <w:r>
          <w:rPr>
            <w:noProof/>
            <w:webHidden/>
          </w:rPr>
          <w:fldChar w:fldCharType="end"/>
        </w:r>
      </w:hyperlink>
    </w:p>
    <w:p w:rsidR="004B3FA3" w:rsidRDefault="004B3FA3">
      <w:pPr>
        <w:pStyle w:val="21"/>
        <w:tabs>
          <w:tab w:val="right" w:leader="dot" w:pos="11096"/>
        </w:tabs>
        <w:rPr>
          <w:rFonts w:asciiTheme="minorHAnsi" w:eastAsiaTheme="minorEastAsia" w:hAnsiTheme="minorHAnsi" w:cstheme="minorBidi"/>
          <w:noProof/>
          <w:szCs w:val="22"/>
          <w:lang w:val="el-GR" w:eastAsia="el-GR"/>
        </w:rPr>
      </w:pPr>
      <w:hyperlink w:anchor="_Toc348268595" w:history="1">
        <w:r w:rsidRPr="001F1D2F">
          <w:rPr>
            <w:rStyle w:val="-"/>
            <w:noProof/>
          </w:rPr>
          <w:t>1.2. Πεδίο δράσης του Έργου</w:t>
        </w:r>
        <w:r>
          <w:rPr>
            <w:noProof/>
            <w:webHidden/>
          </w:rPr>
          <w:tab/>
        </w:r>
        <w:r>
          <w:rPr>
            <w:noProof/>
            <w:webHidden/>
          </w:rPr>
          <w:fldChar w:fldCharType="begin"/>
        </w:r>
        <w:r>
          <w:rPr>
            <w:noProof/>
            <w:webHidden/>
          </w:rPr>
          <w:instrText xml:space="preserve"> PAGEREF _Toc348268595 \h </w:instrText>
        </w:r>
        <w:r>
          <w:rPr>
            <w:noProof/>
            <w:webHidden/>
          </w:rPr>
        </w:r>
        <w:r>
          <w:rPr>
            <w:noProof/>
            <w:webHidden/>
          </w:rPr>
          <w:fldChar w:fldCharType="separate"/>
        </w:r>
        <w:r>
          <w:rPr>
            <w:noProof/>
            <w:webHidden/>
          </w:rPr>
          <w:t>7</w:t>
        </w:r>
        <w:r>
          <w:rPr>
            <w:noProof/>
            <w:webHidden/>
          </w:rPr>
          <w:fldChar w:fldCharType="end"/>
        </w:r>
      </w:hyperlink>
    </w:p>
    <w:p w:rsidR="004B3FA3" w:rsidRDefault="004B3FA3">
      <w:pPr>
        <w:pStyle w:val="21"/>
        <w:tabs>
          <w:tab w:val="right" w:leader="dot" w:pos="11096"/>
        </w:tabs>
        <w:rPr>
          <w:rFonts w:asciiTheme="minorHAnsi" w:eastAsiaTheme="minorEastAsia" w:hAnsiTheme="minorHAnsi" w:cstheme="minorBidi"/>
          <w:noProof/>
          <w:szCs w:val="22"/>
          <w:lang w:val="el-GR" w:eastAsia="el-GR"/>
        </w:rPr>
      </w:pPr>
      <w:hyperlink w:anchor="_Toc348268596" w:history="1">
        <w:r w:rsidRPr="001F1D2F">
          <w:rPr>
            <w:rStyle w:val="-"/>
            <w:noProof/>
          </w:rPr>
          <w:t>1.3. Περιληπτική παρουσίαση του παρόντος κειμένου</w:t>
        </w:r>
        <w:r>
          <w:rPr>
            <w:noProof/>
            <w:webHidden/>
          </w:rPr>
          <w:tab/>
        </w:r>
        <w:r>
          <w:rPr>
            <w:noProof/>
            <w:webHidden/>
          </w:rPr>
          <w:fldChar w:fldCharType="begin"/>
        </w:r>
        <w:r>
          <w:rPr>
            <w:noProof/>
            <w:webHidden/>
          </w:rPr>
          <w:instrText xml:space="preserve"> PAGEREF _Toc348268596 \h </w:instrText>
        </w:r>
        <w:r>
          <w:rPr>
            <w:noProof/>
            <w:webHidden/>
          </w:rPr>
        </w:r>
        <w:r>
          <w:rPr>
            <w:noProof/>
            <w:webHidden/>
          </w:rPr>
          <w:fldChar w:fldCharType="separate"/>
        </w:r>
        <w:r>
          <w:rPr>
            <w:noProof/>
            <w:webHidden/>
          </w:rPr>
          <w:t>7</w:t>
        </w:r>
        <w:r>
          <w:rPr>
            <w:noProof/>
            <w:webHidden/>
          </w:rPr>
          <w:fldChar w:fldCharType="end"/>
        </w:r>
      </w:hyperlink>
    </w:p>
    <w:p w:rsidR="004B3FA3" w:rsidRDefault="004B3FA3">
      <w:pPr>
        <w:pStyle w:val="21"/>
        <w:tabs>
          <w:tab w:val="right" w:leader="dot" w:pos="11096"/>
        </w:tabs>
        <w:rPr>
          <w:rFonts w:asciiTheme="minorHAnsi" w:eastAsiaTheme="minorEastAsia" w:hAnsiTheme="minorHAnsi" w:cstheme="minorBidi"/>
          <w:noProof/>
          <w:szCs w:val="22"/>
          <w:lang w:val="el-GR" w:eastAsia="el-GR"/>
        </w:rPr>
      </w:pPr>
      <w:hyperlink w:anchor="_Toc348268597" w:history="1">
        <w:r w:rsidRPr="001F1D2F">
          <w:rPr>
            <w:rStyle w:val="-"/>
            <w:noProof/>
          </w:rPr>
          <w:t>1.4 Αναφορές</w:t>
        </w:r>
        <w:r>
          <w:rPr>
            <w:noProof/>
            <w:webHidden/>
          </w:rPr>
          <w:tab/>
        </w:r>
        <w:r>
          <w:rPr>
            <w:noProof/>
            <w:webHidden/>
          </w:rPr>
          <w:fldChar w:fldCharType="begin"/>
        </w:r>
        <w:r>
          <w:rPr>
            <w:noProof/>
            <w:webHidden/>
          </w:rPr>
          <w:instrText xml:space="preserve"> PAGEREF _Toc348268597 \h </w:instrText>
        </w:r>
        <w:r>
          <w:rPr>
            <w:noProof/>
            <w:webHidden/>
          </w:rPr>
        </w:r>
        <w:r>
          <w:rPr>
            <w:noProof/>
            <w:webHidden/>
          </w:rPr>
          <w:fldChar w:fldCharType="separate"/>
        </w:r>
        <w:r>
          <w:rPr>
            <w:noProof/>
            <w:webHidden/>
          </w:rPr>
          <w:t>7</w:t>
        </w:r>
        <w:r>
          <w:rPr>
            <w:noProof/>
            <w:webHidden/>
          </w:rPr>
          <w:fldChar w:fldCharType="end"/>
        </w:r>
      </w:hyperlink>
    </w:p>
    <w:p w:rsidR="004B3FA3" w:rsidRDefault="004B3FA3">
      <w:pPr>
        <w:pStyle w:val="10"/>
        <w:tabs>
          <w:tab w:val="left" w:pos="400"/>
          <w:tab w:val="right" w:leader="dot" w:pos="11096"/>
        </w:tabs>
        <w:rPr>
          <w:rFonts w:asciiTheme="minorHAnsi" w:eastAsiaTheme="minorEastAsia" w:hAnsiTheme="minorHAnsi" w:cstheme="minorBidi"/>
          <w:noProof/>
          <w:szCs w:val="22"/>
          <w:lang w:val="el-GR" w:eastAsia="el-GR"/>
        </w:rPr>
      </w:pPr>
      <w:hyperlink w:anchor="_Toc348268598" w:history="1">
        <w:r w:rsidRPr="001F1D2F">
          <w:rPr>
            <w:rStyle w:val="-"/>
            <w:rFonts w:ascii="Arial" w:hAnsi="Arial" w:cs="Arial"/>
            <w:noProof/>
            <w:lang w:val="el-GR"/>
          </w:rPr>
          <w:t>2</w:t>
        </w:r>
        <w:r>
          <w:rPr>
            <w:rFonts w:asciiTheme="minorHAnsi" w:eastAsiaTheme="minorEastAsia" w:hAnsiTheme="minorHAnsi" w:cstheme="minorBidi"/>
            <w:noProof/>
            <w:szCs w:val="22"/>
            <w:lang w:val="el-GR" w:eastAsia="el-GR"/>
          </w:rPr>
          <w:tab/>
        </w:r>
        <w:r w:rsidRPr="001F1D2F">
          <w:rPr>
            <w:rStyle w:val="-"/>
            <w:rFonts w:ascii="Arial" w:hAnsi="Arial" w:cs="Arial"/>
            <w:noProof/>
            <w:lang w:val="el-GR"/>
          </w:rPr>
          <w:t>Γενική Περιγραφή Συστήματος</w:t>
        </w:r>
        <w:r>
          <w:rPr>
            <w:noProof/>
            <w:webHidden/>
          </w:rPr>
          <w:tab/>
        </w:r>
        <w:r>
          <w:rPr>
            <w:noProof/>
            <w:webHidden/>
          </w:rPr>
          <w:fldChar w:fldCharType="begin"/>
        </w:r>
        <w:r>
          <w:rPr>
            <w:noProof/>
            <w:webHidden/>
          </w:rPr>
          <w:instrText xml:space="preserve"> PAGEREF _Toc348268598 \h </w:instrText>
        </w:r>
        <w:r>
          <w:rPr>
            <w:noProof/>
            <w:webHidden/>
          </w:rPr>
        </w:r>
        <w:r>
          <w:rPr>
            <w:noProof/>
            <w:webHidden/>
          </w:rPr>
          <w:fldChar w:fldCharType="separate"/>
        </w:r>
        <w:r>
          <w:rPr>
            <w:noProof/>
            <w:webHidden/>
          </w:rPr>
          <w:t>8</w:t>
        </w:r>
        <w:r>
          <w:rPr>
            <w:noProof/>
            <w:webHidden/>
          </w:rPr>
          <w:fldChar w:fldCharType="end"/>
        </w:r>
      </w:hyperlink>
    </w:p>
    <w:p w:rsidR="004B3FA3" w:rsidRDefault="004B3FA3">
      <w:pPr>
        <w:pStyle w:val="21"/>
        <w:tabs>
          <w:tab w:val="left" w:pos="800"/>
          <w:tab w:val="right" w:leader="dot" w:pos="11096"/>
        </w:tabs>
        <w:rPr>
          <w:rFonts w:asciiTheme="minorHAnsi" w:eastAsiaTheme="minorEastAsia" w:hAnsiTheme="minorHAnsi" w:cstheme="minorBidi"/>
          <w:noProof/>
          <w:szCs w:val="22"/>
          <w:lang w:val="el-GR" w:eastAsia="el-GR"/>
        </w:rPr>
      </w:pPr>
      <w:hyperlink w:anchor="_Toc348268599" w:history="1">
        <w:r w:rsidRPr="001F1D2F">
          <w:rPr>
            <w:rStyle w:val="-"/>
            <w:noProof/>
          </w:rPr>
          <w:t>2.1</w:t>
        </w:r>
        <w:r>
          <w:rPr>
            <w:rFonts w:asciiTheme="minorHAnsi" w:eastAsiaTheme="minorEastAsia" w:hAnsiTheme="minorHAnsi" w:cstheme="minorBidi"/>
            <w:noProof/>
            <w:szCs w:val="22"/>
            <w:lang w:val="el-GR" w:eastAsia="el-GR"/>
          </w:rPr>
          <w:tab/>
        </w:r>
        <w:r w:rsidRPr="001F1D2F">
          <w:rPr>
            <w:rStyle w:val="-"/>
            <w:noProof/>
          </w:rPr>
          <w:t>Διαγράμματα Περιπτώσεων χρήσης</w:t>
        </w:r>
        <w:r>
          <w:rPr>
            <w:noProof/>
            <w:webHidden/>
          </w:rPr>
          <w:tab/>
        </w:r>
        <w:r>
          <w:rPr>
            <w:noProof/>
            <w:webHidden/>
          </w:rPr>
          <w:fldChar w:fldCharType="begin"/>
        </w:r>
        <w:r>
          <w:rPr>
            <w:noProof/>
            <w:webHidden/>
          </w:rPr>
          <w:instrText xml:space="preserve"> PAGEREF _Toc348268599 \h </w:instrText>
        </w:r>
        <w:r>
          <w:rPr>
            <w:noProof/>
            <w:webHidden/>
          </w:rPr>
        </w:r>
        <w:r>
          <w:rPr>
            <w:noProof/>
            <w:webHidden/>
          </w:rPr>
          <w:fldChar w:fldCharType="separate"/>
        </w:r>
        <w:r>
          <w:rPr>
            <w:noProof/>
            <w:webHidden/>
          </w:rPr>
          <w:t>8</w:t>
        </w:r>
        <w:r>
          <w:rPr>
            <w:noProof/>
            <w:webHidden/>
          </w:rPr>
          <w:fldChar w:fldCharType="end"/>
        </w:r>
      </w:hyperlink>
    </w:p>
    <w:p w:rsidR="004B3FA3" w:rsidRDefault="004B3FA3">
      <w:pPr>
        <w:pStyle w:val="30"/>
        <w:tabs>
          <w:tab w:val="right" w:leader="dot" w:pos="11096"/>
        </w:tabs>
        <w:rPr>
          <w:rFonts w:asciiTheme="minorHAnsi" w:eastAsiaTheme="minorEastAsia" w:hAnsiTheme="minorHAnsi" w:cstheme="minorBidi"/>
          <w:noProof/>
          <w:szCs w:val="22"/>
          <w:lang w:val="el-GR" w:eastAsia="el-GR"/>
        </w:rPr>
      </w:pPr>
      <w:hyperlink w:anchor="_Toc348268600" w:history="1">
        <w:r w:rsidRPr="001F1D2F">
          <w:rPr>
            <w:rStyle w:val="-"/>
            <w:noProof/>
            <w:lang w:val="el-GR"/>
          </w:rPr>
          <w:t xml:space="preserve">2.1.1 </w:t>
        </w:r>
        <w:r w:rsidRPr="001F1D2F">
          <w:rPr>
            <w:rStyle w:val="-"/>
            <w:noProof/>
          </w:rPr>
          <w:t>BookRoomUseCaseDiagram</w:t>
        </w:r>
        <w:r>
          <w:rPr>
            <w:noProof/>
            <w:webHidden/>
          </w:rPr>
          <w:tab/>
        </w:r>
        <w:r>
          <w:rPr>
            <w:noProof/>
            <w:webHidden/>
          </w:rPr>
          <w:fldChar w:fldCharType="begin"/>
        </w:r>
        <w:r>
          <w:rPr>
            <w:noProof/>
            <w:webHidden/>
          </w:rPr>
          <w:instrText xml:space="preserve"> PAGEREF _Toc348268600 \h </w:instrText>
        </w:r>
        <w:r>
          <w:rPr>
            <w:noProof/>
            <w:webHidden/>
          </w:rPr>
        </w:r>
        <w:r>
          <w:rPr>
            <w:noProof/>
            <w:webHidden/>
          </w:rPr>
          <w:fldChar w:fldCharType="separate"/>
        </w:r>
        <w:r>
          <w:rPr>
            <w:noProof/>
            <w:webHidden/>
          </w:rPr>
          <w:t>8</w:t>
        </w:r>
        <w:r>
          <w:rPr>
            <w:noProof/>
            <w:webHidden/>
          </w:rPr>
          <w:fldChar w:fldCharType="end"/>
        </w:r>
      </w:hyperlink>
    </w:p>
    <w:p w:rsidR="004B3FA3" w:rsidRDefault="004B3FA3">
      <w:pPr>
        <w:pStyle w:val="30"/>
        <w:tabs>
          <w:tab w:val="right" w:leader="dot" w:pos="11096"/>
        </w:tabs>
        <w:rPr>
          <w:rFonts w:asciiTheme="minorHAnsi" w:eastAsiaTheme="minorEastAsia" w:hAnsiTheme="minorHAnsi" w:cstheme="minorBidi"/>
          <w:noProof/>
          <w:szCs w:val="22"/>
          <w:lang w:val="el-GR" w:eastAsia="el-GR"/>
        </w:rPr>
      </w:pPr>
      <w:hyperlink w:anchor="_Toc348268601" w:history="1">
        <w:r w:rsidRPr="001F1D2F">
          <w:rPr>
            <w:rStyle w:val="-"/>
            <w:noProof/>
            <w:lang w:val="el-GR"/>
          </w:rPr>
          <w:t xml:space="preserve">2.1.2 </w:t>
        </w:r>
        <w:r w:rsidRPr="001F1D2F">
          <w:rPr>
            <w:rStyle w:val="-"/>
            <w:noProof/>
          </w:rPr>
          <w:t>CheckInUseCaseDiagram</w:t>
        </w:r>
        <w:r>
          <w:rPr>
            <w:noProof/>
            <w:webHidden/>
          </w:rPr>
          <w:tab/>
        </w:r>
        <w:r>
          <w:rPr>
            <w:noProof/>
            <w:webHidden/>
          </w:rPr>
          <w:fldChar w:fldCharType="begin"/>
        </w:r>
        <w:r>
          <w:rPr>
            <w:noProof/>
            <w:webHidden/>
          </w:rPr>
          <w:instrText xml:space="preserve"> PAGEREF _Toc348268601 \h </w:instrText>
        </w:r>
        <w:r>
          <w:rPr>
            <w:noProof/>
            <w:webHidden/>
          </w:rPr>
        </w:r>
        <w:r>
          <w:rPr>
            <w:noProof/>
            <w:webHidden/>
          </w:rPr>
          <w:fldChar w:fldCharType="separate"/>
        </w:r>
        <w:r>
          <w:rPr>
            <w:noProof/>
            <w:webHidden/>
          </w:rPr>
          <w:t>9</w:t>
        </w:r>
        <w:r>
          <w:rPr>
            <w:noProof/>
            <w:webHidden/>
          </w:rPr>
          <w:fldChar w:fldCharType="end"/>
        </w:r>
      </w:hyperlink>
    </w:p>
    <w:p w:rsidR="004B3FA3" w:rsidRDefault="004B3FA3">
      <w:pPr>
        <w:pStyle w:val="30"/>
        <w:tabs>
          <w:tab w:val="right" w:leader="dot" w:pos="11096"/>
        </w:tabs>
        <w:rPr>
          <w:rFonts w:asciiTheme="minorHAnsi" w:eastAsiaTheme="minorEastAsia" w:hAnsiTheme="minorHAnsi" w:cstheme="minorBidi"/>
          <w:noProof/>
          <w:szCs w:val="22"/>
          <w:lang w:val="el-GR" w:eastAsia="el-GR"/>
        </w:rPr>
      </w:pPr>
      <w:hyperlink w:anchor="_Toc348268602" w:history="1">
        <w:r w:rsidRPr="001F1D2F">
          <w:rPr>
            <w:rStyle w:val="-"/>
            <w:noProof/>
            <w:lang w:val="el-GR"/>
          </w:rPr>
          <w:t xml:space="preserve">2.1.3 </w:t>
        </w:r>
        <w:r w:rsidRPr="001F1D2F">
          <w:rPr>
            <w:rStyle w:val="-"/>
            <w:noProof/>
          </w:rPr>
          <w:t>CheckOutUseCaseDiagram</w:t>
        </w:r>
        <w:r>
          <w:rPr>
            <w:noProof/>
            <w:webHidden/>
          </w:rPr>
          <w:tab/>
        </w:r>
        <w:r>
          <w:rPr>
            <w:noProof/>
            <w:webHidden/>
          </w:rPr>
          <w:fldChar w:fldCharType="begin"/>
        </w:r>
        <w:r>
          <w:rPr>
            <w:noProof/>
            <w:webHidden/>
          </w:rPr>
          <w:instrText xml:space="preserve"> PAGEREF _Toc348268602 \h </w:instrText>
        </w:r>
        <w:r>
          <w:rPr>
            <w:noProof/>
            <w:webHidden/>
          </w:rPr>
        </w:r>
        <w:r>
          <w:rPr>
            <w:noProof/>
            <w:webHidden/>
          </w:rPr>
          <w:fldChar w:fldCharType="separate"/>
        </w:r>
        <w:r>
          <w:rPr>
            <w:noProof/>
            <w:webHidden/>
          </w:rPr>
          <w:t>9</w:t>
        </w:r>
        <w:r>
          <w:rPr>
            <w:noProof/>
            <w:webHidden/>
          </w:rPr>
          <w:fldChar w:fldCharType="end"/>
        </w:r>
      </w:hyperlink>
    </w:p>
    <w:p w:rsidR="004B3FA3" w:rsidRDefault="004B3FA3">
      <w:pPr>
        <w:pStyle w:val="21"/>
        <w:tabs>
          <w:tab w:val="left" w:pos="800"/>
          <w:tab w:val="right" w:leader="dot" w:pos="11096"/>
        </w:tabs>
        <w:rPr>
          <w:rFonts w:asciiTheme="minorHAnsi" w:eastAsiaTheme="minorEastAsia" w:hAnsiTheme="minorHAnsi" w:cstheme="minorBidi"/>
          <w:noProof/>
          <w:szCs w:val="22"/>
          <w:lang w:val="el-GR" w:eastAsia="el-GR"/>
        </w:rPr>
      </w:pPr>
      <w:hyperlink w:anchor="_Toc348268603" w:history="1">
        <w:r w:rsidRPr="001F1D2F">
          <w:rPr>
            <w:rStyle w:val="-"/>
            <w:noProof/>
          </w:rPr>
          <w:t>2.2</w:t>
        </w:r>
        <w:r>
          <w:rPr>
            <w:rFonts w:asciiTheme="minorHAnsi" w:eastAsiaTheme="minorEastAsia" w:hAnsiTheme="minorHAnsi" w:cstheme="minorBidi"/>
            <w:noProof/>
            <w:szCs w:val="22"/>
            <w:lang w:val="el-GR" w:eastAsia="el-GR"/>
          </w:rPr>
          <w:tab/>
        </w:r>
        <w:r w:rsidRPr="001F1D2F">
          <w:rPr>
            <w:rStyle w:val="-"/>
            <w:noProof/>
          </w:rPr>
          <w:t>Συνοπτική περιγραφή των εμπλεκόμενων ρόλων</w:t>
        </w:r>
        <w:r>
          <w:rPr>
            <w:noProof/>
            <w:webHidden/>
          </w:rPr>
          <w:tab/>
        </w:r>
        <w:r>
          <w:rPr>
            <w:noProof/>
            <w:webHidden/>
          </w:rPr>
          <w:fldChar w:fldCharType="begin"/>
        </w:r>
        <w:r>
          <w:rPr>
            <w:noProof/>
            <w:webHidden/>
          </w:rPr>
          <w:instrText xml:space="preserve"> PAGEREF _Toc348268603 \h </w:instrText>
        </w:r>
        <w:r>
          <w:rPr>
            <w:noProof/>
            <w:webHidden/>
          </w:rPr>
        </w:r>
        <w:r>
          <w:rPr>
            <w:noProof/>
            <w:webHidden/>
          </w:rPr>
          <w:fldChar w:fldCharType="separate"/>
        </w:r>
        <w:r>
          <w:rPr>
            <w:noProof/>
            <w:webHidden/>
          </w:rPr>
          <w:t>10</w:t>
        </w:r>
        <w:r>
          <w:rPr>
            <w:noProof/>
            <w:webHidden/>
          </w:rPr>
          <w:fldChar w:fldCharType="end"/>
        </w:r>
      </w:hyperlink>
    </w:p>
    <w:p w:rsidR="004B3FA3" w:rsidRDefault="004B3FA3">
      <w:pPr>
        <w:pStyle w:val="21"/>
        <w:tabs>
          <w:tab w:val="left" w:pos="800"/>
          <w:tab w:val="right" w:leader="dot" w:pos="11096"/>
        </w:tabs>
        <w:rPr>
          <w:rFonts w:asciiTheme="minorHAnsi" w:eastAsiaTheme="minorEastAsia" w:hAnsiTheme="minorHAnsi" w:cstheme="minorBidi"/>
          <w:noProof/>
          <w:szCs w:val="22"/>
          <w:lang w:val="el-GR" w:eastAsia="el-GR"/>
        </w:rPr>
      </w:pPr>
      <w:hyperlink w:anchor="_Toc348268604" w:history="1">
        <w:r w:rsidRPr="001F1D2F">
          <w:rPr>
            <w:rStyle w:val="-"/>
            <w:noProof/>
          </w:rPr>
          <w:t>2.3</w:t>
        </w:r>
        <w:r>
          <w:rPr>
            <w:rFonts w:asciiTheme="minorHAnsi" w:eastAsiaTheme="minorEastAsia" w:hAnsiTheme="minorHAnsi" w:cstheme="minorBidi"/>
            <w:noProof/>
            <w:szCs w:val="22"/>
            <w:lang w:val="el-GR" w:eastAsia="el-GR"/>
          </w:rPr>
          <w:tab/>
        </w:r>
        <w:r w:rsidRPr="001F1D2F">
          <w:rPr>
            <w:rStyle w:val="-"/>
            <w:noProof/>
          </w:rPr>
          <w:t>Συνοπτική περιγραφή των περιπτώσεων χρήσης</w:t>
        </w:r>
        <w:r>
          <w:rPr>
            <w:noProof/>
            <w:webHidden/>
          </w:rPr>
          <w:tab/>
        </w:r>
        <w:r>
          <w:rPr>
            <w:noProof/>
            <w:webHidden/>
          </w:rPr>
          <w:fldChar w:fldCharType="begin"/>
        </w:r>
        <w:r>
          <w:rPr>
            <w:noProof/>
            <w:webHidden/>
          </w:rPr>
          <w:instrText xml:space="preserve"> PAGEREF _Toc348268604 \h </w:instrText>
        </w:r>
        <w:r>
          <w:rPr>
            <w:noProof/>
            <w:webHidden/>
          </w:rPr>
        </w:r>
        <w:r>
          <w:rPr>
            <w:noProof/>
            <w:webHidden/>
          </w:rPr>
          <w:fldChar w:fldCharType="separate"/>
        </w:r>
        <w:r>
          <w:rPr>
            <w:noProof/>
            <w:webHidden/>
          </w:rPr>
          <w:t>10</w:t>
        </w:r>
        <w:r>
          <w:rPr>
            <w:noProof/>
            <w:webHidden/>
          </w:rPr>
          <w:fldChar w:fldCharType="end"/>
        </w:r>
      </w:hyperlink>
    </w:p>
    <w:p w:rsidR="004B3FA3" w:rsidRDefault="004B3FA3">
      <w:pPr>
        <w:pStyle w:val="10"/>
        <w:tabs>
          <w:tab w:val="left" w:pos="600"/>
          <w:tab w:val="right" w:leader="dot" w:pos="11096"/>
        </w:tabs>
        <w:rPr>
          <w:rFonts w:asciiTheme="minorHAnsi" w:eastAsiaTheme="minorEastAsia" w:hAnsiTheme="minorHAnsi" w:cstheme="minorBidi"/>
          <w:noProof/>
          <w:szCs w:val="22"/>
          <w:lang w:val="el-GR" w:eastAsia="el-GR"/>
        </w:rPr>
      </w:pPr>
      <w:hyperlink w:anchor="_Toc348268605" w:history="1">
        <w:r w:rsidRPr="001F1D2F">
          <w:rPr>
            <w:rStyle w:val="-"/>
            <w:rFonts w:ascii="Arial" w:hAnsi="Arial" w:cs="Arial"/>
            <w:noProof/>
            <w:lang w:val="el-GR"/>
          </w:rPr>
          <w:t>3.</w:t>
        </w:r>
        <w:r>
          <w:rPr>
            <w:rFonts w:asciiTheme="minorHAnsi" w:eastAsiaTheme="minorEastAsia" w:hAnsiTheme="minorHAnsi" w:cstheme="minorBidi"/>
            <w:noProof/>
            <w:szCs w:val="22"/>
            <w:lang w:val="el-GR" w:eastAsia="el-GR"/>
          </w:rPr>
          <w:tab/>
        </w:r>
        <w:r w:rsidRPr="001F1D2F">
          <w:rPr>
            <w:rStyle w:val="-"/>
            <w:rFonts w:ascii="Arial" w:hAnsi="Arial" w:cs="Arial"/>
            <w:noProof/>
            <w:lang w:val="el-GR"/>
          </w:rPr>
          <w:t xml:space="preserve">Λειτουργικές απαιτήσεις – </w:t>
        </w:r>
        <w:r w:rsidRPr="001F1D2F">
          <w:rPr>
            <w:rStyle w:val="-"/>
            <w:rFonts w:ascii="Arial" w:hAnsi="Arial" w:cs="Arial"/>
            <w:noProof/>
          </w:rPr>
          <w:t>Use</w:t>
        </w:r>
        <w:r w:rsidRPr="001F1D2F">
          <w:rPr>
            <w:rStyle w:val="-"/>
            <w:rFonts w:ascii="Arial" w:hAnsi="Arial" w:cs="Arial"/>
            <w:noProof/>
            <w:lang w:val="el-GR"/>
          </w:rPr>
          <w:t xml:space="preserve"> </w:t>
        </w:r>
        <w:r w:rsidRPr="001F1D2F">
          <w:rPr>
            <w:rStyle w:val="-"/>
            <w:rFonts w:ascii="Arial" w:hAnsi="Arial" w:cs="Arial"/>
            <w:noProof/>
          </w:rPr>
          <w:t>cases</w:t>
        </w:r>
        <w:r>
          <w:rPr>
            <w:noProof/>
            <w:webHidden/>
          </w:rPr>
          <w:tab/>
        </w:r>
        <w:r>
          <w:rPr>
            <w:noProof/>
            <w:webHidden/>
          </w:rPr>
          <w:fldChar w:fldCharType="begin"/>
        </w:r>
        <w:r>
          <w:rPr>
            <w:noProof/>
            <w:webHidden/>
          </w:rPr>
          <w:instrText xml:space="preserve"> PAGEREF _Toc348268605 \h </w:instrText>
        </w:r>
        <w:r>
          <w:rPr>
            <w:noProof/>
            <w:webHidden/>
          </w:rPr>
        </w:r>
        <w:r>
          <w:rPr>
            <w:noProof/>
            <w:webHidden/>
          </w:rPr>
          <w:fldChar w:fldCharType="separate"/>
        </w:r>
        <w:r>
          <w:rPr>
            <w:noProof/>
            <w:webHidden/>
          </w:rPr>
          <w:t>11</w:t>
        </w:r>
        <w:r>
          <w:rPr>
            <w:noProof/>
            <w:webHidden/>
          </w:rPr>
          <w:fldChar w:fldCharType="end"/>
        </w:r>
      </w:hyperlink>
    </w:p>
    <w:p w:rsidR="004B3FA3" w:rsidRDefault="004B3FA3">
      <w:pPr>
        <w:pStyle w:val="21"/>
        <w:tabs>
          <w:tab w:val="left" w:pos="800"/>
          <w:tab w:val="right" w:leader="dot" w:pos="11096"/>
        </w:tabs>
        <w:rPr>
          <w:rFonts w:asciiTheme="minorHAnsi" w:eastAsiaTheme="minorEastAsia" w:hAnsiTheme="minorHAnsi" w:cstheme="minorBidi"/>
          <w:noProof/>
          <w:szCs w:val="22"/>
          <w:lang w:val="el-GR" w:eastAsia="el-GR"/>
        </w:rPr>
      </w:pPr>
      <w:hyperlink w:anchor="_Toc348268606" w:history="1">
        <w:r w:rsidRPr="001F1D2F">
          <w:rPr>
            <w:rStyle w:val="-"/>
            <w:noProof/>
          </w:rPr>
          <w:t>3.1</w:t>
        </w:r>
        <w:r>
          <w:rPr>
            <w:rFonts w:asciiTheme="minorHAnsi" w:eastAsiaTheme="minorEastAsia" w:hAnsiTheme="minorHAnsi" w:cstheme="minorBidi"/>
            <w:noProof/>
            <w:szCs w:val="22"/>
            <w:lang w:val="el-GR" w:eastAsia="el-GR"/>
          </w:rPr>
          <w:tab/>
        </w:r>
        <w:r w:rsidRPr="001F1D2F">
          <w:rPr>
            <w:rStyle w:val="-"/>
            <w:rFonts w:eastAsia="Arial"/>
            <w:noProof/>
          </w:rPr>
          <w:t>Αναζήτηση διαθεσιμότητας δωματίων</w:t>
        </w:r>
        <w:r w:rsidRPr="001F1D2F">
          <w:rPr>
            <w:rStyle w:val="-"/>
            <w:noProof/>
          </w:rPr>
          <w:t xml:space="preserve">  - Υπάλληλος</w:t>
        </w:r>
        <w:r>
          <w:rPr>
            <w:noProof/>
            <w:webHidden/>
          </w:rPr>
          <w:tab/>
        </w:r>
        <w:r>
          <w:rPr>
            <w:noProof/>
            <w:webHidden/>
          </w:rPr>
          <w:fldChar w:fldCharType="begin"/>
        </w:r>
        <w:r>
          <w:rPr>
            <w:noProof/>
            <w:webHidden/>
          </w:rPr>
          <w:instrText xml:space="preserve"> PAGEREF _Toc348268606 \h </w:instrText>
        </w:r>
        <w:r>
          <w:rPr>
            <w:noProof/>
            <w:webHidden/>
          </w:rPr>
        </w:r>
        <w:r>
          <w:rPr>
            <w:noProof/>
            <w:webHidden/>
          </w:rPr>
          <w:fldChar w:fldCharType="separate"/>
        </w:r>
        <w:r>
          <w:rPr>
            <w:noProof/>
            <w:webHidden/>
          </w:rPr>
          <w:t>11</w:t>
        </w:r>
        <w:r>
          <w:rPr>
            <w:noProof/>
            <w:webHidden/>
          </w:rPr>
          <w:fldChar w:fldCharType="end"/>
        </w:r>
      </w:hyperlink>
    </w:p>
    <w:p w:rsidR="004B3FA3" w:rsidRDefault="004B3FA3">
      <w:pPr>
        <w:pStyle w:val="21"/>
        <w:tabs>
          <w:tab w:val="left" w:pos="800"/>
          <w:tab w:val="right" w:leader="dot" w:pos="11096"/>
        </w:tabs>
        <w:rPr>
          <w:rFonts w:asciiTheme="minorHAnsi" w:eastAsiaTheme="minorEastAsia" w:hAnsiTheme="minorHAnsi" w:cstheme="minorBidi"/>
          <w:noProof/>
          <w:szCs w:val="22"/>
          <w:lang w:val="el-GR" w:eastAsia="el-GR"/>
        </w:rPr>
      </w:pPr>
      <w:hyperlink w:anchor="_Toc348268607" w:history="1">
        <w:r w:rsidRPr="001F1D2F">
          <w:rPr>
            <w:rStyle w:val="-"/>
            <w:noProof/>
          </w:rPr>
          <w:t>3.2</w:t>
        </w:r>
        <w:r>
          <w:rPr>
            <w:rFonts w:asciiTheme="minorHAnsi" w:eastAsiaTheme="minorEastAsia" w:hAnsiTheme="minorHAnsi" w:cstheme="minorBidi"/>
            <w:noProof/>
            <w:szCs w:val="22"/>
            <w:lang w:val="el-GR" w:eastAsia="el-GR"/>
          </w:rPr>
          <w:tab/>
        </w:r>
        <w:r w:rsidRPr="001F1D2F">
          <w:rPr>
            <w:rStyle w:val="-"/>
            <w:rFonts w:eastAsia="Arial"/>
            <w:noProof/>
          </w:rPr>
          <w:t>Καταχώρηση νέας κράτησης - Υπάλληλος</w:t>
        </w:r>
        <w:r>
          <w:rPr>
            <w:noProof/>
            <w:webHidden/>
          </w:rPr>
          <w:tab/>
        </w:r>
        <w:r>
          <w:rPr>
            <w:noProof/>
            <w:webHidden/>
          </w:rPr>
          <w:fldChar w:fldCharType="begin"/>
        </w:r>
        <w:r>
          <w:rPr>
            <w:noProof/>
            <w:webHidden/>
          </w:rPr>
          <w:instrText xml:space="preserve"> PAGEREF _Toc348268607 \h </w:instrText>
        </w:r>
        <w:r>
          <w:rPr>
            <w:noProof/>
            <w:webHidden/>
          </w:rPr>
        </w:r>
        <w:r>
          <w:rPr>
            <w:noProof/>
            <w:webHidden/>
          </w:rPr>
          <w:fldChar w:fldCharType="separate"/>
        </w:r>
        <w:r>
          <w:rPr>
            <w:noProof/>
            <w:webHidden/>
          </w:rPr>
          <w:t>12</w:t>
        </w:r>
        <w:r>
          <w:rPr>
            <w:noProof/>
            <w:webHidden/>
          </w:rPr>
          <w:fldChar w:fldCharType="end"/>
        </w:r>
      </w:hyperlink>
    </w:p>
    <w:p w:rsidR="004B3FA3" w:rsidRDefault="004B3FA3">
      <w:pPr>
        <w:pStyle w:val="21"/>
        <w:tabs>
          <w:tab w:val="left" w:pos="800"/>
          <w:tab w:val="right" w:leader="dot" w:pos="11096"/>
        </w:tabs>
        <w:rPr>
          <w:rFonts w:asciiTheme="minorHAnsi" w:eastAsiaTheme="minorEastAsia" w:hAnsiTheme="minorHAnsi" w:cstheme="minorBidi"/>
          <w:noProof/>
          <w:szCs w:val="22"/>
          <w:lang w:val="el-GR" w:eastAsia="el-GR"/>
        </w:rPr>
      </w:pPr>
      <w:hyperlink w:anchor="_Toc348268608" w:history="1">
        <w:r w:rsidRPr="001F1D2F">
          <w:rPr>
            <w:rStyle w:val="-"/>
            <w:noProof/>
          </w:rPr>
          <w:t>3.3</w:t>
        </w:r>
        <w:r>
          <w:rPr>
            <w:rFonts w:asciiTheme="minorHAnsi" w:eastAsiaTheme="minorEastAsia" w:hAnsiTheme="minorHAnsi" w:cstheme="minorBidi"/>
            <w:noProof/>
            <w:szCs w:val="22"/>
            <w:lang w:val="el-GR" w:eastAsia="el-GR"/>
          </w:rPr>
          <w:tab/>
        </w:r>
        <w:r w:rsidRPr="001F1D2F">
          <w:rPr>
            <w:rStyle w:val="-"/>
            <w:rFonts w:eastAsia="Arial"/>
            <w:noProof/>
          </w:rPr>
          <w:t>Check-in δωματίου</w:t>
        </w:r>
        <w:r>
          <w:rPr>
            <w:noProof/>
            <w:webHidden/>
          </w:rPr>
          <w:tab/>
        </w:r>
        <w:r>
          <w:rPr>
            <w:noProof/>
            <w:webHidden/>
          </w:rPr>
          <w:fldChar w:fldCharType="begin"/>
        </w:r>
        <w:r>
          <w:rPr>
            <w:noProof/>
            <w:webHidden/>
          </w:rPr>
          <w:instrText xml:space="preserve"> PAGEREF _Toc348268608 \h </w:instrText>
        </w:r>
        <w:r>
          <w:rPr>
            <w:noProof/>
            <w:webHidden/>
          </w:rPr>
        </w:r>
        <w:r>
          <w:rPr>
            <w:noProof/>
            <w:webHidden/>
          </w:rPr>
          <w:fldChar w:fldCharType="separate"/>
        </w:r>
        <w:r>
          <w:rPr>
            <w:noProof/>
            <w:webHidden/>
          </w:rPr>
          <w:t>13</w:t>
        </w:r>
        <w:r>
          <w:rPr>
            <w:noProof/>
            <w:webHidden/>
          </w:rPr>
          <w:fldChar w:fldCharType="end"/>
        </w:r>
      </w:hyperlink>
    </w:p>
    <w:p w:rsidR="004B3FA3" w:rsidRDefault="004B3FA3">
      <w:pPr>
        <w:pStyle w:val="21"/>
        <w:tabs>
          <w:tab w:val="left" w:pos="800"/>
          <w:tab w:val="right" w:leader="dot" w:pos="11096"/>
        </w:tabs>
        <w:rPr>
          <w:rFonts w:asciiTheme="minorHAnsi" w:eastAsiaTheme="minorEastAsia" w:hAnsiTheme="minorHAnsi" w:cstheme="minorBidi"/>
          <w:noProof/>
          <w:szCs w:val="22"/>
          <w:lang w:val="el-GR" w:eastAsia="el-GR"/>
        </w:rPr>
      </w:pPr>
      <w:hyperlink w:anchor="_Toc348268609" w:history="1">
        <w:r w:rsidRPr="001F1D2F">
          <w:rPr>
            <w:rStyle w:val="-"/>
            <w:noProof/>
          </w:rPr>
          <w:t>3.4</w:t>
        </w:r>
        <w:r>
          <w:rPr>
            <w:rFonts w:asciiTheme="minorHAnsi" w:eastAsiaTheme="minorEastAsia" w:hAnsiTheme="minorHAnsi" w:cstheme="minorBidi"/>
            <w:noProof/>
            <w:szCs w:val="22"/>
            <w:lang w:val="el-GR" w:eastAsia="el-GR"/>
          </w:rPr>
          <w:tab/>
        </w:r>
        <w:r w:rsidRPr="001F1D2F">
          <w:rPr>
            <w:rStyle w:val="-"/>
            <w:rFonts w:eastAsia="Arial"/>
            <w:noProof/>
          </w:rPr>
          <w:t>Check-out δωματίου</w:t>
        </w:r>
        <w:r>
          <w:rPr>
            <w:noProof/>
            <w:webHidden/>
          </w:rPr>
          <w:tab/>
        </w:r>
        <w:r>
          <w:rPr>
            <w:noProof/>
            <w:webHidden/>
          </w:rPr>
          <w:fldChar w:fldCharType="begin"/>
        </w:r>
        <w:r>
          <w:rPr>
            <w:noProof/>
            <w:webHidden/>
          </w:rPr>
          <w:instrText xml:space="preserve"> PAGEREF _Toc348268609 \h </w:instrText>
        </w:r>
        <w:r>
          <w:rPr>
            <w:noProof/>
            <w:webHidden/>
          </w:rPr>
        </w:r>
        <w:r>
          <w:rPr>
            <w:noProof/>
            <w:webHidden/>
          </w:rPr>
          <w:fldChar w:fldCharType="separate"/>
        </w:r>
        <w:r>
          <w:rPr>
            <w:noProof/>
            <w:webHidden/>
          </w:rPr>
          <w:t>14</w:t>
        </w:r>
        <w:r>
          <w:rPr>
            <w:noProof/>
            <w:webHidden/>
          </w:rPr>
          <w:fldChar w:fldCharType="end"/>
        </w:r>
      </w:hyperlink>
    </w:p>
    <w:p w:rsidR="004B3FA3" w:rsidRDefault="004B3FA3">
      <w:pPr>
        <w:pStyle w:val="21"/>
        <w:tabs>
          <w:tab w:val="left" w:pos="800"/>
          <w:tab w:val="right" w:leader="dot" w:pos="11096"/>
        </w:tabs>
        <w:rPr>
          <w:rFonts w:asciiTheme="minorHAnsi" w:eastAsiaTheme="minorEastAsia" w:hAnsiTheme="minorHAnsi" w:cstheme="minorBidi"/>
          <w:noProof/>
          <w:szCs w:val="22"/>
          <w:lang w:val="el-GR" w:eastAsia="el-GR"/>
        </w:rPr>
      </w:pPr>
      <w:hyperlink w:anchor="_Toc348268610" w:history="1">
        <w:r w:rsidRPr="001F1D2F">
          <w:rPr>
            <w:rStyle w:val="-"/>
            <w:noProof/>
          </w:rPr>
          <w:t>3.5</w:t>
        </w:r>
        <w:r>
          <w:rPr>
            <w:rFonts w:asciiTheme="minorHAnsi" w:eastAsiaTheme="minorEastAsia" w:hAnsiTheme="minorHAnsi" w:cstheme="minorBidi"/>
            <w:noProof/>
            <w:szCs w:val="22"/>
            <w:lang w:val="el-GR" w:eastAsia="el-GR"/>
          </w:rPr>
          <w:tab/>
        </w:r>
        <w:r w:rsidRPr="001F1D2F">
          <w:rPr>
            <w:rStyle w:val="-"/>
            <w:rFonts w:eastAsia="Arial"/>
            <w:noProof/>
          </w:rPr>
          <w:t>Ενημέρωση λίστας εξόδων</w:t>
        </w:r>
        <w:r>
          <w:rPr>
            <w:noProof/>
            <w:webHidden/>
          </w:rPr>
          <w:tab/>
        </w:r>
        <w:r>
          <w:rPr>
            <w:noProof/>
            <w:webHidden/>
          </w:rPr>
          <w:fldChar w:fldCharType="begin"/>
        </w:r>
        <w:r>
          <w:rPr>
            <w:noProof/>
            <w:webHidden/>
          </w:rPr>
          <w:instrText xml:space="preserve"> PAGEREF _Toc348268610 \h </w:instrText>
        </w:r>
        <w:r>
          <w:rPr>
            <w:noProof/>
            <w:webHidden/>
          </w:rPr>
        </w:r>
        <w:r>
          <w:rPr>
            <w:noProof/>
            <w:webHidden/>
          </w:rPr>
          <w:fldChar w:fldCharType="separate"/>
        </w:r>
        <w:r>
          <w:rPr>
            <w:noProof/>
            <w:webHidden/>
          </w:rPr>
          <w:t>15</w:t>
        </w:r>
        <w:r>
          <w:rPr>
            <w:noProof/>
            <w:webHidden/>
          </w:rPr>
          <w:fldChar w:fldCharType="end"/>
        </w:r>
      </w:hyperlink>
    </w:p>
    <w:p w:rsidR="004B3FA3" w:rsidRDefault="004B3FA3">
      <w:pPr>
        <w:pStyle w:val="21"/>
        <w:tabs>
          <w:tab w:val="left" w:pos="800"/>
          <w:tab w:val="right" w:leader="dot" w:pos="11096"/>
        </w:tabs>
        <w:rPr>
          <w:rFonts w:asciiTheme="minorHAnsi" w:eastAsiaTheme="minorEastAsia" w:hAnsiTheme="minorHAnsi" w:cstheme="minorBidi"/>
          <w:noProof/>
          <w:szCs w:val="22"/>
          <w:lang w:val="el-GR" w:eastAsia="el-GR"/>
        </w:rPr>
      </w:pPr>
      <w:hyperlink w:anchor="_Toc348268611" w:history="1">
        <w:r w:rsidRPr="001F1D2F">
          <w:rPr>
            <w:rStyle w:val="-"/>
            <w:noProof/>
          </w:rPr>
          <w:t>3.6</w:t>
        </w:r>
        <w:r>
          <w:rPr>
            <w:rFonts w:asciiTheme="minorHAnsi" w:eastAsiaTheme="minorEastAsia" w:hAnsiTheme="minorHAnsi" w:cstheme="minorBidi"/>
            <w:noProof/>
            <w:szCs w:val="22"/>
            <w:lang w:val="el-GR" w:eastAsia="el-GR"/>
          </w:rPr>
          <w:tab/>
        </w:r>
        <w:r w:rsidRPr="001F1D2F">
          <w:rPr>
            <w:rStyle w:val="-"/>
            <w:rFonts w:eastAsia="Arial"/>
            <w:noProof/>
          </w:rPr>
          <w:t>Εκτύπωση Απόδειξης</w:t>
        </w:r>
        <w:r>
          <w:rPr>
            <w:noProof/>
            <w:webHidden/>
          </w:rPr>
          <w:tab/>
        </w:r>
        <w:r>
          <w:rPr>
            <w:noProof/>
            <w:webHidden/>
          </w:rPr>
          <w:fldChar w:fldCharType="begin"/>
        </w:r>
        <w:r>
          <w:rPr>
            <w:noProof/>
            <w:webHidden/>
          </w:rPr>
          <w:instrText xml:space="preserve"> PAGEREF _Toc348268611 \h </w:instrText>
        </w:r>
        <w:r>
          <w:rPr>
            <w:noProof/>
            <w:webHidden/>
          </w:rPr>
        </w:r>
        <w:r>
          <w:rPr>
            <w:noProof/>
            <w:webHidden/>
          </w:rPr>
          <w:fldChar w:fldCharType="separate"/>
        </w:r>
        <w:r>
          <w:rPr>
            <w:noProof/>
            <w:webHidden/>
          </w:rPr>
          <w:t>16</w:t>
        </w:r>
        <w:r>
          <w:rPr>
            <w:noProof/>
            <w:webHidden/>
          </w:rPr>
          <w:fldChar w:fldCharType="end"/>
        </w:r>
      </w:hyperlink>
    </w:p>
    <w:p w:rsidR="004B3FA3" w:rsidRDefault="004B3FA3">
      <w:pPr>
        <w:pStyle w:val="21"/>
        <w:tabs>
          <w:tab w:val="left" w:pos="800"/>
          <w:tab w:val="right" w:leader="dot" w:pos="11096"/>
        </w:tabs>
        <w:rPr>
          <w:rFonts w:asciiTheme="minorHAnsi" w:eastAsiaTheme="minorEastAsia" w:hAnsiTheme="minorHAnsi" w:cstheme="minorBidi"/>
          <w:noProof/>
          <w:szCs w:val="22"/>
          <w:lang w:val="el-GR" w:eastAsia="el-GR"/>
        </w:rPr>
      </w:pPr>
      <w:hyperlink w:anchor="_Toc348268612" w:history="1">
        <w:r w:rsidRPr="001F1D2F">
          <w:rPr>
            <w:rStyle w:val="-"/>
            <w:noProof/>
          </w:rPr>
          <w:t>3.7</w:t>
        </w:r>
        <w:r>
          <w:rPr>
            <w:rFonts w:asciiTheme="minorHAnsi" w:eastAsiaTheme="minorEastAsia" w:hAnsiTheme="minorHAnsi" w:cstheme="minorBidi"/>
            <w:noProof/>
            <w:szCs w:val="22"/>
            <w:lang w:val="el-GR" w:eastAsia="el-GR"/>
          </w:rPr>
          <w:tab/>
        </w:r>
        <w:r w:rsidRPr="001F1D2F">
          <w:rPr>
            <w:rStyle w:val="-"/>
            <w:rFonts w:eastAsia="Arial"/>
            <w:noProof/>
          </w:rPr>
          <w:t>Καταχώρηση/ Ενημέρωση Προσφορών</w:t>
        </w:r>
        <w:r>
          <w:rPr>
            <w:noProof/>
            <w:webHidden/>
          </w:rPr>
          <w:tab/>
        </w:r>
        <w:r>
          <w:rPr>
            <w:noProof/>
            <w:webHidden/>
          </w:rPr>
          <w:fldChar w:fldCharType="begin"/>
        </w:r>
        <w:r>
          <w:rPr>
            <w:noProof/>
            <w:webHidden/>
          </w:rPr>
          <w:instrText xml:space="preserve"> PAGEREF _Toc348268612 \h </w:instrText>
        </w:r>
        <w:r>
          <w:rPr>
            <w:noProof/>
            <w:webHidden/>
          </w:rPr>
        </w:r>
        <w:r>
          <w:rPr>
            <w:noProof/>
            <w:webHidden/>
          </w:rPr>
          <w:fldChar w:fldCharType="separate"/>
        </w:r>
        <w:r>
          <w:rPr>
            <w:noProof/>
            <w:webHidden/>
          </w:rPr>
          <w:t>17</w:t>
        </w:r>
        <w:r>
          <w:rPr>
            <w:noProof/>
            <w:webHidden/>
          </w:rPr>
          <w:fldChar w:fldCharType="end"/>
        </w:r>
      </w:hyperlink>
    </w:p>
    <w:p w:rsidR="004B3FA3" w:rsidRDefault="004B3FA3">
      <w:pPr>
        <w:pStyle w:val="21"/>
        <w:tabs>
          <w:tab w:val="left" w:pos="800"/>
          <w:tab w:val="right" w:leader="dot" w:pos="11096"/>
        </w:tabs>
        <w:rPr>
          <w:rFonts w:asciiTheme="minorHAnsi" w:eastAsiaTheme="minorEastAsia" w:hAnsiTheme="minorHAnsi" w:cstheme="minorBidi"/>
          <w:noProof/>
          <w:szCs w:val="22"/>
          <w:lang w:val="el-GR" w:eastAsia="el-GR"/>
        </w:rPr>
      </w:pPr>
      <w:hyperlink w:anchor="_Toc348268613" w:history="1">
        <w:r w:rsidRPr="001F1D2F">
          <w:rPr>
            <w:rStyle w:val="-"/>
            <w:noProof/>
          </w:rPr>
          <w:t>3.8</w:t>
        </w:r>
        <w:r>
          <w:rPr>
            <w:rFonts w:asciiTheme="minorHAnsi" w:eastAsiaTheme="minorEastAsia" w:hAnsiTheme="minorHAnsi" w:cstheme="minorBidi"/>
            <w:noProof/>
            <w:szCs w:val="22"/>
            <w:lang w:val="el-GR" w:eastAsia="el-GR"/>
          </w:rPr>
          <w:tab/>
        </w:r>
        <w:r w:rsidRPr="001F1D2F">
          <w:rPr>
            <w:rStyle w:val="-"/>
            <w:rFonts w:eastAsia="Arial"/>
            <w:noProof/>
          </w:rPr>
          <w:t>Εκτύπωση Στατιστικών</w:t>
        </w:r>
        <w:r>
          <w:rPr>
            <w:noProof/>
            <w:webHidden/>
          </w:rPr>
          <w:tab/>
        </w:r>
        <w:r>
          <w:rPr>
            <w:noProof/>
            <w:webHidden/>
          </w:rPr>
          <w:fldChar w:fldCharType="begin"/>
        </w:r>
        <w:r>
          <w:rPr>
            <w:noProof/>
            <w:webHidden/>
          </w:rPr>
          <w:instrText xml:space="preserve"> PAGEREF _Toc348268613 \h </w:instrText>
        </w:r>
        <w:r>
          <w:rPr>
            <w:noProof/>
            <w:webHidden/>
          </w:rPr>
        </w:r>
        <w:r>
          <w:rPr>
            <w:noProof/>
            <w:webHidden/>
          </w:rPr>
          <w:fldChar w:fldCharType="separate"/>
        </w:r>
        <w:r>
          <w:rPr>
            <w:noProof/>
            <w:webHidden/>
          </w:rPr>
          <w:t>18</w:t>
        </w:r>
        <w:r>
          <w:rPr>
            <w:noProof/>
            <w:webHidden/>
          </w:rPr>
          <w:fldChar w:fldCharType="end"/>
        </w:r>
      </w:hyperlink>
    </w:p>
    <w:p w:rsidR="004B3FA3" w:rsidRDefault="004B3FA3">
      <w:pPr>
        <w:pStyle w:val="21"/>
        <w:tabs>
          <w:tab w:val="left" w:pos="800"/>
          <w:tab w:val="right" w:leader="dot" w:pos="11096"/>
        </w:tabs>
        <w:rPr>
          <w:rFonts w:asciiTheme="minorHAnsi" w:eastAsiaTheme="minorEastAsia" w:hAnsiTheme="minorHAnsi" w:cstheme="minorBidi"/>
          <w:noProof/>
          <w:szCs w:val="22"/>
          <w:lang w:val="el-GR" w:eastAsia="el-GR"/>
        </w:rPr>
      </w:pPr>
      <w:hyperlink w:anchor="_Toc348268614" w:history="1">
        <w:r w:rsidRPr="001F1D2F">
          <w:rPr>
            <w:rStyle w:val="-"/>
            <w:noProof/>
          </w:rPr>
          <w:t>3.9</w:t>
        </w:r>
        <w:r>
          <w:rPr>
            <w:rFonts w:asciiTheme="minorHAnsi" w:eastAsiaTheme="minorEastAsia" w:hAnsiTheme="minorHAnsi" w:cstheme="minorBidi"/>
            <w:noProof/>
            <w:szCs w:val="22"/>
            <w:lang w:val="el-GR" w:eastAsia="el-GR"/>
          </w:rPr>
          <w:tab/>
        </w:r>
        <w:r w:rsidRPr="001F1D2F">
          <w:rPr>
            <w:rStyle w:val="-"/>
            <w:rFonts w:eastAsia="Arial"/>
            <w:noProof/>
          </w:rPr>
          <w:t>Αναζήτηση διαθεσιμότητας δωματίων - Πελάτης</w:t>
        </w:r>
        <w:r>
          <w:rPr>
            <w:noProof/>
            <w:webHidden/>
          </w:rPr>
          <w:tab/>
        </w:r>
        <w:r>
          <w:rPr>
            <w:noProof/>
            <w:webHidden/>
          </w:rPr>
          <w:fldChar w:fldCharType="begin"/>
        </w:r>
        <w:r>
          <w:rPr>
            <w:noProof/>
            <w:webHidden/>
          </w:rPr>
          <w:instrText xml:space="preserve"> PAGEREF _Toc348268614 \h </w:instrText>
        </w:r>
        <w:r>
          <w:rPr>
            <w:noProof/>
            <w:webHidden/>
          </w:rPr>
        </w:r>
        <w:r>
          <w:rPr>
            <w:noProof/>
            <w:webHidden/>
          </w:rPr>
          <w:fldChar w:fldCharType="separate"/>
        </w:r>
        <w:r>
          <w:rPr>
            <w:noProof/>
            <w:webHidden/>
          </w:rPr>
          <w:t>19</w:t>
        </w:r>
        <w:r>
          <w:rPr>
            <w:noProof/>
            <w:webHidden/>
          </w:rPr>
          <w:fldChar w:fldCharType="end"/>
        </w:r>
      </w:hyperlink>
    </w:p>
    <w:p w:rsidR="004B3FA3" w:rsidRDefault="004B3FA3">
      <w:pPr>
        <w:pStyle w:val="21"/>
        <w:tabs>
          <w:tab w:val="left" w:pos="1000"/>
          <w:tab w:val="right" w:leader="dot" w:pos="11096"/>
        </w:tabs>
        <w:rPr>
          <w:rFonts w:asciiTheme="minorHAnsi" w:eastAsiaTheme="minorEastAsia" w:hAnsiTheme="minorHAnsi" w:cstheme="minorBidi"/>
          <w:noProof/>
          <w:szCs w:val="22"/>
          <w:lang w:val="el-GR" w:eastAsia="el-GR"/>
        </w:rPr>
      </w:pPr>
      <w:hyperlink w:anchor="_Toc348268615" w:history="1">
        <w:r w:rsidRPr="001F1D2F">
          <w:rPr>
            <w:rStyle w:val="-"/>
            <w:noProof/>
          </w:rPr>
          <w:t>3.10</w:t>
        </w:r>
        <w:r>
          <w:rPr>
            <w:rFonts w:asciiTheme="minorHAnsi" w:eastAsiaTheme="minorEastAsia" w:hAnsiTheme="minorHAnsi" w:cstheme="minorBidi"/>
            <w:noProof/>
            <w:szCs w:val="22"/>
            <w:lang w:val="el-GR" w:eastAsia="el-GR"/>
          </w:rPr>
          <w:tab/>
        </w:r>
        <w:r w:rsidRPr="001F1D2F">
          <w:rPr>
            <w:rStyle w:val="-"/>
            <w:rFonts w:eastAsia="Arial"/>
            <w:noProof/>
          </w:rPr>
          <w:t>Κράτηση δωματίου - Πελάτης</w:t>
        </w:r>
        <w:r>
          <w:rPr>
            <w:noProof/>
            <w:webHidden/>
          </w:rPr>
          <w:tab/>
        </w:r>
        <w:r>
          <w:rPr>
            <w:noProof/>
            <w:webHidden/>
          </w:rPr>
          <w:fldChar w:fldCharType="begin"/>
        </w:r>
        <w:r>
          <w:rPr>
            <w:noProof/>
            <w:webHidden/>
          </w:rPr>
          <w:instrText xml:space="preserve"> PAGEREF _Toc348268615 \h </w:instrText>
        </w:r>
        <w:r>
          <w:rPr>
            <w:noProof/>
            <w:webHidden/>
          </w:rPr>
        </w:r>
        <w:r>
          <w:rPr>
            <w:noProof/>
            <w:webHidden/>
          </w:rPr>
          <w:fldChar w:fldCharType="separate"/>
        </w:r>
        <w:r>
          <w:rPr>
            <w:noProof/>
            <w:webHidden/>
          </w:rPr>
          <w:t>20</w:t>
        </w:r>
        <w:r>
          <w:rPr>
            <w:noProof/>
            <w:webHidden/>
          </w:rPr>
          <w:fldChar w:fldCharType="end"/>
        </w:r>
      </w:hyperlink>
    </w:p>
    <w:p w:rsidR="004B3FA3" w:rsidRDefault="004B3FA3">
      <w:pPr>
        <w:pStyle w:val="21"/>
        <w:tabs>
          <w:tab w:val="left" w:pos="600"/>
          <w:tab w:val="right" w:leader="dot" w:pos="11096"/>
        </w:tabs>
        <w:rPr>
          <w:rFonts w:asciiTheme="minorHAnsi" w:eastAsiaTheme="minorEastAsia" w:hAnsiTheme="minorHAnsi" w:cstheme="minorBidi"/>
          <w:noProof/>
          <w:szCs w:val="22"/>
          <w:lang w:val="el-GR" w:eastAsia="el-GR"/>
        </w:rPr>
      </w:pPr>
      <w:hyperlink w:anchor="_Toc348268616" w:history="1">
        <w:r w:rsidRPr="001F1D2F">
          <w:rPr>
            <w:rStyle w:val="-"/>
            <w:noProof/>
          </w:rPr>
          <w:t>4</w:t>
        </w:r>
        <w:r>
          <w:rPr>
            <w:rFonts w:asciiTheme="minorHAnsi" w:eastAsiaTheme="minorEastAsia" w:hAnsiTheme="minorHAnsi" w:cstheme="minorBidi"/>
            <w:noProof/>
            <w:szCs w:val="22"/>
            <w:lang w:val="el-GR" w:eastAsia="el-GR"/>
          </w:rPr>
          <w:tab/>
        </w:r>
        <w:r w:rsidRPr="001F1D2F">
          <w:rPr>
            <w:rStyle w:val="-"/>
            <w:noProof/>
          </w:rPr>
          <w:t>Μη λειτουργικές απαιτήσεις</w:t>
        </w:r>
        <w:r>
          <w:rPr>
            <w:noProof/>
            <w:webHidden/>
          </w:rPr>
          <w:tab/>
        </w:r>
        <w:r>
          <w:rPr>
            <w:noProof/>
            <w:webHidden/>
          </w:rPr>
          <w:fldChar w:fldCharType="begin"/>
        </w:r>
        <w:r>
          <w:rPr>
            <w:noProof/>
            <w:webHidden/>
          </w:rPr>
          <w:instrText xml:space="preserve"> PAGEREF _Toc348268616 \h </w:instrText>
        </w:r>
        <w:r>
          <w:rPr>
            <w:noProof/>
            <w:webHidden/>
          </w:rPr>
        </w:r>
        <w:r>
          <w:rPr>
            <w:noProof/>
            <w:webHidden/>
          </w:rPr>
          <w:fldChar w:fldCharType="separate"/>
        </w:r>
        <w:r>
          <w:rPr>
            <w:noProof/>
            <w:webHidden/>
          </w:rPr>
          <w:t>21</w:t>
        </w:r>
        <w:r>
          <w:rPr>
            <w:noProof/>
            <w:webHidden/>
          </w:rPr>
          <w:fldChar w:fldCharType="end"/>
        </w:r>
      </w:hyperlink>
    </w:p>
    <w:p w:rsidR="004B3FA3" w:rsidRDefault="004B3FA3">
      <w:pPr>
        <w:pStyle w:val="21"/>
        <w:tabs>
          <w:tab w:val="left" w:pos="800"/>
          <w:tab w:val="right" w:leader="dot" w:pos="11096"/>
        </w:tabs>
        <w:rPr>
          <w:rFonts w:asciiTheme="minorHAnsi" w:eastAsiaTheme="minorEastAsia" w:hAnsiTheme="minorHAnsi" w:cstheme="minorBidi"/>
          <w:noProof/>
          <w:szCs w:val="22"/>
          <w:lang w:val="el-GR" w:eastAsia="el-GR"/>
        </w:rPr>
      </w:pPr>
      <w:hyperlink w:anchor="_Toc348268617" w:history="1">
        <w:r w:rsidRPr="001F1D2F">
          <w:rPr>
            <w:rStyle w:val="-"/>
            <w:noProof/>
          </w:rPr>
          <w:t>4.1</w:t>
        </w:r>
        <w:r>
          <w:rPr>
            <w:rFonts w:asciiTheme="minorHAnsi" w:eastAsiaTheme="minorEastAsia" w:hAnsiTheme="minorHAnsi" w:cstheme="minorBidi"/>
            <w:noProof/>
            <w:szCs w:val="22"/>
            <w:lang w:val="el-GR" w:eastAsia="el-GR"/>
          </w:rPr>
          <w:tab/>
        </w:r>
        <w:r w:rsidRPr="001F1D2F">
          <w:rPr>
            <w:rStyle w:val="-"/>
            <w:noProof/>
          </w:rPr>
          <w:t>Περιβάλλον λειτουργίας</w:t>
        </w:r>
        <w:r>
          <w:rPr>
            <w:noProof/>
            <w:webHidden/>
          </w:rPr>
          <w:tab/>
        </w:r>
        <w:r>
          <w:rPr>
            <w:noProof/>
            <w:webHidden/>
          </w:rPr>
          <w:fldChar w:fldCharType="begin"/>
        </w:r>
        <w:r>
          <w:rPr>
            <w:noProof/>
            <w:webHidden/>
          </w:rPr>
          <w:instrText xml:space="preserve"> PAGEREF _Toc348268617 \h </w:instrText>
        </w:r>
        <w:r>
          <w:rPr>
            <w:noProof/>
            <w:webHidden/>
          </w:rPr>
        </w:r>
        <w:r>
          <w:rPr>
            <w:noProof/>
            <w:webHidden/>
          </w:rPr>
          <w:fldChar w:fldCharType="separate"/>
        </w:r>
        <w:r>
          <w:rPr>
            <w:noProof/>
            <w:webHidden/>
          </w:rPr>
          <w:t>21</w:t>
        </w:r>
        <w:r>
          <w:rPr>
            <w:noProof/>
            <w:webHidden/>
          </w:rPr>
          <w:fldChar w:fldCharType="end"/>
        </w:r>
      </w:hyperlink>
    </w:p>
    <w:p w:rsidR="004B3FA3" w:rsidRDefault="004B3FA3">
      <w:pPr>
        <w:pStyle w:val="21"/>
        <w:tabs>
          <w:tab w:val="left" w:pos="800"/>
          <w:tab w:val="right" w:leader="dot" w:pos="11096"/>
        </w:tabs>
        <w:rPr>
          <w:rFonts w:asciiTheme="minorHAnsi" w:eastAsiaTheme="minorEastAsia" w:hAnsiTheme="minorHAnsi" w:cstheme="minorBidi"/>
          <w:noProof/>
          <w:szCs w:val="22"/>
          <w:lang w:val="el-GR" w:eastAsia="el-GR"/>
        </w:rPr>
      </w:pPr>
      <w:hyperlink w:anchor="_Toc348268618" w:history="1">
        <w:r w:rsidRPr="001F1D2F">
          <w:rPr>
            <w:rStyle w:val="-"/>
            <w:noProof/>
          </w:rPr>
          <w:t>4.2</w:t>
        </w:r>
        <w:r>
          <w:rPr>
            <w:rFonts w:asciiTheme="minorHAnsi" w:eastAsiaTheme="minorEastAsia" w:hAnsiTheme="minorHAnsi" w:cstheme="minorBidi"/>
            <w:noProof/>
            <w:szCs w:val="22"/>
            <w:lang w:val="el-GR" w:eastAsia="el-GR"/>
          </w:rPr>
          <w:tab/>
        </w:r>
        <w:r w:rsidRPr="001F1D2F">
          <w:rPr>
            <w:rStyle w:val="-"/>
            <w:noProof/>
          </w:rPr>
          <w:t>Περιορισμοί στη σχεδίαση και την υλοποίηση</w:t>
        </w:r>
        <w:r>
          <w:rPr>
            <w:noProof/>
            <w:webHidden/>
          </w:rPr>
          <w:tab/>
        </w:r>
        <w:r>
          <w:rPr>
            <w:noProof/>
            <w:webHidden/>
          </w:rPr>
          <w:fldChar w:fldCharType="begin"/>
        </w:r>
        <w:r>
          <w:rPr>
            <w:noProof/>
            <w:webHidden/>
          </w:rPr>
          <w:instrText xml:space="preserve"> PAGEREF _Toc348268618 \h </w:instrText>
        </w:r>
        <w:r>
          <w:rPr>
            <w:noProof/>
            <w:webHidden/>
          </w:rPr>
        </w:r>
        <w:r>
          <w:rPr>
            <w:noProof/>
            <w:webHidden/>
          </w:rPr>
          <w:fldChar w:fldCharType="separate"/>
        </w:r>
        <w:r>
          <w:rPr>
            <w:noProof/>
            <w:webHidden/>
          </w:rPr>
          <w:t>21</w:t>
        </w:r>
        <w:r>
          <w:rPr>
            <w:noProof/>
            <w:webHidden/>
          </w:rPr>
          <w:fldChar w:fldCharType="end"/>
        </w:r>
      </w:hyperlink>
    </w:p>
    <w:p w:rsidR="004B3FA3" w:rsidRDefault="004B3FA3">
      <w:pPr>
        <w:pStyle w:val="21"/>
        <w:tabs>
          <w:tab w:val="left" w:pos="800"/>
          <w:tab w:val="right" w:leader="dot" w:pos="11096"/>
        </w:tabs>
        <w:rPr>
          <w:rFonts w:asciiTheme="minorHAnsi" w:eastAsiaTheme="minorEastAsia" w:hAnsiTheme="minorHAnsi" w:cstheme="minorBidi"/>
          <w:noProof/>
          <w:szCs w:val="22"/>
          <w:lang w:val="el-GR" w:eastAsia="el-GR"/>
        </w:rPr>
      </w:pPr>
      <w:hyperlink w:anchor="_Toc348268619" w:history="1">
        <w:r w:rsidRPr="001F1D2F">
          <w:rPr>
            <w:rStyle w:val="-"/>
            <w:noProof/>
          </w:rPr>
          <w:t>4.3</w:t>
        </w:r>
        <w:r>
          <w:rPr>
            <w:rFonts w:asciiTheme="minorHAnsi" w:eastAsiaTheme="minorEastAsia" w:hAnsiTheme="minorHAnsi" w:cstheme="minorBidi"/>
            <w:noProof/>
            <w:szCs w:val="22"/>
            <w:lang w:val="el-GR" w:eastAsia="el-GR"/>
          </w:rPr>
          <w:tab/>
        </w:r>
        <w:r w:rsidRPr="001F1D2F">
          <w:rPr>
            <w:rStyle w:val="-"/>
            <w:noProof/>
          </w:rPr>
          <w:t>Προϋποθέσεις - Εξαρτήσεις</w:t>
        </w:r>
        <w:r>
          <w:rPr>
            <w:noProof/>
            <w:webHidden/>
          </w:rPr>
          <w:tab/>
        </w:r>
        <w:r>
          <w:rPr>
            <w:noProof/>
            <w:webHidden/>
          </w:rPr>
          <w:fldChar w:fldCharType="begin"/>
        </w:r>
        <w:r>
          <w:rPr>
            <w:noProof/>
            <w:webHidden/>
          </w:rPr>
          <w:instrText xml:space="preserve"> PAGEREF _Toc348268619 \h </w:instrText>
        </w:r>
        <w:r>
          <w:rPr>
            <w:noProof/>
            <w:webHidden/>
          </w:rPr>
        </w:r>
        <w:r>
          <w:rPr>
            <w:noProof/>
            <w:webHidden/>
          </w:rPr>
          <w:fldChar w:fldCharType="separate"/>
        </w:r>
        <w:r>
          <w:rPr>
            <w:noProof/>
            <w:webHidden/>
          </w:rPr>
          <w:t>21</w:t>
        </w:r>
        <w:r>
          <w:rPr>
            <w:noProof/>
            <w:webHidden/>
          </w:rPr>
          <w:fldChar w:fldCharType="end"/>
        </w:r>
      </w:hyperlink>
    </w:p>
    <w:p w:rsidR="004B3FA3" w:rsidRDefault="004B3FA3">
      <w:pPr>
        <w:pStyle w:val="21"/>
        <w:tabs>
          <w:tab w:val="left" w:pos="800"/>
          <w:tab w:val="right" w:leader="dot" w:pos="11096"/>
        </w:tabs>
        <w:rPr>
          <w:rFonts w:asciiTheme="minorHAnsi" w:eastAsiaTheme="minorEastAsia" w:hAnsiTheme="minorHAnsi" w:cstheme="minorBidi"/>
          <w:noProof/>
          <w:szCs w:val="22"/>
          <w:lang w:val="el-GR" w:eastAsia="el-GR"/>
        </w:rPr>
      </w:pPr>
      <w:hyperlink w:anchor="_Toc348268620" w:history="1">
        <w:r w:rsidRPr="001F1D2F">
          <w:rPr>
            <w:rStyle w:val="-"/>
            <w:noProof/>
          </w:rPr>
          <w:t>4.4</w:t>
        </w:r>
        <w:r>
          <w:rPr>
            <w:rFonts w:asciiTheme="minorHAnsi" w:eastAsiaTheme="minorEastAsia" w:hAnsiTheme="minorHAnsi" w:cstheme="minorBidi"/>
            <w:noProof/>
            <w:szCs w:val="22"/>
            <w:lang w:val="el-GR" w:eastAsia="el-GR"/>
          </w:rPr>
          <w:tab/>
        </w:r>
        <w:r w:rsidRPr="001F1D2F">
          <w:rPr>
            <w:rStyle w:val="-"/>
            <w:noProof/>
          </w:rPr>
          <w:t>Απαιτήσεις για τις εξωτερικές διεπαφές</w:t>
        </w:r>
        <w:r>
          <w:rPr>
            <w:noProof/>
            <w:webHidden/>
          </w:rPr>
          <w:tab/>
        </w:r>
        <w:r>
          <w:rPr>
            <w:noProof/>
            <w:webHidden/>
          </w:rPr>
          <w:fldChar w:fldCharType="begin"/>
        </w:r>
        <w:r>
          <w:rPr>
            <w:noProof/>
            <w:webHidden/>
          </w:rPr>
          <w:instrText xml:space="preserve"> PAGEREF _Toc348268620 \h </w:instrText>
        </w:r>
        <w:r>
          <w:rPr>
            <w:noProof/>
            <w:webHidden/>
          </w:rPr>
        </w:r>
        <w:r>
          <w:rPr>
            <w:noProof/>
            <w:webHidden/>
          </w:rPr>
          <w:fldChar w:fldCharType="separate"/>
        </w:r>
        <w:r>
          <w:rPr>
            <w:noProof/>
            <w:webHidden/>
          </w:rPr>
          <w:t>22</w:t>
        </w:r>
        <w:r>
          <w:rPr>
            <w:noProof/>
            <w:webHidden/>
          </w:rPr>
          <w:fldChar w:fldCharType="end"/>
        </w:r>
      </w:hyperlink>
    </w:p>
    <w:p w:rsidR="004B3FA3" w:rsidRDefault="004B3FA3">
      <w:pPr>
        <w:pStyle w:val="30"/>
        <w:tabs>
          <w:tab w:val="left" w:pos="1200"/>
          <w:tab w:val="right" w:leader="dot" w:pos="11096"/>
        </w:tabs>
        <w:rPr>
          <w:rFonts w:asciiTheme="minorHAnsi" w:eastAsiaTheme="minorEastAsia" w:hAnsiTheme="minorHAnsi" w:cstheme="minorBidi"/>
          <w:noProof/>
          <w:szCs w:val="22"/>
          <w:lang w:val="el-GR" w:eastAsia="el-GR"/>
        </w:rPr>
      </w:pPr>
      <w:hyperlink w:anchor="_Toc348268621" w:history="1">
        <w:r w:rsidRPr="001F1D2F">
          <w:rPr>
            <w:rStyle w:val="-"/>
            <w:rFonts w:ascii="Arial" w:hAnsi="Arial" w:cs="Arial"/>
            <w:noProof/>
            <w:lang w:val="el-GR"/>
          </w:rPr>
          <w:t>4.4.1</w:t>
        </w:r>
        <w:r>
          <w:rPr>
            <w:rFonts w:asciiTheme="minorHAnsi" w:eastAsiaTheme="minorEastAsia" w:hAnsiTheme="minorHAnsi" w:cstheme="minorBidi"/>
            <w:noProof/>
            <w:szCs w:val="22"/>
            <w:lang w:val="el-GR" w:eastAsia="el-GR"/>
          </w:rPr>
          <w:tab/>
        </w:r>
        <w:r w:rsidRPr="001F1D2F">
          <w:rPr>
            <w:rStyle w:val="-"/>
            <w:rFonts w:ascii="Arial" w:hAnsi="Arial" w:cs="Arial"/>
            <w:noProof/>
            <w:lang w:val="el-GR"/>
          </w:rPr>
          <w:t>Διεπαφή χρήστη</w:t>
        </w:r>
        <w:r>
          <w:rPr>
            <w:noProof/>
            <w:webHidden/>
          </w:rPr>
          <w:tab/>
        </w:r>
        <w:r>
          <w:rPr>
            <w:noProof/>
            <w:webHidden/>
          </w:rPr>
          <w:fldChar w:fldCharType="begin"/>
        </w:r>
        <w:r>
          <w:rPr>
            <w:noProof/>
            <w:webHidden/>
          </w:rPr>
          <w:instrText xml:space="preserve"> PAGEREF _Toc348268621 \h </w:instrText>
        </w:r>
        <w:r>
          <w:rPr>
            <w:noProof/>
            <w:webHidden/>
          </w:rPr>
        </w:r>
        <w:r>
          <w:rPr>
            <w:noProof/>
            <w:webHidden/>
          </w:rPr>
          <w:fldChar w:fldCharType="separate"/>
        </w:r>
        <w:r>
          <w:rPr>
            <w:noProof/>
            <w:webHidden/>
          </w:rPr>
          <w:t>22</w:t>
        </w:r>
        <w:r>
          <w:rPr>
            <w:noProof/>
            <w:webHidden/>
          </w:rPr>
          <w:fldChar w:fldCharType="end"/>
        </w:r>
      </w:hyperlink>
    </w:p>
    <w:p w:rsidR="004B3FA3" w:rsidRDefault="004B3FA3">
      <w:pPr>
        <w:pStyle w:val="30"/>
        <w:tabs>
          <w:tab w:val="left" w:pos="1200"/>
          <w:tab w:val="right" w:leader="dot" w:pos="11096"/>
        </w:tabs>
        <w:rPr>
          <w:rFonts w:asciiTheme="minorHAnsi" w:eastAsiaTheme="minorEastAsia" w:hAnsiTheme="minorHAnsi" w:cstheme="minorBidi"/>
          <w:noProof/>
          <w:szCs w:val="22"/>
          <w:lang w:val="el-GR" w:eastAsia="el-GR"/>
        </w:rPr>
      </w:pPr>
      <w:hyperlink w:anchor="_Toc348268622" w:history="1">
        <w:r w:rsidRPr="001F1D2F">
          <w:rPr>
            <w:rStyle w:val="-"/>
            <w:rFonts w:ascii="Arial" w:hAnsi="Arial" w:cs="Arial"/>
            <w:noProof/>
            <w:lang w:val="el-GR"/>
          </w:rPr>
          <w:t>4.4.2</w:t>
        </w:r>
        <w:r>
          <w:rPr>
            <w:rFonts w:asciiTheme="minorHAnsi" w:eastAsiaTheme="minorEastAsia" w:hAnsiTheme="minorHAnsi" w:cstheme="minorBidi"/>
            <w:noProof/>
            <w:szCs w:val="22"/>
            <w:lang w:val="el-GR" w:eastAsia="el-GR"/>
          </w:rPr>
          <w:tab/>
        </w:r>
        <w:r w:rsidRPr="001F1D2F">
          <w:rPr>
            <w:rStyle w:val="-"/>
            <w:rFonts w:ascii="Arial" w:hAnsi="Arial" w:cs="Arial"/>
            <w:noProof/>
            <w:lang w:val="el-GR"/>
          </w:rPr>
          <w:t>Διεπαφές υλικού</w:t>
        </w:r>
        <w:r>
          <w:rPr>
            <w:noProof/>
            <w:webHidden/>
          </w:rPr>
          <w:tab/>
        </w:r>
        <w:r>
          <w:rPr>
            <w:noProof/>
            <w:webHidden/>
          </w:rPr>
          <w:fldChar w:fldCharType="begin"/>
        </w:r>
        <w:r>
          <w:rPr>
            <w:noProof/>
            <w:webHidden/>
          </w:rPr>
          <w:instrText xml:space="preserve"> PAGEREF _Toc348268622 \h </w:instrText>
        </w:r>
        <w:r>
          <w:rPr>
            <w:noProof/>
            <w:webHidden/>
          </w:rPr>
        </w:r>
        <w:r>
          <w:rPr>
            <w:noProof/>
            <w:webHidden/>
          </w:rPr>
          <w:fldChar w:fldCharType="separate"/>
        </w:r>
        <w:r>
          <w:rPr>
            <w:noProof/>
            <w:webHidden/>
          </w:rPr>
          <w:t>24</w:t>
        </w:r>
        <w:r>
          <w:rPr>
            <w:noProof/>
            <w:webHidden/>
          </w:rPr>
          <w:fldChar w:fldCharType="end"/>
        </w:r>
      </w:hyperlink>
    </w:p>
    <w:p w:rsidR="004B3FA3" w:rsidRDefault="004B3FA3">
      <w:pPr>
        <w:pStyle w:val="30"/>
        <w:tabs>
          <w:tab w:val="left" w:pos="1200"/>
          <w:tab w:val="right" w:leader="dot" w:pos="11096"/>
        </w:tabs>
        <w:rPr>
          <w:rFonts w:asciiTheme="minorHAnsi" w:eastAsiaTheme="minorEastAsia" w:hAnsiTheme="minorHAnsi" w:cstheme="minorBidi"/>
          <w:noProof/>
          <w:szCs w:val="22"/>
          <w:lang w:val="el-GR" w:eastAsia="el-GR"/>
        </w:rPr>
      </w:pPr>
      <w:hyperlink w:anchor="_Toc348268623" w:history="1">
        <w:r w:rsidRPr="001F1D2F">
          <w:rPr>
            <w:rStyle w:val="-"/>
            <w:rFonts w:ascii="Arial" w:hAnsi="Arial" w:cs="Arial"/>
            <w:noProof/>
            <w:lang w:val="el-GR"/>
          </w:rPr>
          <w:t>4.4.3</w:t>
        </w:r>
        <w:r>
          <w:rPr>
            <w:rFonts w:asciiTheme="minorHAnsi" w:eastAsiaTheme="minorEastAsia" w:hAnsiTheme="minorHAnsi" w:cstheme="minorBidi"/>
            <w:noProof/>
            <w:szCs w:val="22"/>
            <w:lang w:val="el-GR" w:eastAsia="el-GR"/>
          </w:rPr>
          <w:tab/>
        </w:r>
        <w:r w:rsidRPr="001F1D2F">
          <w:rPr>
            <w:rStyle w:val="-"/>
            <w:rFonts w:ascii="Arial" w:hAnsi="Arial" w:cs="Arial"/>
            <w:noProof/>
            <w:lang w:val="el-GR"/>
          </w:rPr>
          <w:t>Διεπαφές λογισμικού</w:t>
        </w:r>
        <w:r>
          <w:rPr>
            <w:noProof/>
            <w:webHidden/>
          </w:rPr>
          <w:tab/>
        </w:r>
        <w:r>
          <w:rPr>
            <w:noProof/>
            <w:webHidden/>
          </w:rPr>
          <w:fldChar w:fldCharType="begin"/>
        </w:r>
        <w:r>
          <w:rPr>
            <w:noProof/>
            <w:webHidden/>
          </w:rPr>
          <w:instrText xml:space="preserve"> PAGEREF _Toc348268623 \h </w:instrText>
        </w:r>
        <w:r>
          <w:rPr>
            <w:noProof/>
            <w:webHidden/>
          </w:rPr>
        </w:r>
        <w:r>
          <w:rPr>
            <w:noProof/>
            <w:webHidden/>
          </w:rPr>
          <w:fldChar w:fldCharType="separate"/>
        </w:r>
        <w:r>
          <w:rPr>
            <w:noProof/>
            <w:webHidden/>
          </w:rPr>
          <w:t>24</w:t>
        </w:r>
        <w:r>
          <w:rPr>
            <w:noProof/>
            <w:webHidden/>
          </w:rPr>
          <w:fldChar w:fldCharType="end"/>
        </w:r>
      </w:hyperlink>
    </w:p>
    <w:p w:rsidR="004B3FA3" w:rsidRDefault="004B3FA3">
      <w:pPr>
        <w:pStyle w:val="30"/>
        <w:tabs>
          <w:tab w:val="left" w:pos="1200"/>
          <w:tab w:val="right" w:leader="dot" w:pos="11096"/>
        </w:tabs>
        <w:rPr>
          <w:rFonts w:asciiTheme="minorHAnsi" w:eastAsiaTheme="minorEastAsia" w:hAnsiTheme="minorHAnsi" w:cstheme="minorBidi"/>
          <w:noProof/>
          <w:szCs w:val="22"/>
          <w:lang w:val="el-GR" w:eastAsia="el-GR"/>
        </w:rPr>
      </w:pPr>
      <w:hyperlink w:anchor="_Toc348268624" w:history="1">
        <w:r w:rsidRPr="001F1D2F">
          <w:rPr>
            <w:rStyle w:val="-"/>
            <w:rFonts w:ascii="Arial" w:hAnsi="Arial" w:cs="Arial"/>
            <w:noProof/>
            <w:lang w:val="el-GR"/>
          </w:rPr>
          <w:t>4.4.4</w:t>
        </w:r>
        <w:r>
          <w:rPr>
            <w:rFonts w:asciiTheme="minorHAnsi" w:eastAsiaTheme="minorEastAsia" w:hAnsiTheme="minorHAnsi" w:cstheme="minorBidi"/>
            <w:noProof/>
            <w:szCs w:val="22"/>
            <w:lang w:val="el-GR" w:eastAsia="el-GR"/>
          </w:rPr>
          <w:tab/>
        </w:r>
        <w:r w:rsidRPr="001F1D2F">
          <w:rPr>
            <w:rStyle w:val="-"/>
            <w:rFonts w:ascii="Arial" w:hAnsi="Arial" w:cs="Arial"/>
            <w:noProof/>
            <w:lang w:val="el-GR"/>
          </w:rPr>
          <w:t>Διεπαφές επικοινωνιών</w:t>
        </w:r>
        <w:r>
          <w:rPr>
            <w:noProof/>
            <w:webHidden/>
          </w:rPr>
          <w:tab/>
        </w:r>
        <w:r>
          <w:rPr>
            <w:noProof/>
            <w:webHidden/>
          </w:rPr>
          <w:fldChar w:fldCharType="begin"/>
        </w:r>
        <w:r>
          <w:rPr>
            <w:noProof/>
            <w:webHidden/>
          </w:rPr>
          <w:instrText xml:space="preserve"> PAGEREF _Toc348268624 \h </w:instrText>
        </w:r>
        <w:r>
          <w:rPr>
            <w:noProof/>
            <w:webHidden/>
          </w:rPr>
        </w:r>
        <w:r>
          <w:rPr>
            <w:noProof/>
            <w:webHidden/>
          </w:rPr>
          <w:fldChar w:fldCharType="separate"/>
        </w:r>
        <w:r>
          <w:rPr>
            <w:noProof/>
            <w:webHidden/>
          </w:rPr>
          <w:t>24</w:t>
        </w:r>
        <w:r>
          <w:rPr>
            <w:noProof/>
            <w:webHidden/>
          </w:rPr>
          <w:fldChar w:fldCharType="end"/>
        </w:r>
      </w:hyperlink>
    </w:p>
    <w:p w:rsidR="004B3FA3" w:rsidRDefault="004B3FA3">
      <w:pPr>
        <w:pStyle w:val="21"/>
        <w:tabs>
          <w:tab w:val="right" w:leader="dot" w:pos="11096"/>
        </w:tabs>
        <w:rPr>
          <w:rFonts w:asciiTheme="minorHAnsi" w:eastAsiaTheme="minorEastAsia" w:hAnsiTheme="minorHAnsi" w:cstheme="minorBidi"/>
          <w:noProof/>
          <w:szCs w:val="22"/>
          <w:lang w:val="el-GR" w:eastAsia="el-GR"/>
        </w:rPr>
      </w:pPr>
      <w:hyperlink w:anchor="_Toc348268625" w:history="1">
        <w:r w:rsidRPr="001F1D2F">
          <w:rPr>
            <w:rStyle w:val="-"/>
            <w:noProof/>
          </w:rPr>
          <w:t>4.5 Επιδόσεις</w:t>
        </w:r>
        <w:r>
          <w:rPr>
            <w:noProof/>
            <w:webHidden/>
          </w:rPr>
          <w:tab/>
        </w:r>
        <w:r>
          <w:rPr>
            <w:noProof/>
            <w:webHidden/>
          </w:rPr>
          <w:fldChar w:fldCharType="begin"/>
        </w:r>
        <w:r>
          <w:rPr>
            <w:noProof/>
            <w:webHidden/>
          </w:rPr>
          <w:instrText xml:space="preserve"> PAGEREF _Toc348268625 \h </w:instrText>
        </w:r>
        <w:r>
          <w:rPr>
            <w:noProof/>
            <w:webHidden/>
          </w:rPr>
        </w:r>
        <w:r>
          <w:rPr>
            <w:noProof/>
            <w:webHidden/>
          </w:rPr>
          <w:fldChar w:fldCharType="separate"/>
        </w:r>
        <w:r>
          <w:rPr>
            <w:noProof/>
            <w:webHidden/>
          </w:rPr>
          <w:t>25</w:t>
        </w:r>
        <w:r>
          <w:rPr>
            <w:noProof/>
            <w:webHidden/>
          </w:rPr>
          <w:fldChar w:fldCharType="end"/>
        </w:r>
      </w:hyperlink>
    </w:p>
    <w:p w:rsidR="004B3FA3" w:rsidRDefault="004B3FA3">
      <w:pPr>
        <w:pStyle w:val="21"/>
        <w:tabs>
          <w:tab w:val="right" w:leader="dot" w:pos="11096"/>
        </w:tabs>
        <w:rPr>
          <w:rFonts w:asciiTheme="minorHAnsi" w:eastAsiaTheme="minorEastAsia" w:hAnsiTheme="minorHAnsi" w:cstheme="minorBidi"/>
          <w:noProof/>
          <w:szCs w:val="22"/>
          <w:lang w:val="el-GR" w:eastAsia="el-GR"/>
        </w:rPr>
      </w:pPr>
      <w:hyperlink w:anchor="_Toc348268626" w:history="1">
        <w:r w:rsidRPr="001F1D2F">
          <w:rPr>
            <w:rStyle w:val="-"/>
            <w:noProof/>
          </w:rPr>
          <w:t>4.6 Φυσική ασφάλεια</w:t>
        </w:r>
        <w:r>
          <w:rPr>
            <w:noProof/>
            <w:webHidden/>
          </w:rPr>
          <w:tab/>
        </w:r>
        <w:r>
          <w:rPr>
            <w:noProof/>
            <w:webHidden/>
          </w:rPr>
          <w:fldChar w:fldCharType="begin"/>
        </w:r>
        <w:r>
          <w:rPr>
            <w:noProof/>
            <w:webHidden/>
          </w:rPr>
          <w:instrText xml:space="preserve"> PAGEREF _Toc348268626 \h </w:instrText>
        </w:r>
        <w:r>
          <w:rPr>
            <w:noProof/>
            <w:webHidden/>
          </w:rPr>
        </w:r>
        <w:r>
          <w:rPr>
            <w:noProof/>
            <w:webHidden/>
          </w:rPr>
          <w:fldChar w:fldCharType="separate"/>
        </w:r>
        <w:r>
          <w:rPr>
            <w:noProof/>
            <w:webHidden/>
          </w:rPr>
          <w:t>25</w:t>
        </w:r>
        <w:r>
          <w:rPr>
            <w:noProof/>
            <w:webHidden/>
          </w:rPr>
          <w:fldChar w:fldCharType="end"/>
        </w:r>
      </w:hyperlink>
    </w:p>
    <w:p w:rsidR="004B3FA3" w:rsidRDefault="004B3FA3">
      <w:pPr>
        <w:pStyle w:val="21"/>
        <w:tabs>
          <w:tab w:val="right" w:leader="dot" w:pos="11096"/>
        </w:tabs>
        <w:rPr>
          <w:rFonts w:asciiTheme="minorHAnsi" w:eastAsiaTheme="minorEastAsia" w:hAnsiTheme="minorHAnsi" w:cstheme="minorBidi"/>
          <w:noProof/>
          <w:szCs w:val="22"/>
          <w:lang w:val="el-GR" w:eastAsia="el-GR"/>
        </w:rPr>
      </w:pPr>
      <w:hyperlink w:anchor="_Toc348268627" w:history="1">
        <w:r w:rsidRPr="001F1D2F">
          <w:rPr>
            <w:rStyle w:val="-"/>
            <w:noProof/>
          </w:rPr>
          <w:t>4.7 Ασφάλεια πληροφορίας</w:t>
        </w:r>
        <w:r>
          <w:rPr>
            <w:noProof/>
            <w:webHidden/>
          </w:rPr>
          <w:tab/>
        </w:r>
        <w:r>
          <w:rPr>
            <w:noProof/>
            <w:webHidden/>
          </w:rPr>
          <w:fldChar w:fldCharType="begin"/>
        </w:r>
        <w:r>
          <w:rPr>
            <w:noProof/>
            <w:webHidden/>
          </w:rPr>
          <w:instrText xml:space="preserve"> PAGEREF _Toc348268627 \h </w:instrText>
        </w:r>
        <w:r>
          <w:rPr>
            <w:noProof/>
            <w:webHidden/>
          </w:rPr>
        </w:r>
        <w:r>
          <w:rPr>
            <w:noProof/>
            <w:webHidden/>
          </w:rPr>
          <w:fldChar w:fldCharType="separate"/>
        </w:r>
        <w:r>
          <w:rPr>
            <w:noProof/>
            <w:webHidden/>
          </w:rPr>
          <w:t>25</w:t>
        </w:r>
        <w:r>
          <w:rPr>
            <w:noProof/>
            <w:webHidden/>
          </w:rPr>
          <w:fldChar w:fldCharType="end"/>
        </w:r>
      </w:hyperlink>
    </w:p>
    <w:p w:rsidR="004B3FA3" w:rsidRDefault="004B3FA3">
      <w:pPr>
        <w:pStyle w:val="21"/>
        <w:tabs>
          <w:tab w:val="right" w:leader="dot" w:pos="11096"/>
        </w:tabs>
        <w:rPr>
          <w:rFonts w:asciiTheme="minorHAnsi" w:eastAsiaTheme="minorEastAsia" w:hAnsiTheme="minorHAnsi" w:cstheme="minorBidi"/>
          <w:noProof/>
          <w:szCs w:val="22"/>
          <w:lang w:val="el-GR" w:eastAsia="el-GR"/>
        </w:rPr>
      </w:pPr>
      <w:hyperlink w:anchor="_Toc348268628" w:history="1">
        <w:r w:rsidRPr="001F1D2F">
          <w:rPr>
            <w:rStyle w:val="-"/>
            <w:noProof/>
          </w:rPr>
          <w:t>4.8 Ποιότητα λογισμικού</w:t>
        </w:r>
        <w:r>
          <w:rPr>
            <w:noProof/>
            <w:webHidden/>
          </w:rPr>
          <w:tab/>
        </w:r>
        <w:r>
          <w:rPr>
            <w:noProof/>
            <w:webHidden/>
          </w:rPr>
          <w:fldChar w:fldCharType="begin"/>
        </w:r>
        <w:r>
          <w:rPr>
            <w:noProof/>
            <w:webHidden/>
          </w:rPr>
          <w:instrText xml:space="preserve"> PAGEREF _Toc348268628 \h </w:instrText>
        </w:r>
        <w:r>
          <w:rPr>
            <w:noProof/>
            <w:webHidden/>
          </w:rPr>
        </w:r>
        <w:r>
          <w:rPr>
            <w:noProof/>
            <w:webHidden/>
          </w:rPr>
          <w:fldChar w:fldCharType="separate"/>
        </w:r>
        <w:r>
          <w:rPr>
            <w:noProof/>
            <w:webHidden/>
          </w:rPr>
          <w:t>25</w:t>
        </w:r>
        <w:r>
          <w:rPr>
            <w:noProof/>
            <w:webHidden/>
          </w:rPr>
          <w:fldChar w:fldCharType="end"/>
        </w:r>
      </w:hyperlink>
    </w:p>
    <w:p w:rsidR="004B3FA3" w:rsidRDefault="004B3FA3">
      <w:pPr>
        <w:pStyle w:val="21"/>
        <w:tabs>
          <w:tab w:val="right" w:leader="dot" w:pos="11096"/>
        </w:tabs>
        <w:rPr>
          <w:rFonts w:asciiTheme="minorHAnsi" w:eastAsiaTheme="minorEastAsia" w:hAnsiTheme="minorHAnsi" w:cstheme="minorBidi"/>
          <w:noProof/>
          <w:szCs w:val="22"/>
          <w:lang w:val="el-GR" w:eastAsia="el-GR"/>
        </w:rPr>
      </w:pPr>
      <w:hyperlink w:anchor="_Toc348268629" w:history="1">
        <w:r w:rsidRPr="001F1D2F">
          <w:rPr>
            <w:rStyle w:val="-"/>
            <w:noProof/>
          </w:rPr>
          <w:t>4.9 Επιχειρησιακοί κανόνες</w:t>
        </w:r>
        <w:r>
          <w:rPr>
            <w:noProof/>
            <w:webHidden/>
          </w:rPr>
          <w:tab/>
        </w:r>
        <w:r>
          <w:rPr>
            <w:noProof/>
            <w:webHidden/>
          </w:rPr>
          <w:fldChar w:fldCharType="begin"/>
        </w:r>
        <w:r>
          <w:rPr>
            <w:noProof/>
            <w:webHidden/>
          </w:rPr>
          <w:instrText xml:space="preserve"> PAGEREF _Toc348268629 \h </w:instrText>
        </w:r>
        <w:r>
          <w:rPr>
            <w:noProof/>
            <w:webHidden/>
          </w:rPr>
        </w:r>
        <w:r>
          <w:rPr>
            <w:noProof/>
            <w:webHidden/>
          </w:rPr>
          <w:fldChar w:fldCharType="separate"/>
        </w:r>
        <w:r>
          <w:rPr>
            <w:noProof/>
            <w:webHidden/>
          </w:rPr>
          <w:t>25</w:t>
        </w:r>
        <w:r>
          <w:rPr>
            <w:noProof/>
            <w:webHidden/>
          </w:rPr>
          <w:fldChar w:fldCharType="end"/>
        </w:r>
      </w:hyperlink>
    </w:p>
    <w:p w:rsidR="004B3FA3" w:rsidRDefault="004B3FA3">
      <w:pPr>
        <w:pStyle w:val="10"/>
        <w:tabs>
          <w:tab w:val="left" w:pos="400"/>
          <w:tab w:val="right" w:leader="dot" w:pos="11096"/>
        </w:tabs>
        <w:rPr>
          <w:rFonts w:asciiTheme="minorHAnsi" w:eastAsiaTheme="minorEastAsia" w:hAnsiTheme="minorHAnsi" w:cstheme="minorBidi"/>
          <w:noProof/>
          <w:szCs w:val="22"/>
          <w:lang w:val="el-GR" w:eastAsia="el-GR"/>
        </w:rPr>
      </w:pPr>
      <w:hyperlink w:anchor="_Toc348268630" w:history="1">
        <w:r w:rsidRPr="001F1D2F">
          <w:rPr>
            <w:rStyle w:val="-"/>
            <w:rFonts w:ascii="Arial" w:hAnsi="Arial" w:cs="Arial"/>
            <w:noProof/>
            <w:lang w:val="el-GR"/>
          </w:rPr>
          <w:t>5</w:t>
        </w:r>
        <w:r>
          <w:rPr>
            <w:rFonts w:asciiTheme="minorHAnsi" w:eastAsiaTheme="minorEastAsia" w:hAnsiTheme="minorHAnsi" w:cstheme="minorBidi"/>
            <w:noProof/>
            <w:szCs w:val="22"/>
            <w:lang w:val="el-GR" w:eastAsia="el-GR"/>
          </w:rPr>
          <w:tab/>
        </w:r>
        <w:r w:rsidRPr="001F1D2F">
          <w:rPr>
            <w:rStyle w:val="-"/>
            <w:rFonts w:ascii="Arial" w:hAnsi="Arial" w:cs="Arial"/>
            <w:noProof/>
            <w:lang w:val="el-GR"/>
          </w:rPr>
          <w:t>Περιγραφή δεδομένων</w:t>
        </w:r>
        <w:r>
          <w:rPr>
            <w:noProof/>
            <w:webHidden/>
          </w:rPr>
          <w:tab/>
        </w:r>
        <w:r>
          <w:rPr>
            <w:noProof/>
            <w:webHidden/>
          </w:rPr>
          <w:fldChar w:fldCharType="begin"/>
        </w:r>
        <w:r>
          <w:rPr>
            <w:noProof/>
            <w:webHidden/>
          </w:rPr>
          <w:instrText xml:space="preserve"> PAGEREF _Toc348268630 \h </w:instrText>
        </w:r>
        <w:r>
          <w:rPr>
            <w:noProof/>
            <w:webHidden/>
          </w:rPr>
        </w:r>
        <w:r>
          <w:rPr>
            <w:noProof/>
            <w:webHidden/>
          </w:rPr>
          <w:fldChar w:fldCharType="separate"/>
        </w:r>
        <w:r>
          <w:rPr>
            <w:noProof/>
            <w:webHidden/>
          </w:rPr>
          <w:t>26</w:t>
        </w:r>
        <w:r>
          <w:rPr>
            <w:noProof/>
            <w:webHidden/>
          </w:rPr>
          <w:fldChar w:fldCharType="end"/>
        </w:r>
      </w:hyperlink>
    </w:p>
    <w:p w:rsidR="004B3FA3" w:rsidRDefault="004B3FA3">
      <w:pPr>
        <w:pStyle w:val="21"/>
        <w:tabs>
          <w:tab w:val="left" w:pos="800"/>
          <w:tab w:val="right" w:leader="dot" w:pos="11096"/>
        </w:tabs>
        <w:rPr>
          <w:rFonts w:asciiTheme="minorHAnsi" w:eastAsiaTheme="minorEastAsia" w:hAnsiTheme="minorHAnsi" w:cstheme="minorBidi"/>
          <w:noProof/>
          <w:szCs w:val="22"/>
          <w:lang w:val="el-GR" w:eastAsia="el-GR"/>
        </w:rPr>
      </w:pPr>
      <w:hyperlink w:anchor="_Toc348268631" w:history="1">
        <w:r w:rsidRPr="001F1D2F">
          <w:rPr>
            <w:rStyle w:val="-"/>
            <w:noProof/>
          </w:rPr>
          <w:t>5.1</w:t>
        </w:r>
        <w:r>
          <w:rPr>
            <w:rFonts w:asciiTheme="minorHAnsi" w:eastAsiaTheme="minorEastAsia" w:hAnsiTheme="minorHAnsi" w:cstheme="minorBidi"/>
            <w:noProof/>
            <w:szCs w:val="22"/>
            <w:lang w:val="el-GR" w:eastAsia="el-GR"/>
          </w:rPr>
          <w:tab/>
        </w:r>
        <w:r w:rsidRPr="001F1D2F">
          <w:rPr>
            <w:rStyle w:val="-"/>
            <w:noProof/>
          </w:rPr>
          <w:t>Σχεσιακό διάγραμμα</w:t>
        </w:r>
        <w:r>
          <w:rPr>
            <w:noProof/>
            <w:webHidden/>
          </w:rPr>
          <w:tab/>
        </w:r>
        <w:r>
          <w:rPr>
            <w:noProof/>
            <w:webHidden/>
          </w:rPr>
          <w:fldChar w:fldCharType="begin"/>
        </w:r>
        <w:r>
          <w:rPr>
            <w:noProof/>
            <w:webHidden/>
          </w:rPr>
          <w:instrText xml:space="preserve"> PAGEREF _Toc348268631 \h </w:instrText>
        </w:r>
        <w:r>
          <w:rPr>
            <w:noProof/>
            <w:webHidden/>
          </w:rPr>
        </w:r>
        <w:r>
          <w:rPr>
            <w:noProof/>
            <w:webHidden/>
          </w:rPr>
          <w:fldChar w:fldCharType="separate"/>
        </w:r>
        <w:r>
          <w:rPr>
            <w:noProof/>
            <w:webHidden/>
          </w:rPr>
          <w:t>26</w:t>
        </w:r>
        <w:r>
          <w:rPr>
            <w:noProof/>
            <w:webHidden/>
          </w:rPr>
          <w:fldChar w:fldCharType="end"/>
        </w:r>
      </w:hyperlink>
    </w:p>
    <w:p w:rsidR="004B3FA3" w:rsidRDefault="004B3FA3">
      <w:pPr>
        <w:pStyle w:val="21"/>
        <w:tabs>
          <w:tab w:val="left" w:pos="800"/>
          <w:tab w:val="right" w:leader="dot" w:pos="11096"/>
        </w:tabs>
        <w:rPr>
          <w:rFonts w:asciiTheme="minorHAnsi" w:eastAsiaTheme="minorEastAsia" w:hAnsiTheme="minorHAnsi" w:cstheme="minorBidi"/>
          <w:noProof/>
          <w:szCs w:val="22"/>
          <w:lang w:val="el-GR" w:eastAsia="el-GR"/>
        </w:rPr>
      </w:pPr>
      <w:hyperlink w:anchor="_Toc348268632" w:history="1">
        <w:r w:rsidRPr="001F1D2F">
          <w:rPr>
            <w:rStyle w:val="-"/>
            <w:noProof/>
          </w:rPr>
          <w:t>5.3</w:t>
        </w:r>
        <w:r>
          <w:rPr>
            <w:rFonts w:asciiTheme="minorHAnsi" w:eastAsiaTheme="minorEastAsia" w:hAnsiTheme="minorHAnsi" w:cstheme="minorBidi"/>
            <w:noProof/>
            <w:szCs w:val="22"/>
            <w:lang w:val="el-GR" w:eastAsia="el-GR"/>
          </w:rPr>
          <w:tab/>
        </w:r>
        <w:r w:rsidRPr="001F1D2F">
          <w:rPr>
            <w:rStyle w:val="-"/>
            <w:noProof/>
          </w:rPr>
          <w:t>Επεξήγηση πινάκων</w:t>
        </w:r>
        <w:r>
          <w:rPr>
            <w:noProof/>
            <w:webHidden/>
          </w:rPr>
          <w:tab/>
        </w:r>
        <w:r>
          <w:rPr>
            <w:noProof/>
            <w:webHidden/>
          </w:rPr>
          <w:fldChar w:fldCharType="begin"/>
        </w:r>
        <w:r>
          <w:rPr>
            <w:noProof/>
            <w:webHidden/>
          </w:rPr>
          <w:instrText xml:space="preserve"> PAGEREF _Toc348268632 \h </w:instrText>
        </w:r>
        <w:r>
          <w:rPr>
            <w:noProof/>
            <w:webHidden/>
          </w:rPr>
        </w:r>
        <w:r>
          <w:rPr>
            <w:noProof/>
            <w:webHidden/>
          </w:rPr>
          <w:fldChar w:fldCharType="separate"/>
        </w:r>
        <w:r>
          <w:rPr>
            <w:noProof/>
            <w:webHidden/>
          </w:rPr>
          <w:t>26</w:t>
        </w:r>
        <w:r>
          <w:rPr>
            <w:noProof/>
            <w:webHidden/>
          </w:rPr>
          <w:fldChar w:fldCharType="end"/>
        </w:r>
      </w:hyperlink>
    </w:p>
    <w:p w:rsidR="004B3FA3" w:rsidRDefault="004B3FA3">
      <w:pPr>
        <w:pStyle w:val="10"/>
        <w:tabs>
          <w:tab w:val="left" w:pos="400"/>
          <w:tab w:val="right" w:leader="dot" w:pos="11096"/>
        </w:tabs>
        <w:rPr>
          <w:rFonts w:asciiTheme="minorHAnsi" w:eastAsiaTheme="minorEastAsia" w:hAnsiTheme="minorHAnsi" w:cstheme="minorBidi"/>
          <w:noProof/>
          <w:szCs w:val="22"/>
          <w:lang w:val="el-GR" w:eastAsia="el-GR"/>
        </w:rPr>
      </w:pPr>
      <w:hyperlink w:anchor="_Toc348268633" w:history="1">
        <w:r w:rsidRPr="001F1D2F">
          <w:rPr>
            <w:rStyle w:val="-"/>
            <w:rFonts w:ascii="Arial" w:hAnsi="Arial" w:cs="Arial"/>
            <w:noProof/>
            <w:lang w:val="el-GR"/>
          </w:rPr>
          <w:t>6</w:t>
        </w:r>
        <w:r>
          <w:rPr>
            <w:rFonts w:asciiTheme="minorHAnsi" w:eastAsiaTheme="minorEastAsia" w:hAnsiTheme="minorHAnsi" w:cstheme="minorBidi"/>
            <w:noProof/>
            <w:szCs w:val="22"/>
            <w:lang w:val="el-GR" w:eastAsia="el-GR"/>
          </w:rPr>
          <w:tab/>
        </w:r>
        <w:r w:rsidRPr="001F1D2F">
          <w:rPr>
            <w:rStyle w:val="-"/>
            <w:rFonts w:ascii="Arial" w:hAnsi="Arial" w:cs="Arial"/>
            <w:noProof/>
            <w:lang w:val="el-GR"/>
          </w:rPr>
          <w:t>Τεκμηρίωση για τον χρήστη</w:t>
        </w:r>
        <w:r>
          <w:rPr>
            <w:noProof/>
            <w:webHidden/>
          </w:rPr>
          <w:tab/>
        </w:r>
        <w:r>
          <w:rPr>
            <w:noProof/>
            <w:webHidden/>
          </w:rPr>
          <w:fldChar w:fldCharType="begin"/>
        </w:r>
        <w:r>
          <w:rPr>
            <w:noProof/>
            <w:webHidden/>
          </w:rPr>
          <w:instrText xml:space="preserve"> PAGEREF _Toc348268633 \h </w:instrText>
        </w:r>
        <w:r>
          <w:rPr>
            <w:noProof/>
            <w:webHidden/>
          </w:rPr>
        </w:r>
        <w:r>
          <w:rPr>
            <w:noProof/>
            <w:webHidden/>
          </w:rPr>
          <w:fldChar w:fldCharType="separate"/>
        </w:r>
        <w:r>
          <w:rPr>
            <w:noProof/>
            <w:webHidden/>
          </w:rPr>
          <w:t>27</w:t>
        </w:r>
        <w:r>
          <w:rPr>
            <w:noProof/>
            <w:webHidden/>
          </w:rPr>
          <w:fldChar w:fldCharType="end"/>
        </w:r>
      </w:hyperlink>
    </w:p>
    <w:p w:rsidR="004B3FA3" w:rsidRDefault="004B3FA3">
      <w:pPr>
        <w:pStyle w:val="10"/>
        <w:tabs>
          <w:tab w:val="left" w:pos="400"/>
          <w:tab w:val="right" w:leader="dot" w:pos="11096"/>
        </w:tabs>
        <w:rPr>
          <w:rFonts w:asciiTheme="minorHAnsi" w:eastAsiaTheme="minorEastAsia" w:hAnsiTheme="minorHAnsi" w:cstheme="minorBidi"/>
          <w:noProof/>
          <w:szCs w:val="22"/>
          <w:lang w:val="el-GR" w:eastAsia="el-GR"/>
        </w:rPr>
      </w:pPr>
      <w:hyperlink w:anchor="_Toc348268634" w:history="1">
        <w:r w:rsidRPr="001F1D2F">
          <w:rPr>
            <w:rStyle w:val="-"/>
            <w:rFonts w:ascii="Arial" w:hAnsi="Arial" w:cs="Arial"/>
            <w:noProof/>
            <w:lang w:val="el-GR"/>
          </w:rPr>
          <w:t>7</w:t>
        </w:r>
        <w:r>
          <w:rPr>
            <w:rFonts w:asciiTheme="minorHAnsi" w:eastAsiaTheme="minorEastAsia" w:hAnsiTheme="minorHAnsi" w:cstheme="minorBidi"/>
            <w:noProof/>
            <w:szCs w:val="22"/>
            <w:lang w:val="el-GR" w:eastAsia="el-GR"/>
          </w:rPr>
          <w:tab/>
        </w:r>
        <w:r w:rsidRPr="001F1D2F">
          <w:rPr>
            <w:rStyle w:val="-"/>
            <w:rFonts w:ascii="Arial" w:hAnsi="Arial" w:cs="Arial"/>
            <w:noProof/>
            <w:lang w:val="el-GR"/>
          </w:rPr>
          <w:t>Διάγραμμα κλάσεων</w:t>
        </w:r>
        <w:r>
          <w:rPr>
            <w:noProof/>
            <w:webHidden/>
          </w:rPr>
          <w:tab/>
        </w:r>
        <w:r>
          <w:rPr>
            <w:noProof/>
            <w:webHidden/>
          </w:rPr>
          <w:fldChar w:fldCharType="begin"/>
        </w:r>
        <w:r>
          <w:rPr>
            <w:noProof/>
            <w:webHidden/>
          </w:rPr>
          <w:instrText xml:space="preserve"> PAGEREF _Toc348268634 \h </w:instrText>
        </w:r>
        <w:r>
          <w:rPr>
            <w:noProof/>
            <w:webHidden/>
          </w:rPr>
        </w:r>
        <w:r>
          <w:rPr>
            <w:noProof/>
            <w:webHidden/>
          </w:rPr>
          <w:fldChar w:fldCharType="separate"/>
        </w:r>
        <w:r>
          <w:rPr>
            <w:noProof/>
            <w:webHidden/>
          </w:rPr>
          <w:t>29</w:t>
        </w:r>
        <w:r>
          <w:rPr>
            <w:noProof/>
            <w:webHidden/>
          </w:rPr>
          <w:fldChar w:fldCharType="end"/>
        </w:r>
      </w:hyperlink>
    </w:p>
    <w:p w:rsidR="004B3FA3" w:rsidRDefault="004B3FA3">
      <w:pPr>
        <w:pStyle w:val="10"/>
        <w:tabs>
          <w:tab w:val="left" w:pos="400"/>
          <w:tab w:val="right" w:leader="dot" w:pos="11096"/>
        </w:tabs>
        <w:rPr>
          <w:rFonts w:asciiTheme="minorHAnsi" w:eastAsiaTheme="minorEastAsia" w:hAnsiTheme="minorHAnsi" w:cstheme="minorBidi"/>
          <w:noProof/>
          <w:szCs w:val="22"/>
          <w:lang w:val="el-GR" w:eastAsia="el-GR"/>
        </w:rPr>
      </w:pPr>
      <w:hyperlink w:anchor="_Toc348268635" w:history="1">
        <w:r w:rsidRPr="001F1D2F">
          <w:rPr>
            <w:rStyle w:val="-"/>
            <w:rFonts w:ascii="Arial" w:hAnsi="Arial" w:cs="Arial"/>
            <w:noProof/>
            <w:lang w:val="el-GR"/>
          </w:rPr>
          <w:t>8</w:t>
        </w:r>
        <w:r>
          <w:rPr>
            <w:rFonts w:asciiTheme="minorHAnsi" w:eastAsiaTheme="minorEastAsia" w:hAnsiTheme="minorHAnsi" w:cstheme="minorBidi"/>
            <w:noProof/>
            <w:szCs w:val="22"/>
            <w:lang w:val="el-GR" w:eastAsia="el-GR"/>
          </w:rPr>
          <w:tab/>
        </w:r>
        <w:r w:rsidRPr="001F1D2F">
          <w:rPr>
            <w:rStyle w:val="-"/>
            <w:rFonts w:ascii="Arial" w:hAnsi="Arial" w:cs="Arial"/>
            <w:noProof/>
            <w:lang w:val="el-GR"/>
          </w:rPr>
          <w:t>Διαγράμματα ακολουθίας</w:t>
        </w:r>
        <w:r>
          <w:rPr>
            <w:noProof/>
            <w:webHidden/>
          </w:rPr>
          <w:tab/>
        </w:r>
        <w:r>
          <w:rPr>
            <w:noProof/>
            <w:webHidden/>
          </w:rPr>
          <w:fldChar w:fldCharType="begin"/>
        </w:r>
        <w:r>
          <w:rPr>
            <w:noProof/>
            <w:webHidden/>
          </w:rPr>
          <w:instrText xml:space="preserve"> PAGEREF _Toc348268635 \h </w:instrText>
        </w:r>
        <w:r>
          <w:rPr>
            <w:noProof/>
            <w:webHidden/>
          </w:rPr>
        </w:r>
        <w:r>
          <w:rPr>
            <w:noProof/>
            <w:webHidden/>
          </w:rPr>
          <w:fldChar w:fldCharType="separate"/>
        </w:r>
        <w:r>
          <w:rPr>
            <w:noProof/>
            <w:webHidden/>
          </w:rPr>
          <w:t>30</w:t>
        </w:r>
        <w:r>
          <w:rPr>
            <w:noProof/>
            <w:webHidden/>
          </w:rPr>
          <w:fldChar w:fldCharType="end"/>
        </w:r>
      </w:hyperlink>
    </w:p>
    <w:p w:rsidR="004B3FA3" w:rsidRDefault="004B3FA3">
      <w:pPr>
        <w:pStyle w:val="10"/>
        <w:tabs>
          <w:tab w:val="left" w:pos="400"/>
          <w:tab w:val="right" w:leader="dot" w:pos="11096"/>
        </w:tabs>
        <w:rPr>
          <w:rFonts w:asciiTheme="minorHAnsi" w:eastAsiaTheme="minorEastAsia" w:hAnsiTheme="minorHAnsi" w:cstheme="minorBidi"/>
          <w:noProof/>
          <w:szCs w:val="22"/>
          <w:lang w:val="el-GR" w:eastAsia="el-GR"/>
        </w:rPr>
      </w:pPr>
      <w:hyperlink w:anchor="_Toc348268636" w:history="1">
        <w:r w:rsidRPr="001F1D2F">
          <w:rPr>
            <w:rStyle w:val="-"/>
            <w:rFonts w:ascii="Arial" w:hAnsi="Arial" w:cs="Arial"/>
            <w:noProof/>
            <w:lang w:val="el-GR"/>
          </w:rPr>
          <w:t>9</w:t>
        </w:r>
        <w:r>
          <w:rPr>
            <w:rFonts w:asciiTheme="minorHAnsi" w:eastAsiaTheme="minorEastAsia" w:hAnsiTheme="minorHAnsi" w:cstheme="minorBidi"/>
            <w:noProof/>
            <w:szCs w:val="22"/>
            <w:lang w:val="el-GR" w:eastAsia="el-GR"/>
          </w:rPr>
          <w:tab/>
        </w:r>
        <w:r w:rsidRPr="001F1D2F">
          <w:rPr>
            <w:rStyle w:val="-"/>
            <w:rFonts w:ascii="Arial" w:hAnsi="Arial" w:cs="Arial"/>
            <w:noProof/>
            <w:lang w:val="el-GR"/>
          </w:rPr>
          <w:t>Διαγράμματα δραστηριοτήτων</w:t>
        </w:r>
        <w:r>
          <w:rPr>
            <w:noProof/>
            <w:webHidden/>
          </w:rPr>
          <w:tab/>
        </w:r>
        <w:r>
          <w:rPr>
            <w:noProof/>
            <w:webHidden/>
          </w:rPr>
          <w:fldChar w:fldCharType="begin"/>
        </w:r>
        <w:r>
          <w:rPr>
            <w:noProof/>
            <w:webHidden/>
          </w:rPr>
          <w:instrText xml:space="preserve"> PAGEREF _Toc348268636 \h </w:instrText>
        </w:r>
        <w:r>
          <w:rPr>
            <w:noProof/>
            <w:webHidden/>
          </w:rPr>
        </w:r>
        <w:r>
          <w:rPr>
            <w:noProof/>
            <w:webHidden/>
          </w:rPr>
          <w:fldChar w:fldCharType="separate"/>
        </w:r>
        <w:r>
          <w:rPr>
            <w:noProof/>
            <w:webHidden/>
          </w:rPr>
          <w:t>33</w:t>
        </w:r>
        <w:r>
          <w:rPr>
            <w:noProof/>
            <w:webHidden/>
          </w:rPr>
          <w:fldChar w:fldCharType="end"/>
        </w:r>
      </w:hyperlink>
    </w:p>
    <w:p w:rsidR="004B3FA3" w:rsidRDefault="004B3FA3">
      <w:pPr>
        <w:pStyle w:val="10"/>
        <w:tabs>
          <w:tab w:val="left" w:pos="600"/>
          <w:tab w:val="right" w:leader="dot" w:pos="11096"/>
        </w:tabs>
        <w:rPr>
          <w:rFonts w:asciiTheme="minorHAnsi" w:eastAsiaTheme="minorEastAsia" w:hAnsiTheme="minorHAnsi" w:cstheme="minorBidi"/>
          <w:noProof/>
          <w:szCs w:val="22"/>
          <w:lang w:val="el-GR" w:eastAsia="el-GR"/>
        </w:rPr>
      </w:pPr>
      <w:hyperlink w:anchor="_Toc348268637" w:history="1">
        <w:r w:rsidRPr="001F1D2F">
          <w:rPr>
            <w:rStyle w:val="-"/>
            <w:rFonts w:ascii="Arial" w:hAnsi="Arial" w:cs="Arial"/>
            <w:noProof/>
            <w:lang w:val="el-GR"/>
          </w:rPr>
          <w:t>10</w:t>
        </w:r>
        <w:r>
          <w:rPr>
            <w:rFonts w:asciiTheme="minorHAnsi" w:eastAsiaTheme="minorEastAsia" w:hAnsiTheme="minorHAnsi" w:cstheme="minorBidi"/>
            <w:noProof/>
            <w:szCs w:val="22"/>
            <w:lang w:val="el-GR" w:eastAsia="el-GR"/>
          </w:rPr>
          <w:tab/>
        </w:r>
        <w:r w:rsidRPr="001F1D2F">
          <w:rPr>
            <w:rStyle w:val="-"/>
            <w:rFonts w:ascii="Arial" w:hAnsi="Arial" w:cs="Arial"/>
            <w:noProof/>
            <w:lang w:val="el-GR"/>
          </w:rPr>
          <w:t xml:space="preserve">Αποτελέσματα </w:t>
        </w:r>
        <w:r w:rsidRPr="001F1D2F">
          <w:rPr>
            <w:rStyle w:val="-"/>
            <w:rFonts w:ascii="Arial" w:hAnsi="Arial" w:cs="Arial"/>
            <w:noProof/>
          </w:rPr>
          <w:t>static</w:t>
        </w:r>
        <w:r w:rsidRPr="001F1D2F">
          <w:rPr>
            <w:rStyle w:val="-"/>
            <w:rFonts w:ascii="Arial" w:hAnsi="Arial" w:cs="Arial"/>
            <w:noProof/>
            <w:lang w:val="el-GR"/>
          </w:rPr>
          <w:t xml:space="preserve"> </w:t>
        </w:r>
        <w:r w:rsidRPr="001F1D2F">
          <w:rPr>
            <w:rStyle w:val="-"/>
            <w:rFonts w:ascii="Arial" w:hAnsi="Arial" w:cs="Arial"/>
            <w:noProof/>
          </w:rPr>
          <w:t>analysis</w:t>
        </w:r>
        <w:r w:rsidRPr="001F1D2F">
          <w:rPr>
            <w:rStyle w:val="-"/>
            <w:rFonts w:ascii="Arial" w:hAnsi="Arial" w:cs="Arial"/>
            <w:noProof/>
            <w:lang w:val="el-GR"/>
          </w:rPr>
          <w:t xml:space="preserve"> </w:t>
        </w:r>
        <w:r w:rsidRPr="001F1D2F">
          <w:rPr>
            <w:rStyle w:val="-"/>
            <w:rFonts w:ascii="Arial" w:hAnsi="Arial" w:cs="Arial"/>
            <w:noProof/>
          </w:rPr>
          <w:t>PMD</w:t>
        </w:r>
        <w:r w:rsidRPr="001F1D2F">
          <w:rPr>
            <w:rStyle w:val="-"/>
            <w:rFonts w:ascii="Arial" w:hAnsi="Arial" w:cs="Arial"/>
            <w:noProof/>
            <w:lang w:val="el-GR"/>
          </w:rPr>
          <w:t xml:space="preserve"> πριν και μετά</w:t>
        </w:r>
        <w:r>
          <w:rPr>
            <w:noProof/>
            <w:webHidden/>
          </w:rPr>
          <w:tab/>
        </w:r>
        <w:r>
          <w:rPr>
            <w:noProof/>
            <w:webHidden/>
          </w:rPr>
          <w:fldChar w:fldCharType="begin"/>
        </w:r>
        <w:r>
          <w:rPr>
            <w:noProof/>
            <w:webHidden/>
          </w:rPr>
          <w:instrText xml:space="preserve"> PAGEREF _Toc348268637 \h </w:instrText>
        </w:r>
        <w:r>
          <w:rPr>
            <w:noProof/>
            <w:webHidden/>
          </w:rPr>
        </w:r>
        <w:r>
          <w:rPr>
            <w:noProof/>
            <w:webHidden/>
          </w:rPr>
          <w:fldChar w:fldCharType="separate"/>
        </w:r>
        <w:r>
          <w:rPr>
            <w:noProof/>
            <w:webHidden/>
          </w:rPr>
          <w:t>34</w:t>
        </w:r>
        <w:r>
          <w:rPr>
            <w:noProof/>
            <w:webHidden/>
          </w:rPr>
          <w:fldChar w:fldCharType="end"/>
        </w:r>
      </w:hyperlink>
    </w:p>
    <w:p w:rsidR="004B3FA3" w:rsidRDefault="004B3FA3">
      <w:pPr>
        <w:pStyle w:val="21"/>
        <w:tabs>
          <w:tab w:val="right" w:leader="dot" w:pos="11096"/>
        </w:tabs>
        <w:rPr>
          <w:rFonts w:asciiTheme="minorHAnsi" w:eastAsiaTheme="minorEastAsia" w:hAnsiTheme="minorHAnsi" w:cstheme="minorBidi"/>
          <w:noProof/>
          <w:szCs w:val="22"/>
          <w:lang w:val="el-GR" w:eastAsia="el-GR"/>
        </w:rPr>
      </w:pPr>
      <w:hyperlink w:anchor="_Toc348268638" w:history="1">
        <w:r w:rsidRPr="001F1D2F">
          <w:rPr>
            <w:rStyle w:val="-"/>
            <w:noProof/>
          </w:rPr>
          <w:t>10.1 PMD πριν</w:t>
        </w:r>
        <w:r>
          <w:rPr>
            <w:noProof/>
            <w:webHidden/>
          </w:rPr>
          <w:tab/>
        </w:r>
        <w:r>
          <w:rPr>
            <w:noProof/>
            <w:webHidden/>
          </w:rPr>
          <w:fldChar w:fldCharType="begin"/>
        </w:r>
        <w:r>
          <w:rPr>
            <w:noProof/>
            <w:webHidden/>
          </w:rPr>
          <w:instrText xml:space="preserve"> PAGEREF _Toc348268638 \h </w:instrText>
        </w:r>
        <w:r>
          <w:rPr>
            <w:noProof/>
            <w:webHidden/>
          </w:rPr>
        </w:r>
        <w:r>
          <w:rPr>
            <w:noProof/>
            <w:webHidden/>
          </w:rPr>
          <w:fldChar w:fldCharType="separate"/>
        </w:r>
        <w:r>
          <w:rPr>
            <w:noProof/>
            <w:webHidden/>
          </w:rPr>
          <w:t>34</w:t>
        </w:r>
        <w:r>
          <w:rPr>
            <w:noProof/>
            <w:webHidden/>
          </w:rPr>
          <w:fldChar w:fldCharType="end"/>
        </w:r>
      </w:hyperlink>
    </w:p>
    <w:p w:rsidR="004B3FA3" w:rsidRDefault="004B3FA3">
      <w:pPr>
        <w:pStyle w:val="21"/>
        <w:tabs>
          <w:tab w:val="right" w:leader="dot" w:pos="11096"/>
        </w:tabs>
        <w:rPr>
          <w:rFonts w:asciiTheme="minorHAnsi" w:eastAsiaTheme="minorEastAsia" w:hAnsiTheme="minorHAnsi" w:cstheme="minorBidi"/>
          <w:noProof/>
          <w:szCs w:val="22"/>
          <w:lang w:val="el-GR" w:eastAsia="el-GR"/>
        </w:rPr>
      </w:pPr>
      <w:hyperlink w:anchor="_Toc348268639" w:history="1">
        <w:r w:rsidRPr="001F1D2F">
          <w:rPr>
            <w:rStyle w:val="-"/>
            <w:noProof/>
          </w:rPr>
          <w:t>10.2 PMD μετά</w:t>
        </w:r>
        <w:r>
          <w:rPr>
            <w:noProof/>
            <w:webHidden/>
          </w:rPr>
          <w:tab/>
        </w:r>
        <w:r>
          <w:rPr>
            <w:noProof/>
            <w:webHidden/>
          </w:rPr>
          <w:fldChar w:fldCharType="begin"/>
        </w:r>
        <w:r>
          <w:rPr>
            <w:noProof/>
            <w:webHidden/>
          </w:rPr>
          <w:instrText xml:space="preserve"> PAGEREF _Toc348268639 \h </w:instrText>
        </w:r>
        <w:r>
          <w:rPr>
            <w:noProof/>
            <w:webHidden/>
          </w:rPr>
        </w:r>
        <w:r>
          <w:rPr>
            <w:noProof/>
            <w:webHidden/>
          </w:rPr>
          <w:fldChar w:fldCharType="separate"/>
        </w:r>
        <w:r>
          <w:rPr>
            <w:noProof/>
            <w:webHidden/>
          </w:rPr>
          <w:t>34</w:t>
        </w:r>
        <w:r>
          <w:rPr>
            <w:noProof/>
            <w:webHidden/>
          </w:rPr>
          <w:fldChar w:fldCharType="end"/>
        </w:r>
      </w:hyperlink>
    </w:p>
    <w:p w:rsidR="004B3FA3" w:rsidRDefault="004B3FA3">
      <w:pPr>
        <w:pStyle w:val="10"/>
        <w:tabs>
          <w:tab w:val="left" w:pos="600"/>
          <w:tab w:val="right" w:leader="dot" w:pos="11096"/>
        </w:tabs>
        <w:rPr>
          <w:rFonts w:asciiTheme="minorHAnsi" w:eastAsiaTheme="minorEastAsia" w:hAnsiTheme="minorHAnsi" w:cstheme="minorBidi"/>
          <w:noProof/>
          <w:szCs w:val="22"/>
          <w:lang w:val="el-GR" w:eastAsia="el-GR"/>
        </w:rPr>
      </w:pPr>
      <w:hyperlink w:anchor="_Toc348268640" w:history="1">
        <w:r w:rsidRPr="001F1D2F">
          <w:rPr>
            <w:rStyle w:val="-"/>
            <w:rFonts w:ascii="Arial" w:hAnsi="Arial" w:cs="Arial"/>
            <w:noProof/>
            <w:lang w:val="el-GR"/>
          </w:rPr>
          <w:t>11</w:t>
        </w:r>
        <w:r>
          <w:rPr>
            <w:rFonts w:asciiTheme="minorHAnsi" w:eastAsiaTheme="minorEastAsia" w:hAnsiTheme="minorHAnsi" w:cstheme="minorBidi"/>
            <w:noProof/>
            <w:szCs w:val="22"/>
            <w:lang w:val="el-GR" w:eastAsia="el-GR"/>
          </w:rPr>
          <w:tab/>
        </w:r>
        <w:r w:rsidRPr="001F1D2F">
          <w:rPr>
            <w:rStyle w:val="-"/>
            <w:rFonts w:ascii="Arial" w:hAnsi="Arial" w:cs="Arial"/>
            <w:noProof/>
            <w:lang w:val="el-GR"/>
          </w:rPr>
          <w:t xml:space="preserve">Μέδοθοι </w:t>
        </w:r>
        <w:r w:rsidRPr="001F1D2F">
          <w:rPr>
            <w:rStyle w:val="-"/>
            <w:rFonts w:ascii="Arial" w:hAnsi="Arial" w:cs="Arial"/>
            <w:noProof/>
          </w:rPr>
          <w:t>Unit</w:t>
        </w:r>
        <w:r w:rsidRPr="001F1D2F">
          <w:rPr>
            <w:rStyle w:val="-"/>
            <w:rFonts w:ascii="Arial" w:hAnsi="Arial" w:cs="Arial"/>
            <w:noProof/>
            <w:lang w:val="el-GR"/>
          </w:rPr>
          <w:t xml:space="preserve"> </w:t>
        </w:r>
        <w:r w:rsidRPr="001F1D2F">
          <w:rPr>
            <w:rStyle w:val="-"/>
            <w:rFonts w:ascii="Arial" w:hAnsi="Arial" w:cs="Arial"/>
            <w:noProof/>
          </w:rPr>
          <w:t>esting</w:t>
        </w:r>
        <w:r>
          <w:rPr>
            <w:noProof/>
            <w:webHidden/>
          </w:rPr>
          <w:tab/>
        </w:r>
        <w:r>
          <w:rPr>
            <w:noProof/>
            <w:webHidden/>
          </w:rPr>
          <w:fldChar w:fldCharType="begin"/>
        </w:r>
        <w:r>
          <w:rPr>
            <w:noProof/>
            <w:webHidden/>
          </w:rPr>
          <w:instrText xml:space="preserve"> PAGEREF _Toc348268640 \h </w:instrText>
        </w:r>
        <w:r>
          <w:rPr>
            <w:noProof/>
            <w:webHidden/>
          </w:rPr>
        </w:r>
        <w:r>
          <w:rPr>
            <w:noProof/>
            <w:webHidden/>
          </w:rPr>
          <w:fldChar w:fldCharType="separate"/>
        </w:r>
        <w:r>
          <w:rPr>
            <w:noProof/>
            <w:webHidden/>
          </w:rPr>
          <w:t>37</w:t>
        </w:r>
        <w:r>
          <w:rPr>
            <w:noProof/>
            <w:webHidden/>
          </w:rPr>
          <w:fldChar w:fldCharType="end"/>
        </w:r>
      </w:hyperlink>
    </w:p>
    <w:p w:rsidR="004B3FA3" w:rsidRDefault="004B3FA3">
      <w:pPr>
        <w:pStyle w:val="10"/>
        <w:tabs>
          <w:tab w:val="left" w:pos="600"/>
          <w:tab w:val="right" w:leader="dot" w:pos="11096"/>
        </w:tabs>
        <w:rPr>
          <w:rFonts w:asciiTheme="minorHAnsi" w:eastAsiaTheme="minorEastAsia" w:hAnsiTheme="minorHAnsi" w:cstheme="minorBidi"/>
          <w:noProof/>
          <w:szCs w:val="22"/>
          <w:lang w:val="el-GR" w:eastAsia="el-GR"/>
        </w:rPr>
      </w:pPr>
      <w:hyperlink w:anchor="_Toc348268641" w:history="1">
        <w:r w:rsidRPr="001F1D2F">
          <w:rPr>
            <w:rStyle w:val="-"/>
            <w:rFonts w:ascii="Arial" w:hAnsi="Arial" w:cs="Arial"/>
            <w:noProof/>
          </w:rPr>
          <w:t>12</w:t>
        </w:r>
        <w:r>
          <w:rPr>
            <w:rFonts w:asciiTheme="minorHAnsi" w:eastAsiaTheme="minorEastAsia" w:hAnsiTheme="minorHAnsi" w:cstheme="minorBidi"/>
            <w:noProof/>
            <w:szCs w:val="22"/>
            <w:lang w:val="el-GR" w:eastAsia="el-GR"/>
          </w:rPr>
          <w:tab/>
        </w:r>
        <w:r w:rsidRPr="001F1D2F">
          <w:rPr>
            <w:rStyle w:val="-"/>
            <w:rFonts w:ascii="Arial" w:hAnsi="Arial" w:cs="Arial"/>
            <w:noProof/>
            <w:lang w:val="el-GR"/>
          </w:rPr>
          <w:t>Πηγαίος</w:t>
        </w:r>
        <w:r w:rsidRPr="001F1D2F">
          <w:rPr>
            <w:rStyle w:val="-"/>
            <w:rFonts w:ascii="Arial" w:hAnsi="Arial" w:cs="Arial"/>
            <w:noProof/>
          </w:rPr>
          <w:t xml:space="preserve"> </w:t>
        </w:r>
        <w:r w:rsidRPr="001F1D2F">
          <w:rPr>
            <w:rStyle w:val="-"/>
            <w:rFonts w:ascii="Arial" w:hAnsi="Arial" w:cs="Arial"/>
            <w:noProof/>
            <w:lang w:val="el-GR"/>
          </w:rPr>
          <w:t>κώδικας</w:t>
        </w:r>
        <w:r w:rsidRPr="001F1D2F">
          <w:rPr>
            <w:rStyle w:val="-"/>
            <w:rFonts w:ascii="Arial" w:hAnsi="Arial" w:cs="Arial"/>
            <w:noProof/>
          </w:rPr>
          <w:t xml:space="preserve"> – Screenshots – GUI</w:t>
        </w:r>
        <w:r>
          <w:rPr>
            <w:noProof/>
            <w:webHidden/>
          </w:rPr>
          <w:tab/>
        </w:r>
        <w:r>
          <w:rPr>
            <w:noProof/>
            <w:webHidden/>
          </w:rPr>
          <w:fldChar w:fldCharType="begin"/>
        </w:r>
        <w:r>
          <w:rPr>
            <w:noProof/>
            <w:webHidden/>
          </w:rPr>
          <w:instrText xml:space="preserve"> PAGEREF _Toc348268641 \h </w:instrText>
        </w:r>
        <w:r>
          <w:rPr>
            <w:noProof/>
            <w:webHidden/>
          </w:rPr>
        </w:r>
        <w:r>
          <w:rPr>
            <w:noProof/>
            <w:webHidden/>
          </w:rPr>
          <w:fldChar w:fldCharType="separate"/>
        </w:r>
        <w:r>
          <w:rPr>
            <w:noProof/>
            <w:webHidden/>
          </w:rPr>
          <w:t>41</w:t>
        </w:r>
        <w:r>
          <w:rPr>
            <w:noProof/>
            <w:webHidden/>
          </w:rPr>
          <w:fldChar w:fldCharType="end"/>
        </w:r>
      </w:hyperlink>
    </w:p>
    <w:p w:rsidR="004B3FA3" w:rsidRDefault="004B3FA3">
      <w:pPr>
        <w:pStyle w:val="21"/>
        <w:tabs>
          <w:tab w:val="right" w:leader="dot" w:pos="11096"/>
        </w:tabs>
        <w:rPr>
          <w:rFonts w:asciiTheme="minorHAnsi" w:eastAsiaTheme="minorEastAsia" w:hAnsiTheme="minorHAnsi" w:cstheme="minorBidi"/>
          <w:noProof/>
          <w:szCs w:val="22"/>
          <w:lang w:val="el-GR" w:eastAsia="el-GR"/>
        </w:rPr>
      </w:pPr>
      <w:hyperlink w:anchor="_Toc348268642" w:history="1">
        <w:r w:rsidRPr="001F1D2F">
          <w:rPr>
            <w:rStyle w:val="-"/>
            <w:noProof/>
          </w:rPr>
          <w:t>12.1 GUI CODE</w:t>
        </w:r>
        <w:r>
          <w:rPr>
            <w:noProof/>
            <w:webHidden/>
          </w:rPr>
          <w:tab/>
        </w:r>
        <w:r>
          <w:rPr>
            <w:noProof/>
            <w:webHidden/>
          </w:rPr>
          <w:fldChar w:fldCharType="begin"/>
        </w:r>
        <w:r>
          <w:rPr>
            <w:noProof/>
            <w:webHidden/>
          </w:rPr>
          <w:instrText xml:space="preserve"> PAGEREF _Toc348268642 \h </w:instrText>
        </w:r>
        <w:r>
          <w:rPr>
            <w:noProof/>
            <w:webHidden/>
          </w:rPr>
        </w:r>
        <w:r>
          <w:rPr>
            <w:noProof/>
            <w:webHidden/>
          </w:rPr>
          <w:fldChar w:fldCharType="separate"/>
        </w:r>
        <w:r>
          <w:rPr>
            <w:noProof/>
            <w:webHidden/>
          </w:rPr>
          <w:t>41</w:t>
        </w:r>
        <w:r>
          <w:rPr>
            <w:noProof/>
            <w:webHidden/>
          </w:rPr>
          <w:fldChar w:fldCharType="end"/>
        </w:r>
      </w:hyperlink>
    </w:p>
    <w:p w:rsidR="004B3FA3" w:rsidRDefault="004B3FA3">
      <w:pPr>
        <w:pStyle w:val="21"/>
        <w:tabs>
          <w:tab w:val="right" w:leader="dot" w:pos="11096"/>
        </w:tabs>
        <w:rPr>
          <w:rFonts w:asciiTheme="minorHAnsi" w:eastAsiaTheme="minorEastAsia" w:hAnsiTheme="minorHAnsi" w:cstheme="minorBidi"/>
          <w:noProof/>
          <w:szCs w:val="22"/>
          <w:lang w:val="el-GR" w:eastAsia="el-GR"/>
        </w:rPr>
      </w:pPr>
      <w:hyperlink w:anchor="_Toc348268643" w:history="1">
        <w:r w:rsidRPr="001F1D2F">
          <w:rPr>
            <w:rStyle w:val="-"/>
            <w:noProof/>
          </w:rPr>
          <w:t>12.2 Model CODE</w:t>
        </w:r>
        <w:r>
          <w:rPr>
            <w:noProof/>
            <w:webHidden/>
          </w:rPr>
          <w:tab/>
        </w:r>
        <w:r>
          <w:rPr>
            <w:noProof/>
            <w:webHidden/>
          </w:rPr>
          <w:fldChar w:fldCharType="begin"/>
        </w:r>
        <w:r>
          <w:rPr>
            <w:noProof/>
            <w:webHidden/>
          </w:rPr>
          <w:instrText xml:space="preserve"> PAGEREF _Toc348268643 \h </w:instrText>
        </w:r>
        <w:r>
          <w:rPr>
            <w:noProof/>
            <w:webHidden/>
          </w:rPr>
        </w:r>
        <w:r>
          <w:rPr>
            <w:noProof/>
            <w:webHidden/>
          </w:rPr>
          <w:fldChar w:fldCharType="separate"/>
        </w:r>
        <w:r>
          <w:rPr>
            <w:noProof/>
            <w:webHidden/>
          </w:rPr>
          <w:t>59</w:t>
        </w:r>
        <w:r>
          <w:rPr>
            <w:noProof/>
            <w:webHidden/>
          </w:rPr>
          <w:fldChar w:fldCharType="end"/>
        </w:r>
      </w:hyperlink>
    </w:p>
    <w:p w:rsidR="004B3FA3" w:rsidRDefault="004B3FA3">
      <w:pPr>
        <w:pStyle w:val="21"/>
        <w:tabs>
          <w:tab w:val="right" w:leader="dot" w:pos="11096"/>
        </w:tabs>
        <w:rPr>
          <w:rFonts w:asciiTheme="minorHAnsi" w:eastAsiaTheme="minorEastAsia" w:hAnsiTheme="minorHAnsi" w:cstheme="minorBidi"/>
          <w:noProof/>
          <w:szCs w:val="22"/>
          <w:lang w:val="el-GR" w:eastAsia="el-GR"/>
        </w:rPr>
      </w:pPr>
      <w:hyperlink w:anchor="_Toc348268644" w:history="1">
        <w:r w:rsidRPr="001F1D2F">
          <w:rPr>
            <w:rStyle w:val="-"/>
            <w:noProof/>
          </w:rPr>
          <w:t>12.3 Screenshots</w:t>
        </w:r>
        <w:r>
          <w:rPr>
            <w:noProof/>
            <w:webHidden/>
          </w:rPr>
          <w:tab/>
        </w:r>
        <w:r>
          <w:rPr>
            <w:noProof/>
            <w:webHidden/>
          </w:rPr>
          <w:fldChar w:fldCharType="begin"/>
        </w:r>
        <w:r>
          <w:rPr>
            <w:noProof/>
            <w:webHidden/>
          </w:rPr>
          <w:instrText xml:space="preserve"> PAGEREF _Toc348268644 \h </w:instrText>
        </w:r>
        <w:r>
          <w:rPr>
            <w:noProof/>
            <w:webHidden/>
          </w:rPr>
        </w:r>
        <w:r>
          <w:rPr>
            <w:noProof/>
            <w:webHidden/>
          </w:rPr>
          <w:fldChar w:fldCharType="separate"/>
        </w:r>
        <w:r>
          <w:rPr>
            <w:noProof/>
            <w:webHidden/>
          </w:rPr>
          <w:t>77</w:t>
        </w:r>
        <w:r>
          <w:rPr>
            <w:noProof/>
            <w:webHidden/>
          </w:rPr>
          <w:fldChar w:fldCharType="end"/>
        </w:r>
      </w:hyperlink>
    </w:p>
    <w:p w:rsidR="004B3FA3" w:rsidRDefault="004B3FA3">
      <w:pPr>
        <w:pStyle w:val="10"/>
        <w:tabs>
          <w:tab w:val="left" w:pos="600"/>
          <w:tab w:val="right" w:leader="dot" w:pos="11096"/>
        </w:tabs>
        <w:rPr>
          <w:rFonts w:asciiTheme="minorHAnsi" w:eastAsiaTheme="minorEastAsia" w:hAnsiTheme="minorHAnsi" w:cstheme="minorBidi"/>
          <w:noProof/>
          <w:szCs w:val="22"/>
          <w:lang w:val="el-GR" w:eastAsia="el-GR"/>
        </w:rPr>
      </w:pPr>
      <w:hyperlink w:anchor="_Toc348268645" w:history="1">
        <w:r w:rsidRPr="001F1D2F">
          <w:rPr>
            <w:rStyle w:val="-"/>
            <w:rFonts w:ascii="Arial" w:hAnsi="Arial" w:cs="Arial"/>
            <w:noProof/>
          </w:rPr>
          <w:t>13</w:t>
        </w:r>
        <w:r>
          <w:rPr>
            <w:rFonts w:asciiTheme="minorHAnsi" w:eastAsiaTheme="minorEastAsia" w:hAnsiTheme="minorHAnsi" w:cstheme="minorBidi"/>
            <w:noProof/>
            <w:szCs w:val="22"/>
            <w:lang w:val="el-GR" w:eastAsia="el-GR"/>
          </w:rPr>
          <w:tab/>
        </w:r>
        <w:r w:rsidRPr="001F1D2F">
          <w:rPr>
            <w:rStyle w:val="-"/>
            <w:rFonts w:ascii="Arial" w:hAnsi="Arial" w:cs="Arial"/>
            <w:noProof/>
          </w:rPr>
          <w:t>User Acceptance Testing</w:t>
        </w:r>
        <w:r>
          <w:rPr>
            <w:noProof/>
            <w:webHidden/>
          </w:rPr>
          <w:tab/>
        </w:r>
        <w:r>
          <w:rPr>
            <w:noProof/>
            <w:webHidden/>
          </w:rPr>
          <w:fldChar w:fldCharType="begin"/>
        </w:r>
        <w:r>
          <w:rPr>
            <w:noProof/>
            <w:webHidden/>
          </w:rPr>
          <w:instrText xml:space="preserve"> PAGEREF _Toc348268645 \h </w:instrText>
        </w:r>
        <w:r>
          <w:rPr>
            <w:noProof/>
            <w:webHidden/>
          </w:rPr>
        </w:r>
        <w:r>
          <w:rPr>
            <w:noProof/>
            <w:webHidden/>
          </w:rPr>
          <w:fldChar w:fldCharType="separate"/>
        </w:r>
        <w:r>
          <w:rPr>
            <w:noProof/>
            <w:webHidden/>
          </w:rPr>
          <w:t>84</w:t>
        </w:r>
        <w:r>
          <w:rPr>
            <w:noProof/>
            <w:webHidden/>
          </w:rPr>
          <w:fldChar w:fldCharType="end"/>
        </w:r>
      </w:hyperlink>
    </w:p>
    <w:p w:rsidR="004B3FA3" w:rsidRDefault="004B3FA3">
      <w:pPr>
        <w:pStyle w:val="21"/>
        <w:tabs>
          <w:tab w:val="right" w:leader="dot" w:pos="11096"/>
        </w:tabs>
        <w:rPr>
          <w:rFonts w:asciiTheme="minorHAnsi" w:eastAsiaTheme="minorEastAsia" w:hAnsiTheme="minorHAnsi" w:cstheme="minorBidi"/>
          <w:noProof/>
          <w:szCs w:val="22"/>
          <w:lang w:val="el-GR" w:eastAsia="el-GR"/>
        </w:rPr>
      </w:pPr>
      <w:hyperlink w:anchor="_Toc348268646" w:history="1">
        <w:r w:rsidRPr="001F1D2F">
          <w:rPr>
            <w:rStyle w:val="-"/>
            <w:noProof/>
          </w:rPr>
          <w:t>Ορισμός Ελέγχου Αποδοχής χρηστών</w:t>
        </w:r>
        <w:r>
          <w:rPr>
            <w:noProof/>
            <w:webHidden/>
          </w:rPr>
          <w:tab/>
        </w:r>
        <w:r>
          <w:rPr>
            <w:noProof/>
            <w:webHidden/>
          </w:rPr>
          <w:fldChar w:fldCharType="begin"/>
        </w:r>
        <w:r>
          <w:rPr>
            <w:noProof/>
            <w:webHidden/>
          </w:rPr>
          <w:instrText xml:space="preserve"> PAGEREF _Toc348268646 \h </w:instrText>
        </w:r>
        <w:r>
          <w:rPr>
            <w:noProof/>
            <w:webHidden/>
          </w:rPr>
        </w:r>
        <w:r>
          <w:rPr>
            <w:noProof/>
            <w:webHidden/>
          </w:rPr>
          <w:fldChar w:fldCharType="separate"/>
        </w:r>
        <w:r>
          <w:rPr>
            <w:noProof/>
            <w:webHidden/>
          </w:rPr>
          <w:t>84</w:t>
        </w:r>
        <w:r>
          <w:rPr>
            <w:noProof/>
            <w:webHidden/>
          </w:rPr>
          <w:fldChar w:fldCharType="end"/>
        </w:r>
      </w:hyperlink>
    </w:p>
    <w:p w:rsidR="004B3FA3" w:rsidRDefault="004B3FA3">
      <w:pPr>
        <w:pStyle w:val="21"/>
        <w:tabs>
          <w:tab w:val="right" w:leader="dot" w:pos="11096"/>
        </w:tabs>
        <w:rPr>
          <w:rFonts w:asciiTheme="minorHAnsi" w:eastAsiaTheme="minorEastAsia" w:hAnsiTheme="minorHAnsi" w:cstheme="minorBidi"/>
          <w:noProof/>
          <w:szCs w:val="22"/>
          <w:lang w:val="el-GR" w:eastAsia="el-GR"/>
        </w:rPr>
      </w:pPr>
      <w:hyperlink w:anchor="_Toc348268647" w:history="1">
        <w:r w:rsidRPr="001F1D2F">
          <w:rPr>
            <w:rStyle w:val="-"/>
            <w:noProof/>
          </w:rPr>
          <w:t>Υπεύθυνοι Ελέγχου Αποδοχής Χρηστών</w:t>
        </w:r>
        <w:r>
          <w:rPr>
            <w:noProof/>
            <w:webHidden/>
          </w:rPr>
          <w:tab/>
        </w:r>
        <w:r>
          <w:rPr>
            <w:noProof/>
            <w:webHidden/>
          </w:rPr>
          <w:fldChar w:fldCharType="begin"/>
        </w:r>
        <w:r>
          <w:rPr>
            <w:noProof/>
            <w:webHidden/>
          </w:rPr>
          <w:instrText xml:space="preserve"> PAGEREF _Toc348268647 \h </w:instrText>
        </w:r>
        <w:r>
          <w:rPr>
            <w:noProof/>
            <w:webHidden/>
          </w:rPr>
        </w:r>
        <w:r>
          <w:rPr>
            <w:noProof/>
            <w:webHidden/>
          </w:rPr>
          <w:fldChar w:fldCharType="separate"/>
        </w:r>
        <w:r>
          <w:rPr>
            <w:noProof/>
            <w:webHidden/>
          </w:rPr>
          <w:t>84</w:t>
        </w:r>
        <w:r>
          <w:rPr>
            <w:noProof/>
            <w:webHidden/>
          </w:rPr>
          <w:fldChar w:fldCharType="end"/>
        </w:r>
      </w:hyperlink>
    </w:p>
    <w:p w:rsidR="004B3FA3" w:rsidRDefault="004B3FA3">
      <w:pPr>
        <w:pStyle w:val="21"/>
        <w:tabs>
          <w:tab w:val="right" w:leader="dot" w:pos="11096"/>
        </w:tabs>
        <w:rPr>
          <w:rFonts w:asciiTheme="minorHAnsi" w:eastAsiaTheme="minorEastAsia" w:hAnsiTheme="minorHAnsi" w:cstheme="minorBidi"/>
          <w:noProof/>
          <w:szCs w:val="22"/>
          <w:lang w:val="el-GR" w:eastAsia="el-GR"/>
        </w:rPr>
      </w:pPr>
      <w:hyperlink w:anchor="_Toc348268648" w:history="1">
        <w:r w:rsidRPr="001F1D2F">
          <w:rPr>
            <w:rStyle w:val="-"/>
            <w:noProof/>
          </w:rPr>
          <w:t>Έ</w:t>
        </w:r>
        <w:r w:rsidRPr="001F1D2F">
          <w:rPr>
            <w:rStyle w:val="-"/>
            <w:noProof/>
          </w:rPr>
          <w:t>λ</w:t>
        </w:r>
        <w:r w:rsidRPr="001F1D2F">
          <w:rPr>
            <w:rStyle w:val="-"/>
            <w:noProof/>
          </w:rPr>
          <w:t>εγχος</w:t>
        </w:r>
        <w:r>
          <w:rPr>
            <w:noProof/>
            <w:webHidden/>
          </w:rPr>
          <w:tab/>
        </w:r>
        <w:r>
          <w:rPr>
            <w:noProof/>
            <w:webHidden/>
          </w:rPr>
          <w:fldChar w:fldCharType="begin"/>
        </w:r>
        <w:r>
          <w:rPr>
            <w:noProof/>
            <w:webHidden/>
          </w:rPr>
          <w:instrText xml:space="preserve"> PAGEREF _Toc348268648 \h </w:instrText>
        </w:r>
        <w:r>
          <w:rPr>
            <w:noProof/>
            <w:webHidden/>
          </w:rPr>
        </w:r>
        <w:r>
          <w:rPr>
            <w:noProof/>
            <w:webHidden/>
          </w:rPr>
          <w:fldChar w:fldCharType="separate"/>
        </w:r>
        <w:r>
          <w:rPr>
            <w:noProof/>
            <w:webHidden/>
          </w:rPr>
          <w:t>84</w:t>
        </w:r>
        <w:r>
          <w:rPr>
            <w:noProof/>
            <w:webHidden/>
          </w:rPr>
          <w:fldChar w:fldCharType="end"/>
        </w:r>
      </w:hyperlink>
    </w:p>
    <w:p w:rsidR="00696DB0" w:rsidRDefault="004A3842" w:rsidP="00696DB0">
      <w:pPr>
        <w:spacing w:line="480" w:lineRule="auto"/>
        <w:rPr>
          <w:lang w:val="el-GR"/>
        </w:rPr>
      </w:pPr>
      <w:r w:rsidRPr="003F024C">
        <w:rPr>
          <w:rFonts w:ascii="Arial" w:hAnsi="Arial" w:cs="Arial"/>
        </w:rPr>
        <w:fldChar w:fldCharType="end"/>
      </w:r>
      <w:bookmarkStart w:id="1" w:name="_Toc44676291"/>
    </w:p>
    <w:p w:rsidR="00696DB0" w:rsidRDefault="00696DB0">
      <w:pPr>
        <w:rPr>
          <w:lang w:val="el-GR"/>
        </w:rPr>
      </w:pPr>
    </w:p>
    <w:p w:rsidR="002C32E5" w:rsidRDefault="002C32E5" w:rsidP="00733C91">
      <w:pPr>
        <w:spacing w:line="480" w:lineRule="auto"/>
        <w:rPr>
          <w:rFonts w:ascii="Arial" w:hAnsi="Arial" w:cs="Arial"/>
          <w:lang w:val="el-GR"/>
        </w:rPr>
      </w:pPr>
    </w:p>
    <w:p w:rsidR="002C32E5" w:rsidRDefault="002C32E5" w:rsidP="00733C91">
      <w:pPr>
        <w:spacing w:line="480" w:lineRule="auto"/>
        <w:rPr>
          <w:rFonts w:ascii="Arial" w:hAnsi="Arial" w:cs="Arial"/>
          <w:lang w:val="el-GR"/>
        </w:rPr>
      </w:pPr>
    </w:p>
    <w:p w:rsidR="002C32E5" w:rsidRDefault="002C32E5" w:rsidP="00733C91">
      <w:pPr>
        <w:spacing w:line="480" w:lineRule="auto"/>
        <w:rPr>
          <w:rFonts w:ascii="Arial" w:hAnsi="Arial" w:cs="Arial"/>
          <w:lang w:val="el-GR"/>
        </w:rPr>
      </w:pPr>
    </w:p>
    <w:p w:rsidR="002C32E5" w:rsidRDefault="002C32E5" w:rsidP="00733C91">
      <w:pPr>
        <w:spacing w:line="480" w:lineRule="auto"/>
        <w:rPr>
          <w:rFonts w:ascii="Arial" w:hAnsi="Arial" w:cs="Arial"/>
          <w:lang w:val="el-GR"/>
        </w:rPr>
      </w:pPr>
    </w:p>
    <w:p w:rsidR="002C32E5" w:rsidRDefault="002C32E5" w:rsidP="00733C91">
      <w:pPr>
        <w:spacing w:line="480" w:lineRule="auto"/>
        <w:rPr>
          <w:rFonts w:ascii="Arial" w:hAnsi="Arial" w:cs="Arial"/>
          <w:lang w:val="el-GR"/>
        </w:rPr>
      </w:pPr>
    </w:p>
    <w:p w:rsidR="002C32E5" w:rsidRDefault="002C32E5" w:rsidP="00733C91">
      <w:pPr>
        <w:spacing w:line="480" w:lineRule="auto"/>
        <w:rPr>
          <w:rFonts w:ascii="Arial" w:hAnsi="Arial" w:cs="Arial"/>
          <w:lang w:val="el-GR"/>
        </w:rPr>
      </w:pPr>
    </w:p>
    <w:p w:rsidR="002C32E5" w:rsidRDefault="002C32E5" w:rsidP="00733C91">
      <w:pPr>
        <w:spacing w:line="480" w:lineRule="auto"/>
        <w:rPr>
          <w:rFonts w:ascii="Arial" w:hAnsi="Arial" w:cs="Arial"/>
          <w:lang w:val="el-GR"/>
        </w:rPr>
      </w:pPr>
    </w:p>
    <w:p w:rsidR="002C32E5" w:rsidRDefault="002C32E5" w:rsidP="00733C91">
      <w:pPr>
        <w:spacing w:line="480" w:lineRule="auto"/>
        <w:rPr>
          <w:rFonts w:ascii="Arial" w:hAnsi="Arial" w:cs="Arial"/>
          <w:lang w:val="el-GR"/>
        </w:rPr>
      </w:pPr>
    </w:p>
    <w:p w:rsidR="002C32E5" w:rsidRDefault="002C32E5" w:rsidP="00733C91">
      <w:pPr>
        <w:spacing w:line="480" w:lineRule="auto"/>
        <w:rPr>
          <w:rFonts w:ascii="Arial" w:hAnsi="Arial" w:cs="Arial"/>
          <w:lang w:val="el-GR"/>
        </w:rPr>
      </w:pPr>
    </w:p>
    <w:p w:rsidR="002C32E5" w:rsidRDefault="002C32E5" w:rsidP="00733C91">
      <w:pPr>
        <w:spacing w:line="480" w:lineRule="auto"/>
        <w:rPr>
          <w:rFonts w:ascii="Arial" w:hAnsi="Arial" w:cs="Arial"/>
          <w:lang w:val="el-GR"/>
        </w:rPr>
      </w:pPr>
    </w:p>
    <w:p w:rsidR="002C32E5" w:rsidRDefault="002C32E5" w:rsidP="00733C91">
      <w:pPr>
        <w:spacing w:line="480" w:lineRule="auto"/>
        <w:rPr>
          <w:rFonts w:ascii="Arial" w:hAnsi="Arial" w:cs="Arial"/>
          <w:lang w:val="el-GR"/>
        </w:rPr>
      </w:pPr>
    </w:p>
    <w:p w:rsidR="002C32E5" w:rsidRDefault="002C32E5" w:rsidP="00733C91">
      <w:pPr>
        <w:spacing w:line="480" w:lineRule="auto"/>
        <w:rPr>
          <w:rFonts w:ascii="Arial" w:hAnsi="Arial" w:cs="Arial"/>
          <w:lang w:val="el-GR"/>
        </w:rPr>
      </w:pPr>
    </w:p>
    <w:p w:rsidR="002C32E5" w:rsidRDefault="002C32E5" w:rsidP="00733C91">
      <w:pPr>
        <w:spacing w:line="480" w:lineRule="auto"/>
        <w:rPr>
          <w:rFonts w:ascii="Arial" w:hAnsi="Arial" w:cs="Arial"/>
          <w:lang w:val="el-GR"/>
        </w:rPr>
      </w:pPr>
    </w:p>
    <w:p w:rsidR="002C32E5" w:rsidRDefault="002C32E5" w:rsidP="00733C91">
      <w:pPr>
        <w:spacing w:line="480" w:lineRule="auto"/>
        <w:rPr>
          <w:rFonts w:ascii="Arial" w:hAnsi="Arial" w:cs="Arial"/>
          <w:lang w:val="el-GR"/>
        </w:rPr>
      </w:pPr>
    </w:p>
    <w:p w:rsidR="002C32E5" w:rsidRDefault="002C32E5" w:rsidP="00733C91">
      <w:pPr>
        <w:spacing w:line="480" w:lineRule="auto"/>
        <w:rPr>
          <w:rFonts w:ascii="Arial" w:hAnsi="Arial" w:cs="Arial"/>
          <w:lang w:val="el-GR"/>
        </w:rPr>
      </w:pPr>
    </w:p>
    <w:p w:rsidR="002C32E5" w:rsidRDefault="002C32E5" w:rsidP="00733C91">
      <w:pPr>
        <w:spacing w:line="480" w:lineRule="auto"/>
        <w:rPr>
          <w:rFonts w:ascii="Arial" w:hAnsi="Arial" w:cs="Arial"/>
          <w:lang w:val="el-GR"/>
        </w:rPr>
      </w:pPr>
    </w:p>
    <w:p w:rsidR="002C32E5" w:rsidRDefault="002C32E5" w:rsidP="00733C91">
      <w:pPr>
        <w:spacing w:line="480" w:lineRule="auto"/>
        <w:rPr>
          <w:rFonts w:ascii="Arial" w:hAnsi="Arial" w:cs="Arial"/>
          <w:lang w:val="el-GR"/>
        </w:rPr>
      </w:pPr>
    </w:p>
    <w:p w:rsidR="002C32E5" w:rsidRDefault="002C32E5" w:rsidP="00733C91">
      <w:pPr>
        <w:spacing w:line="480" w:lineRule="auto"/>
        <w:rPr>
          <w:rFonts w:ascii="Arial" w:hAnsi="Arial" w:cs="Arial"/>
          <w:lang w:val="el-GR"/>
        </w:rPr>
      </w:pPr>
    </w:p>
    <w:p w:rsidR="002C32E5" w:rsidRDefault="002C32E5" w:rsidP="00733C91">
      <w:pPr>
        <w:spacing w:line="480" w:lineRule="auto"/>
        <w:rPr>
          <w:rFonts w:ascii="Arial" w:hAnsi="Arial" w:cs="Arial"/>
          <w:lang w:val="el-GR"/>
        </w:rPr>
      </w:pPr>
    </w:p>
    <w:p w:rsidR="002C32E5" w:rsidRDefault="002C32E5" w:rsidP="00733C91">
      <w:pPr>
        <w:spacing w:line="480" w:lineRule="auto"/>
        <w:rPr>
          <w:rFonts w:ascii="Arial" w:hAnsi="Arial" w:cs="Arial"/>
          <w:lang w:val="el-GR"/>
        </w:rPr>
      </w:pPr>
    </w:p>
    <w:p w:rsidR="002C32E5" w:rsidRDefault="002C32E5" w:rsidP="00733C91">
      <w:pPr>
        <w:spacing w:line="480" w:lineRule="auto"/>
        <w:rPr>
          <w:rFonts w:ascii="Arial" w:hAnsi="Arial" w:cs="Arial"/>
          <w:lang w:val="el-GR"/>
        </w:rPr>
      </w:pPr>
    </w:p>
    <w:p w:rsidR="002C32E5" w:rsidRPr="002C32E5" w:rsidRDefault="002C32E5" w:rsidP="00733C91">
      <w:pPr>
        <w:spacing w:line="480" w:lineRule="auto"/>
        <w:rPr>
          <w:rFonts w:ascii="Arial" w:hAnsi="Arial" w:cs="Arial"/>
          <w:sz w:val="28"/>
          <w:lang w:val="el-GR"/>
        </w:rPr>
      </w:pPr>
    </w:p>
    <w:p w:rsidR="00492224" w:rsidRPr="003F024C" w:rsidRDefault="00492224" w:rsidP="00492224">
      <w:pPr>
        <w:pStyle w:val="line"/>
        <w:rPr>
          <w:rFonts w:cs="Arial"/>
        </w:rPr>
      </w:pPr>
    </w:p>
    <w:p w:rsidR="00492224" w:rsidRPr="003F024C" w:rsidRDefault="00492224" w:rsidP="00513871">
      <w:pPr>
        <w:pStyle w:val="ab"/>
        <w:rPr>
          <w:rFonts w:cs="Arial"/>
          <w:lang w:val="el-GR"/>
        </w:rPr>
      </w:pPr>
      <w:r w:rsidRPr="003F024C">
        <w:rPr>
          <w:rFonts w:cs="Arial"/>
          <w:lang w:val="el-GR"/>
        </w:rPr>
        <w:t>Καταγρ</w:t>
      </w:r>
      <w:r w:rsidR="007F0E69" w:rsidRPr="003F024C">
        <w:rPr>
          <w:rFonts w:cs="Arial"/>
          <w:lang w:val="el-GR"/>
        </w:rPr>
        <w:t>αφή &amp; Ανάλυση</w:t>
      </w:r>
      <w:r w:rsidRPr="003F024C">
        <w:rPr>
          <w:rFonts w:cs="Arial"/>
          <w:lang w:val="el-GR"/>
        </w:rPr>
        <w:t xml:space="preserve"> Απαιτήσεων </w:t>
      </w:r>
    </w:p>
    <w:p w:rsidR="00492224" w:rsidRPr="003F024C" w:rsidRDefault="00492224">
      <w:pPr>
        <w:rPr>
          <w:rFonts w:ascii="Arial" w:hAnsi="Arial" w:cs="Arial"/>
          <w:lang w:val="el-GR"/>
        </w:rPr>
      </w:pPr>
    </w:p>
    <w:p w:rsidR="007F0E69" w:rsidRPr="003F024C" w:rsidRDefault="007F0E69">
      <w:pPr>
        <w:rPr>
          <w:rFonts w:ascii="Arial" w:hAnsi="Arial" w:cs="Arial"/>
          <w:lang w:val="el-GR"/>
        </w:rPr>
      </w:pPr>
    </w:p>
    <w:p w:rsidR="00602BCC" w:rsidRPr="003F024C" w:rsidRDefault="00602BCC">
      <w:pPr>
        <w:rPr>
          <w:rFonts w:ascii="Arial" w:hAnsi="Arial" w:cs="Arial"/>
          <w:lang w:val="el-GR"/>
        </w:rPr>
      </w:pPr>
    </w:p>
    <w:p w:rsidR="00602BCC" w:rsidRPr="003F024C" w:rsidRDefault="00602BCC">
      <w:pPr>
        <w:rPr>
          <w:rFonts w:ascii="Arial" w:hAnsi="Arial" w:cs="Arial"/>
          <w:lang w:val="el-GR"/>
        </w:rPr>
      </w:pPr>
    </w:p>
    <w:p w:rsidR="00602BCC" w:rsidRPr="003F024C" w:rsidRDefault="00602BCC">
      <w:pPr>
        <w:rPr>
          <w:rFonts w:ascii="Arial" w:hAnsi="Arial" w:cs="Arial"/>
          <w:lang w:val="el-GR"/>
        </w:rPr>
      </w:pPr>
    </w:p>
    <w:p w:rsidR="00602BCC" w:rsidRPr="003F024C" w:rsidRDefault="00602BCC">
      <w:pPr>
        <w:rPr>
          <w:rFonts w:ascii="Arial" w:hAnsi="Arial" w:cs="Arial"/>
          <w:lang w:val="el-GR"/>
        </w:rPr>
      </w:pPr>
    </w:p>
    <w:p w:rsidR="00602BCC" w:rsidRPr="003F024C" w:rsidRDefault="00602BCC">
      <w:pPr>
        <w:rPr>
          <w:rFonts w:ascii="Arial" w:hAnsi="Arial" w:cs="Arial"/>
          <w:lang w:val="el-GR"/>
        </w:rPr>
      </w:pPr>
    </w:p>
    <w:p w:rsidR="00602BCC" w:rsidRPr="003F024C" w:rsidRDefault="00602BCC">
      <w:pPr>
        <w:rPr>
          <w:rFonts w:ascii="Arial" w:hAnsi="Arial" w:cs="Arial"/>
          <w:lang w:val="el-GR"/>
        </w:rPr>
      </w:pPr>
    </w:p>
    <w:p w:rsidR="00602BCC" w:rsidRPr="003F024C" w:rsidRDefault="00602BCC">
      <w:pPr>
        <w:rPr>
          <w:rFonts w:ascii="Arial" w:hAnsi="Arial" w:cs="Arial"/>
          <w:lang w:val="el-GR"/>
        </w:rPr>
      </w:pPr>
    </w:p>
    <w:p w:rsidR="00602BCC" w:rsidRPr="003F024C" w:rsidRDefault="00602BCC">
      <w:pPr>
        <w:rPr>
          <w:rFonts w:ascii="Arial" w:hAnsi="Arial" w:cs="Arial"/>
          <w:lang w:val="el-GR"/>
        </w:rPr>
      </w:pPr>
    </w:p>
    <w:p w:rsidR="00602BCC" w:rsidRPr="003F024C" w:rsidRDefault="00602BCC">
      <w:pPr>
        <w:rPr>
          <w:rFonts w:ascii="Arial" w:hAnsi="Arial" w:cs="Arial"/>
          <w:lang w:val="el-GR"/>
        </w:rPr>
      </w:pPr>
    </w:p>
    <w:p w:rsidR="00602BCC" w:rsidRPr="003F024C" w:rsidRDefault="00602BCC">
      <w:pPr>
        <w:rPr>
          <w:rFonts w:ascii="Arial" w:hAnsi="Arial" w:cs="Arial"/>
          <w:lang w:val="el-GR"/>
        </w:rPr>
      </w:pPr>
    </w:p>
    <w:p w:rsidR="00602BCC" w:rsidRPr="003F024C" w:rsidRDefault="00602BCC">
      <w:pPr>
        <w:rPr>
          <w:rFonts w:ascii="Arial" w:hAnsi="Arial" w:cs="Arial"/>
          <w:lang w:val="el-GR"/>
        </w:rPr>
      </w:pPr>
    </w:p>
    <w:p w:rsidR="00602BCC" w:rsidRPr="003F024C" w:rsidRDefault="00602BCC">
      <w:pPr>
        <w:rPr>
          <w:rFonts w:ascii="Arial" w:hAnsi="Arial" w:cs="Arial"/>
          <w:lang w:val="el-GR"/>
        </w:rPr>
      </w:pPr>
    </w:p>
    <w:p w:rsidR="00602BCC" w:rsidRPr="003F024C" w:rsidRDefault="00602BCC">
      <w:pPr>
        <w:rPr>
          <w:rFonts w:ascii="Arial" w:hAnsi="Arial" w:cs="Arial"/>
          <w:lang w:val="el-GR"/>
        </w:rPr>
      </w:pPr>
    </w:p>
    <w:p w:rsidR="00602BCC" w:rsidRPr="003F024C" w:rsidRDefault="00602BCC">
      <w:pPr>
        <w:rPr>
          <w:rFonts w:ascii="Arial" w:hAnsi="Arial" w:cs="Arial"/>
          <w:lang w:val="el-GR"/>
        </w:rPr>
      </w:pPr>
    </w:p>
    <w:p w:rsidR="00602BCC" w:rsidRPr="003F024C" w:rsidRDefault="00602BCC">
      <w:pPr>
        <w:rPr>
          <w:rFonts w:ascii="Arial" w:hAnsi="Arial" w:cs="Arial"/>
          <w:lang w:val="el-GR"/>
        </w:rPr>
      </w:pPr>
    </w:p>
    <w:p w:rsidR="00602BCC" w:rsidRPr="003F024C" w:rsidRDefault="00602BCC">
      <w:pPr>
        <w:rPr>
          <w:rFonts w:ascii="Arial" w:hAnsi="Arial" w:cs="Arial"/>
          <w:lang w:val="el-GR"/>
        </w:rPr>
      </w:pPr>
    </w:p>
    <w:p w:rsidR="00602BCC" w:rsidRPr="003F024C" w:rsidRDefault="00602BCC">
      <w:pPr>
        <w:rPr>
          <w:rFonts w:ascii="Arial" w:hAnsi="Arial" w:cs="Arial"/>
          <w:lang w:val="el-GR"/>
        </w:rPr>
      </w:pPr>
    </w:p>
    <w:p w:rsidR="00602BCC" w:rsidRPr="003F024C" w:rsidRDefault="00602BCC">
      <w:pPr>
        <w:rPr>
          <w:rFonts w:ascii="Arial" w:hAnsi="Arial" w:cs="Arial"/>
          <w:lang w:val="el-GR"/>
        </w:rPr>
      </w:pPr>
    </w:p>
    <w:p w:rsidR="00602BCC" w:rsidRPr="003F024C" w:rsidRDefault="00602BCC">
      <w:pPr>
        <w:rPr>
          <w:rFonts w:ascii="Arial" w:hAnsi="Arial" w:cs="Arial"/>
          <w:lang w:val="el-GR"/>
        </w:rPr>
      </w:pPr>
    </w:p>
    <w:p w:rsidR="00602BCC" w:rsidRPr="003F024C" w:rsidRDefault="00602BCC">
      <w:pPr>
        <w:rPr>
          <w:rFonts w:ascii="Arial" w:hAnsi="Arial" w:cs="Arial"/>
          <w:lang w:val="el-GR"/>
        </w:rPr>
      </w:pPr>
    </w:p>
    <w:p w:rsidR="00602BCC" w:rsidRPr="003F024C" w:rsidRDefault="00602BCC">
      <w:pPr>
        <w:rPr>
          <w:rFonts w:ascii="Arial" w:hAnsi="Arial" w:cs="Arial"/>
          <w:lang w:val="el-GR"/>
        </w:rPr>
      </w:pPr>
    </w:p>
    <w:p w:rsidR="00602BCC" w:rsidRDefault="00602BCC">
      <w:pPr>
        <w:rPr>
          <w:rFonts w:ascii="Arial" w:hAnsi="Arial" w:cs="Arial"/>
          <w:lang w:val="el-GR"/>
        </w:rPr>
      </w:pPr>
    </w:p>
    <w:p w:rsidR="00C92907" w:rsidRDefault="00C92907">
      <w:pPr>
        <w:rPr>
          <w:rFonts w:ascii="Arial" w:hAnsi="Arial" w:cs="Arial"/>
          <w:lang w:val="el-GR"/>
        </w:rPr>
      </w:pPr>
    </w:p>
    <w:p w:rsidR="00C92907" w:rsidRDefault="00C92907">
      <w:pPr>
        <w:rPr>
          <w:rFonts w:ascii="Arial" w:hAnsi="Arial" w:cs="Arial"/>
          <w:lang w:val="el-GR"/>
        </w:rPr>
      </w:pPr>
    </w:p>
    <w:p w:rsidR="00C92907" w:rsidRDefault="00C92907">
      <w:pPr>
        <w:rPr>
          <w:rFonts w:ascii="Arial" w:hAnsi="Arial" w:cs="Arial"/>
          <w:lang w:val="el-GR"/>
        </w:rPr>
      </w:pPr>
    </w:p>
    <w:p w:rsidR="00C92907" w:rsidRDefault="00C92907">
      <w:pPr>
        <w:rPr>
          <w:rFonts w:ascii="Arial" w:hAnsi="Arial" w:cs="Arial"/>
          <w:lang w:val="el-GR"/>
        </w:rPr>
      </w:pPr>
    </w:p>
    <w:p w:rsidR="00C92907" w:rsidRDefault="00C92907">
      <w:pPr>
        <w:rPr>
          <w:rFonts w:ascii="Arial" w:hAnsi="Arial" w:cs="Arial"/>
          <w:lang w:val="el-GR"/>
        </w:rPr>
      </w:pPr>
    </w:p>
    <w:p w:rsidR="00C92907" w:rsidRDefault="00C92907">
      <w:pPr>
        <w:rPr>
          <w:rFonts w:ascii="Arial" w:hAnsi="Arial" w:cs="Arial"/>
          <w:lang w:val="el-GR"/>
        </w:rPr>
      </w:pPr>
    </w:p>
    <w:p w:rsidR="00C92907" w:rsidRDefault="00C92907">
      <w:pPr>
        <w:rPr>
          <w:rFonts w:ascii="Arial" w:hAnsi="Arial" w:cs="Arial"/>
          <w:lang w:val="el-GR"/>
        </w:rPr>
      </w:pPr>
    </w:p>
    <w:p w:rsidR="00C92907" w:rsidRDefault="00C92907">
      <w:pPr>
        <w:rPr>
          <w:rFonts w:ascii="Arial" w:hAnsi="Arial" w:cs="Arial"/>
          <w:lang w:val="el-GR"/>
        </w:rPr>
      </w:pPr>
    </w:p>
    <w:p w:rsidR="00C92907" w:rsidRDefault="00C92907">
      <w:pPr>
        <w:rPr>
          <w:rFonts w:ascii="Arial" w:hAnsi="Arial" w:cs="Arial"/>
          <w:lang w:val="el-GR"/>
        </w:rPr>
      </w:pPr>
    </w:p>
    <w:p w:rsidR="00C92907" w:rsidRPr="003F024C" w:rsidRDefault="00C92907">
      <w:pPr>
        <w:rPr>
          <w:rFonts w:ascii="Arial" w:hAnsi="Arial" w:cs="Arial"/>
          <w:lang w:val="el-GR"/>
        </w:rPr>
      </w:pPr>
    </w:p>
    <w:p w:rsidR="00602BCC" w:rsidRPr="003F024C" w:rsidRDefault="00602BCC">
      <w:pPr>
        <w:rPr>
          <w:rFonts w:ascii="Arial" w:hAnsi="Arial" w:cs="Arial"/>
          <w:lang w:val="el-GR"/>
        </w:rPr>
      </w:pPr>
    </w:p>
    <w:p w:rsidR="00602BCC" w:rsidRPr="003F024C" w:rsidRDefault="00602BCC">
      <w:pPr>
        <w:rPr>
          <w:rFonts w:ascii="Arial" w:hAnsi="Arial" w:cs="Arial"/>
          <w:lang w:val="el-GR"/>
        </w:rPr>
      </w:pPr>
    </w:p>
    <w:p w:rsidR="00602BCC" w:rsidRPr="003F024C" w:rsidRDefault="00602BCC">
      <w:pPr>
        <w:rPr>
          <w:rFonts w:ascii="Arial" w:hAnsi="Arial" w:cs="Arial"/>
          <w:lang w:val="el-GR"/>
        </w:rPr>
      </w:pPr>
    </w:p>
    <w:p w:rsidR="00602BCC" w:rsidRPr="003F024C" w:rsidRDefault="00602BCC" w:rsidP="00602BCC">
      <w:pPr>
        <w:pStyle w:val="TOCEntry"/>
        <w:rPr>
          <w:rFonts w:ascii="Arial" w:hAnsi="Arial" w:cs="Arial"/>
          <w:b w:val="0"/>
          <w:sz w:val="22"/>
          <w:lang w:val="el-GR"/>
        </w:rPr>
      </w:pPr>
    </w:p>
    <w:p w:rsidR="008960FF" w:rsidRDefault="008960FF" w:rsidP="0070129B">
      <w:pPr>
        <w:pStyle w:val="1"/>
        <w:rPr>
          <w:rFonts w:ascii="Arial" w:hAnsi="Arial" w:cs="Arial"/>
          <w:lang w:val="el-GR"/>
        </w:rPr>
      </w:pPr>
      <w:bookmarkStart w:id="2" w:name="_Toc61315198"/>
      <w:bookmarkStart w:id="3" w:name="_Toc77487621"/>
      <w:bookmarkEnd w:id="1"/>
    </w:p>
    <w:p w:rsidR="00513871" w:rsidRDefault="00513871" w:rsidP="00513871">
      <w:pPr>
        <w:rPr>
          <w:lang w:val="el-GR"/>
        </w:rPr>
      </w:pPr>
    </w:p>
    <w:p w:rsidR="00513871" w:rsidRDefault="00513871" w:rsidP="00513871">
      <w:pPr>
        <w:rPr>
          <w:lang w:val="el-GR"/>
        </w:rPr>
      </w:pPr>
    </w:p>
    <w:p w:rsidR="00513871" w:rsidRDefault="00513871" w:rsidP="00513871">
      <w:pPr>
        <w:rPr>
          <w:lang w:val="el-GR"/>
        </w:rPr>
      </w:pPr>
    </w:p>
    <w:p w:rsidR="00513871" w:rsidRDefault="00513871" w:rsidP="00513871">
      <w:pPr>
        <w:rPr>
          <w:lang w:val="el-GR"/>
        </w:rPr>
      </w:pPr>
    </w:p>
    <w:p w:rsidR="00513871" w:rsidRDefault="00513871" w:rsidP="00513871">
      <w:pPr>
        <w:rPr>
          <w:lang w:val="el-GR"/>
        </w:rPr>
      </w:pPr>
    </w:p>
    <w:p w:rsidR="00513871" w:rsidRPr="00513871" w:rsidRDefault="00513871" w:rsidP="00513871">
      <w:pPr>
        <w:rPr>
          <w:lang w:val="el-GR"/>
        </w:rPr>
      </w:pPr>
    </w:p>
    <w:p w:rsidR="00281FE6" w:rsidRPr="003F024C" w:rsidRDefault="00281FE6" w:rsidP="0070129B">
      <w:pPr>
        <w:pStyle w:val="1"/>
        <w:rPr>
          <w:rFonts w:ascii="Arial" w:hAnsi="Arial" w:cs="Arial"/>
          <w:lang w:val="el-GR"/>
        </w:rPr>
      </w:pPr>
      <w:bookmarkStart w:id="4" w:name="_Toc348263876"/>
      <w:bookmarkStart w:id="5" w:name="_Toc348268593"/>
      <w:r w:rsidRPr="003F024C">
        <w:rPr>
          <w:rFonts w:ascii="Arial" w:hAnsi="Arial" w:cs="Arial"/>
          <w:lang w:val="el-GR"/>
        </w:rPr>
        <w:t>1.</w:t>
      </w:r>
      <w:bookmarkEnd w:id="0"/>
      <w:bookmarkEnd w:id="2"/>
      <w:bookmarkEnd w:id="3"/>
      <w:r w:rsidR="0070129B" w:rsidRPr="003F024C">
        <w:rPr>
          <w:rFonts w:ascii="Arial" w:hAnsi="Arial" w:cs="Arial"/>
          <w:lang w:val="el-GR"/>
        </w:rPr>
        <w:tab/>
      </w:r>
      <w:r w:rsidR="00A96480" w:rsidRPr="003F024C">
        <w:rPr>
          <w:rFonts w:ascii="Arial" w:hAnsi="Arial" w:cs="Arial"/>
          <w:lang w:val="el-GR"/>
        </w:rPr>
        <w:t>Εισαγωγή</w:t>
      </w:r>
      <w:bookmarkEnd w:id="4"/>
      <w:bookmarkEnd w:id="5"/>
    </w:p>
    <w:p w:rsidR="0070129B" w:rsidRPr="003F024C" w:rsidRDefault="0070129B" w:rsidP="0070129B">
      <w:pPr>
        <w:rPr>
          <w:rFonts w:ascii="Arial" w:hAnsi="Arial" w:cs="Arial"/>
          <w:lang w:val="el-GR"/>
        </w:rPr>
      </w:pPr>
    </w:p>
    <w:p w:rsidR="00281FE6" w:rsidRPr="003F024C" w:rsidRDefault="00281FE6" w:rsidP="00F42437">
      <w:pPr>
        <w:pStyle w:val="2"/>
      </w:pPr>
      <w:bookmarkStart w:id="6" w:name="_Toc44676293"/>
      <w:bookmarkStart w:id="7" w:name="_Toc61315199"/>
      <w:bookmarkStart w:id="8" w:name="_Toc77487622"/>
      <w:bookmarkStart w:id="9" w:name="_Toc348263877"/>
      <w:bookmarkStart w:id="10" w:name="_Toc348268594"/>
      <w:r w:rsidRPr="003F024C">
        <w:t xml:space="preserve">1.1. </w:t>
      </w:r>
      <w:bookmarkEnd w:id="6"/>
      <w:bookmarkEnd w:id="7"/>
      <w:bookmarkEnd w:id="8"/>
      <w:r w:rsidR="00A96480" w:rsidRPr="003F024C">
        <w:t>Σκοπός του παρόντος κειμένου</w:t>
      </w:r>
      <w:bookmarkEnd w:id="9"/>
      <w:bookmarkEnd w:id="10"/>
    </w:p>
    <w:p w:rsidR="0070129B" w:rsidRPr="008F3C77" w:rsidRDefault="00385C92" w:rsidP="0070129B">
      <w:pPr>
        <w:rPr>
          <w:rFonts w:ascii="Arial" w:hAnsi="Arial" w:cs="Arial"/>
          <w:lang w:val="el-GR"/>
        </w:rPr>
      </w:pPr>
      <w:r w:rsidRPr="003F024C">
        <w:rPr>
          <w:rFonts w:ascii="Arial" w:hAnsi="Arial" w:cs="Arial"/>
          <w:lang w:val="el-GR"/>
        </w:rPr>
        <w:t>Αυτό το έγγραφο προδιαγραφών απαιτήσεων λογισμικού περιγράφει τις λειτουργικές και τις</w:t>
      </w:r>
      <w:r w:rsidR="008F3C77">
        <w:rPr>
          <w:rFonts w:ascii="Arial" w:hAnsi="Arial" w:cs="Arial"/>
          <w:lang w:val="el-GR"/>
        </w:rPr>
        <w:t xml:space="preserve"> μη λειτουργικές απαιτήσεις της έκδοσης 1.0 του </w:t>
      </w:r>
      <w:r w:rsidR="008F3C77">
        <w:rPr>
          <w:rFonts w:ascii="Arial" w:hAnsi="Arial" w:cs="Arial"/>
        </w:rPr>
        <w:t>Online</w:t>
      </w:r>
      <w:r w:rsidR="008F3C77" w:rsidRPr="008F3C77">
        <w:rPr>
          <w:rFonts w:ascii="Arial" w:hAnsi="Arial" w:cs="Arial"/>
          <w:lang w:val="el-GR"/>
        </w:rPr>
        <w:t xml:space="preserve"> </w:t>
      </w:r>
      <w:r w:rsidR="008F3C77">
        <w:rPr>
          <w:rFonts w:ascii="Arial" w:hAnsi="Arial" w:cs="Arial"/>
          <w:lang w:val="el-GR"/>
        </w:rPr>
        <w:t xml:space="preserve">συστήματος κρατήσεων ενοικιαζόμενων δωματίων για την εταιρεία </w:t>
      </w:r>
      <w:r w:rsidR="008F3C77">
        <w:rPr>
          <w:rFonts w:ascii="Arial" w:hAnsi="Arial" w:cs="Arial"/>
        </w:rPr>
        <w:t>Alma</w:t>
      </w:r>
      <w:r w:rsidR="008F3C77" w:rsidRPr="008F3C77">
        <w:rPr>
          <w:rFonts w:ascii="Arial" w:hAnsi="Arial" w:cs="Arial"/>
          <w:lang w:val="el-GR"/>
        </w:rPr>
        <w:t xml:space="preserve"> </w:t>
      </w:r>
      <w:r w:rsidR="008F3C77">
        <w:rPr>
          <w:rFonts w:ascii="Arial" w:hAnsi="Arial" w:cs="Arial"/>
        </w:rPr>
        <w:t>libre</w:t>
      </w:r>
      <w:r w:rsidR="008F3C77" w:rsidRPr="008F3C77">
        <w:rPr>
          <w:rFonts w:ascii="Arial" w:hAnsi="Arial" w:cs="Arial"/>
          <w:lang w:val="el-GR"/>
        </w:rPr>
        <w:t xml:space="preserve"> </w:t>
      </w:r>
      <w:r w:rsidR="008F3C77">
        <w:rPr>
          <w:rFonts w:ascii="Arial" w:hAnsi="Arial" w:cs="Arial"/>
        </w:rPr>
        <w:t>hostel</w:t>
      </w:r>
      <w:r w:rsidR="008F3C77">
        <w:rPr>
          <w:rFonts w:ascii="Arial" w:hAnsi="Arial" w:cs="Arial"/>
          <w:lang w:val="el-GR"/>
        </w:rPr>
        <w:t>. Το παρόν έγγραφο προορίζεται να χρησιμοποιηθεί από τα μέλη του έργου τα οποία θα υλοποιήσουν και θα επιβεβαιώσουν την ορθή λειτουργία του συστήματος. Αν δεν περιγράφεται ρητώς με άλλο τρόπο, όλες οι απαιτήσεις που αναφέρονται στο παρόν έγγραφο είναι υψηλής προτεραιότητας και απαραίτητες για την πρώτη έκδοση του προγράμματος.</w:t>
      </w:r>
    </w:p>
    <w:p w:rsidR="00281FE6" w:rsidRDefault="00281FE6" w:rsidP="00F42437">
      <w:pPr>
        <w:pStyle w:val="2"/>
      </w:pPr>
      <w:bookmarkStart w:id="11" w:name="_Toc44676294"/>
      <w:bookmarkStart w:id="12" w:name="_Toc61315203"/>
      <w:bookmarkStart w:id="13" w:name="_Toc77487623"/>
      <w:bookmarkStart w:id="14" w:name="_Toc348263878"/>
      <w:bookmarkStart w:id="15" w:name="_Toc348268595"/>
      <w:r w:rsidRPr="003F024C">
        <w:t xml:space="preserve">1.2. </w:t>
      </w:r>
      <w:bookmarkEnd w:id="11"/>
      <w:bookmarkEnd w:id="12"/>
      <w:bookmarkEnd w:id="13"/>
      <w:r w:rsidR="00A96480" w:rsidRPr="003F024C">
        <w:t>Πεδίο δράσης του Έργου</w:t>
      </w:r>
      <w:bookmarkEnd w:id="14"/>
      <w:bookmarkEnd w:id="15"/>
    </w:p>
    <w:p w:rsidR="00315D3E" w:rsidRDefault="00315D3E" w:rsidP="00315D3E">
      <w:pPr>
        <w:rPr>
          <w:lang w:val="el-GR"/>
        </w:rPr>
      </w:pPr>
    </w:p>
    <w:p w:rsidR="00B22919" w:rsidRPr="00B22919" w:rsidRDefault="00B22919" w:rsidP="00B22919">
      <w:pPr>
        <w:rPr>
          <w:rFonts w:ascii="Arial" w:hAnsi="Arial" w:cs="Arial"/>
          <w:lang w:val="el-GR"/>
        </w:rPr>
      </w:pPr>
      <w:r>
        <w:rPr>
          <w:rFonts w:ascii="Arial" w:hAnsi="Arial" w:cs="Arial"/>
          <w:lang w:val="el-GR"/>
        </w:rPr>
        <w:t xml:space="preserve">Το </w:t>
      </w:r>
      <w:r w:rsidRPr="00B22919">
        <w:rPr>
          <w:rFonts w:ascii="Arial" w:hAnsi="Arial" w:cs="Arial"/>
          <w:lang w:val="el-GR"/>
        </w:rPr>
        <w:t>Online</w:t>
      </w:r>
      <w:r w:rsidRPr="008F3C77">
        <w:rPr>
          <w:rFonts w:ascii="Arial" w:hAnsi="Arial" w:cs="Arial"/>
          <w:lang w:val="el-GR"/>
        </w:rPr>
        <w:t xml:space="preserve"> </w:t>
      </w:r>
      <w:r>
        <w:rPr>
          <w:rFonts w:ascii="Arial" w:hAnsi="Arial" w:cs="Arial"/>
          <w:lang w:val="el-GR"/>
        </w:rPr>
        <w:t xml:space="preserve">σύστημα κρατήσεων ενοικιαζόμενων δωματίων πρόκειται να υλοποιηθεί ως ένα </w:t>
      </w:r>
      <w:r w:rsidRPr="00B22919">
        <w:rPr>
          <w:rFonts w:ascii="Arial" w:hAnsi="Arial" w:cs="Arial"/>
          <w:b/>
          <w:lang w:val="el-GR"/>
        </w:rPr>
        <w:t xml:space="preserve">νέο λογισμικό </w:t>
      </w:r>
      <w:r w:rsidRPr="00B22919">
        <w:rPr>
          <w:rFonts w:ascii="Arial" w:hAnsi="Arial" w:cs="Arial"/>
          <w:lang w:val="el-GR"/>
        </w:rPr>
        <w:t>το</w:t>
      </w:r>
      <w:r>
        <w:rPr>
          <w:rFonts w:ascii="Arial" w:hAnsi="Arial" w:cs="Arial"/>
          <w:lang w:val="el-GR"/>
        </w:rPr>
        <w:t xml:space="preserve"> οποίο αναλόγως με τις ανάγκες του πελάτη πρόκειται να επεκταθεί σταδιακά. Αυτό το λογισμικό θα αναλάβει να αυτοματοποιήσει τη διαδικασία κράτησης δωματίων και τήρησης πελατολογίου για το </w:t>
      </w:r>
      <w:r w:rsidRPr="00B22919">
        <w:rPr>
          <w:rFonts w:ascii="Arial" w:hAnsi="Arial" w:cs="Arial"/>
          <w:lang w:val="el-GR"/>
        </w:rPr>
        <w:t>hostel Alma Libre</w:t>
      </w:r>
      <w:r>
        <w:rPr>
          <w:rFonts w:ascii="Arial" w:hAnsi="Arial" w:cs="Arial"/>
          <w:lang w:val="el-GR"/>
        </w:rPr>
        <w:t xml:space="preserve"> η οποία μέχρι πρότινος γινόταν χειροκίνητα. Αυτή η κίνηση εναρμονίζεται με τους στρατηγικούς στόχους της επιχείρησης καθώς άμεσο αποτέλεσμα θα είναι η αύξηση της παραγωγικότητας του ανθρωπίνου δυναμικού και η αύξηση της ικανοποίησης των πελατών που θα απολαμβάνουν μια αυτοματοποιημένη διαδικασία κράτησης δωματίου. Επίσης θα ελαχιστοποιηθούν τα λάθη τα οποία κοστίζουν χρόνο και χρήμα και μέσα από το </w:t>
      </w:r>
      <w:r w:rsidRPr="00B22919">
        <w:rPr>
          <w:rFonts w:ascii="Arial" w:hAnsi="Arial" w:cs="Arial"/>
          <w:lang w:val="el-GR"/>
        </w:rPr>
        <w:t xml:space="preserve">σύστημα θα επιτευχθεί η βέλτιστη ανάλυση των προηγούμενων ετών καθώς η προσομοίωση μελλοντικών καταστάσεων που θα βοηθήσουν στην λήψη της καλύτερης απόφασης για το μέλλον της επιχείρησης. </w:t>
      </w:r>
      <w:r w:rsidR="00E70EE7">
        <w:rPr>
          <w:rFonts w:ascii="Arial" w:hAnsi="Arial" w:cs="Arial"/>
          <w:lang w:val="el-GR"/>
        </w:rPr>
        <w:t>Ανάμεσα στις δυνατότητες του θα συμπεριληφθεί η δυνατότητα υποστήριξης του πελάτη σε μελλοντική επέκτασή του. (πχ. Δημιουργία νέου ξενοδοχείου ή μεγάλη αύξηση ρόλων.).</w:t>
      </w:r>
    </w:p>
    <w:p w:rsidR="0070129B" w:rsidRPr="00F931ED" w:rsidRDefault="0070129B" w:rsidP="0070129B">
      <w:pPr>
        <w:rPr>
          <w:rFonts w:ascii="Arial" w:hAnsi="Arial" w:cs="Arial"/>
          <w:lang w:val="el-GR"/>
        </w:rPr>
      </w:pPr>
    </w:p>
    <w:p w:rsidR="00281FE6" w:rsidRPr="003F024C" w:rsidRDefault="00315D3E" w:rsidP="00F42437">
      <w:pPr>
        <w:pStyle w:val="2"/>
      </w:pPr>
      <w:bookmarkStart w:id="16" w:name="_Toc77487626"/>
      <w:bookmarkStart w:id="17" w:name="_Toc348263879"/>
      <w:bookmarkStart w:id="18" w:name="_Toc348268596"/>
      <w:r>
        <w:t>1.3</w:t>
      </w:r>
      <w:r w:rsidR="00281FE6" w:rsidRPr="003F024C">
        <w:t xml:space="preserve">. </w:t>
      </w:r>
      <w:bookmarkEnd w:id="16"/>
      <w:r w:rsidR="00A96480" w:rsidRPr="003F024C">
        <w:t>Περιληπτική παρουσίαση του παρόντος κειμένου</w:t>
      </w:r>
      <w:bookmarkEnd w:id="17"/>
      <w:bookmarkEnd w:id="18"/>
    </w:p>
    <w:p w:rsidR="0070129B" w:rsidRPr="003F024C" w:rsidRDefault="0070129B" w:rsidP="0070129B">
      <w:pPr>
        <w:rPr>
          <w:rFonts w:ascii="Arial" w:hAnsi="Arial" w:cs="Arial"/>
          <w:lang w:val="el-GR"/>
        </w:rPr>
      </w:pPr>
    </w:p>
    <w:p w:rsidR="00B22919" w:rsidRPr="002D79B4" w:rsidRDefault="00B22919" w:rsidP="00B22919">
      <w:pPr>
        <w:pStyle w:val="123"/>
        <w:rPr>
          <w:color w:val="auto"/>
        </w:rPr>
      </w:pPr>
      <w:bookmarkStart w:id="19" w:name="_Toc44676297"/>
      <w:bookmarkStart w:id="20" w:name="_Toc61315204"/>
      <w:bookmarkStart w:id="21" w:name="_Toc77487627"/>
      <w:r>
        <w:rPr>
          <w:color w:val="auto"/>
        </w:rPr>
        <w:t xml:space="preserve">Το παρόν έγγραφο αποτελεί τη βάση υλοποίησης της εφαρμογής καθώς περιλαμβάνει όλες τις απαιτήσεις και οδηγίες που χρειάζονται προκειμένου να επιτευχθεί η ικανοποίηση των αναγκών του πελάτη. Το κείμενο προορίζεται για ανάγνωση από τον Ιδιοκτήτη της επιχείρησης καθώς και τους υπαλλήλους του γι αυτό το λόγο η </w:t>
      </w:r>
      <w:r w:rsidRPr="002D79B4">
        <w:rPr>
          <w:color w:val="auto"/>
        </w:rPr>
        <w:t xml:space="preserve"> δομή τ</w:t>
      </w:r>
      <w:r>
        <w:rPr>
          <w:color w:val="auto"/>
        </w:rPr>
        <w:t xml:space="preserve">ου είναι απλή. </w:t>
      </w:r>
      <w:r w:rsidR="003732CD">
        <w:rPr>
          <w:color w:val="auto"/>
        </w:rPr>
        <w:t>Όλες οι επιχειρηματικές ανάγκες του πελάτη έχουν μεταφραστεί σε μοντέλα που θα βοηθήσουν τους προγραμματιστές να υλοποιήσουν την προδιαγραμμένη εφαρμογή.</w:t>
      </w:r>
    </w:p>
    <w:p w:rsidR="00B22919" w:rsidRDefault="00B22919" w:rsidP="00B22919">
      <w:pPr>
        <w:pStyle w:val="template"/>
        <w:rPr>
          <w:lang w:val="el-GR"/>
        </w:rPr>
      </w:pPr>
    </w:p>
    <w:p w:rsidR="00315D3E" w:rsidRDefault="00315D3E" w:rsidP="00315D3E">
      <w:pPr>
        <w:pStyle w:val="2"/>
      </w:pPr>
      <w:bookmarkStart w:id="22" w:name="_Toc348263880"/>
      <w:bookmarkStart w:id="23" w:name="_Toc348268597"/>
      <w:r>
        <w:t>1.4 Αναφορές</w:t>
      </w:r>
      <w:bookmarkEnd w:id="22"/>
      <w:bookmarkEnd w:id="23"/>
    </w:p>
    <w:p w:rsidR="00315D3E" w:rsidRPr="00315D3E" w:rsidRDefault="00315D3E" w:rsidP="00315D3E">
      <w:pPr>
        <w:pStyle w:val="numlist"/>
        <w:rPr>
          <w:rFonts w:ascii="Arial" w:hAnsi="Arial" w:cs="Arial"/>
          <w:sz w:val="22"/>
          <w:szCs w:val="22"/>
          <w:lang w:val="el-GR"/>
        </w:rPr>
      </w:pPr>
      <w:r w:rsidRPr="00315D3E">
        <w:rPr>
          <w:rFonts w:ascii="Arial" w:hAnsi="Arial" w:cs="Arial"/>
          <w:sz w:val="22"/>
          <w:szCs w:val="22"/>
          <w:lang w:val="el-GR"/>
        </w:rPr>
        <w:t>Καταστατικό εταιρίας</w:t>
      </w:r>
    </w:p>
    <w:p w:rsidR="00315D3E" w:rsidRPr="00315D3E" w:rsidRDefault="00315D3E" w:rsidP="00315D3E">
      <w:pPr>
        <w:pStyle w:val="numlist"/>
        <w:rPr>
          <w:rFonts w:ascii="Arial" w:hAnsi="Arial" w:cs="Arial"/>
          <w:sz w:val="22"/>
          <w:szCs w:val="22"/>
          <w:lang w:val="el-GR"/>
        </w:rPr>
      </w:pPr>
      <w:r w:rsidRPr="00315D3E">
        <w:rPr>
          <w:rFonts w:ascii="Arial" w:hAnsi="Arial" w:cs="Arial"/>
          <w:sz w:val="22"/>
          <w:szCs w:val="22"/>
          <w:lang w:val="el-GR"/>
        </w:rPr>
        <w:t xml:space="preserve">Λογιστικό βιβλίο </w:t>
      </w:r>
    </w:p>
    <w:p w:rsidR="00FF195F" w:rsidRDefault="00FF195F" w:rsidP="0081302B">
      <w:pPr>
        <w:pStyle w:val="1"/>
        <w:rPr>
          <w:rFonts w:ascii="Arial" w:hAnsi="Arial" w:cs="Arial"/>
          <w:lang w:val="el-GR"/>
        </w:rPr>
      </w:pPr>
    </w:p>
    <w:p w:rsidR="00FF195F" w:rsidRDefault="00FF195F" w:rsidP="0081302B">
      <w:pPr>
        <w:pStyle w:val="1"/>
        <w:rPr>
          <w:rFonts w:ascii="Arial" w:hAnsi="Arial" w:cs="Arial"/>
          <w:lang w:val="el-GR"/>
        </w:rPr>
      </w:pPr>
    </w:p>
    <w:p w:rsidR="00342F23" w:rsidRDefault="00342F23" w:rsidP="00342F23">
      <w:pPr>
        <w:rPr>
          <w:lang w:val="el-GR"/>
        </w:rPr>
      </w:pPr>
    </w:p>
    <w:p w:rsidR="00342F23" w:rsidRDefault="00342F23" w:rsidP="00342F23">
      <w:pPr>
        <w:rPr>
          <w:lang w:val="el-GR"/>
        </w:rPr>
      </w:pPr>
    </w:p>
    <w:p w:rsidR="00342F23" w:rsidRDefault="00342F23" w:rsidP="00342F23">
      <w:pPr>
        <w:rPr>
          <w:lang w:val="el-GR"/>
        </w:rPr>
      </w:pPr>
    </w:p>
    <w:p w:rsidR="00342F23" w:rsidRDefault="00342F23" w:rsidP="00342F23">
      <w:pPr>
        <w:rPr>
          <w:lang w:val="el-GR"/>
        </w:rPr>
      </w:pPr>
    </w:p>
    <w:p w:rsidR="00342F23" w:rsidRDefault="00342F23" w:rsidP="00342F23">
      <w:pPr>
        <w:rPr>
          <w:lang w:val="el-GR"/>
        </w:rPr>
      </w:pPr>
    </w:p>
    <w:p w:rsidR="00342F23" w:rsidRDefault="00342F23" w:rsidP="00342F23">
      <w:pPr>
        <w:rPr>
          <w:lang w:val="el-GR"/>
        </w:rPr>
      </w:pPr>
    </w:p>
    <w:p w:rsidR="00342F23" w:rsidRDefault="00342F23" w:rsidP="00342F23">
      <w:pPr>
        <w:rPr>
          <w:lang w:val="el-GR"/>
        </w:rPr>
      </w:pPr>
    </w:p>
    <w:p w:rsidR="00342F23" w:rsidRDefault="00342F23" w:rsidP="00342F23">
      <w:pPr>
        <w:rPr>
          <w:lang w:val="el-GR"/>
        </w:rPr>
      </w:pPr>
    </w:p>
    <w:p w:rsidR="00342F23" w:rsidRDefault="00342F23" w:rsidP="00342F23">
      <w:pPr>
        <w:rPr>
          <w:lang w:val="el-GR"/>
        </w:rPr>
      </w:pPr>
    </w:p>
    <w:p w:rsidR="00281FE6" w:rsidRDefault="00281FE6" w:rsidP="0081302B">
      <w:pPr>
        <w:pStyle w:val="1"/>
        <w:rPr>
          <w:rFonts w:ascii="Arial" w:hAnsi="Arial" w:cs="Arial"/>
          <w:lang w:val="el-GR"/>
        </w:rPr>
      </w:pPr>
      <w:bookmarkStart w:id="24" w:name="_Toc348263881"/>
      <w:bookmarkStart w:id="25" w:name="_Toc348268598"/>
      <w:r w:rsidRPr="003F024C">
        <w:rPr>
          <w:rFonts w:ascii="Arial" w:hAnsi="Arial" w:cs="Arial"/>
          <w:lang w:val="el-GR"/>
        </w:rPr>
        <w:lastRenderedPageBreak/>
        <w:t>2</w:t>
      </w:r>
      <w:r w:rsidRPr="003F024C">
        <w:rPr>
          <w:rFonts w:ascii="Arial" w:hAnsi="Arial" w:cs="Arial"/>
          <w:lang w:val="el-GR"/>
        </w:rPr>
        <w:tab/>
      </w:r>
      <w:bookmarkEnd w:id="19"/>
      <w:bookmarkEnd w:id="20"/>
      <w:bookmarkEnd w:id="21"/>
      <w:r w:rsidR="00A96480" w:rsidRPr="003F024C">
        <w:rPr>
          <w:rFonts w:ascii="Arial" w:hAnsi="Arial" w:cs="Arial"/>
          <w:lang w:val="el-GR"/>
        </w:rPr>
        <w:t>Γενική Περιγραφή Συστήματος</w:t>
      </w:r>
      <w:bookmarkEnd w:id="24"/>
      <w:bookmarkEnd w:id="25"/>
    </w:p>
    <w:p w:rsidR="003732CD" w:rsidRDefault="003732CD" w:rsidP="003732CD">
      <w:pPr>
        <w:rPr>
          <w:lang w:val="el-GR"/>
        </w:rPr>
      </w:pPr>
    </w:p>
    <w:p w:rsidR="003732CD" w:rsidRDefault="003732CD" w:rsidP="003732CD">
      <w:pPr>
        <w:rPr>
          <w:lang w:val="el-GR"/>
        </w:rPr>
      </w:pPr>
      <w:r>
        <w:rPr>
          <w:lang w:val="el-GR"/>
        </w:rPr>
        <w:t xml:space="preserve">Το σύστημα που θα υλοποιήσουμε είναι μια απλή </w:t>
      </w:r>
      <w:r>
        <w:t>Online</w:t>
      </w:r>
      <w:r w:rsidRPr="003732CD">
        <w:rPr>
          <w:lang w:val="el-GR"/>
        </w:rPr>
        <w:t xml:space="preserve"> </w:t>
      </w:r>
      <w:r>
        <w:rPr>
          <w:lang w:val="el-GR"/>
        </w:rPr>
        <w:t>εφαρμογή κράτησης δωματίων η οποία θα υλοποιεί τις παρακάτω λειτουργίες:</w:t>
      </w:r>
    </w:p>
    <w:p w:rsidR="003732CD" w:rsidRDefault="003732CD" w:rsidP="003732CD">
      <w:pPr>
        <w:rPr>
          <w:lang w:val="el-GR"/>
        </w:rPr>
      </w:pPr>
    </w:p>
    <w:p w:rsidR="003732CD" w:rsidRDefault="003732CD" w:rsidP="003732CD">
      <w:pPr>
        <w:autoSpaceDE w:val="0"/>
        <w:autoSpaceDN w:val="0"/>
        <w:adjustRightInd w:val="0"/>
        <w:rPr>
          <w:rFonts w:ascii="TimesNewRomanPSMT" w:hAnsi="TimesNewRomanPSMT" w:cs="TimesNewRomanPSMT"/>
          <w:sz w:val="23"/>
          <w:szCs w:val="23"/>
          <w:lang w:val="el-GR" w:eastAsia="el-GR"/>
        </w:rPr>
      </w:pPr>
      <w:r>
        <w:rPr>
          <w:rFonts w:ascii="Arial Unicode MS" w:eastAsia="Arial Unicode MS" w:hAnsi="Arial Unicode MS" w:cs="Arial Unicode MS" w:hint="eastAsia"/>
          <w:sz w:val="19"/>
          <w:szCs w:val="19"/>
          <w:lang w:val="el-GR" w:eastAsia="el-GR"/>
        </w:rPr>
        <w:t></w:t>
      </w:r>
      <w:r>
        <w:rPr>
          <w:rFonts w:ascii="SymbolMT" w:eastAsia="SymbolMT" w:hAnsi="TimesNewRomanPSMT" w:cs="SymbolMT"/>
          <w:sz w:val="19"/>
          <w:szCs w:val="19"/>
          <w:lang w:val="el-GR" w:eastAsia="el-GR"/>
        </w:rPr>
        <w:t xml:space="preserve"> </w:t>
      </w:r>
      <w:r>
        <w:rPr>
          <w:rFonts w:ascii="TimesNewRomanPSMT" w:hAnsi="TimesNewRomanPSMT" w:cs="TimesNewRomanPSMT"/>
          <w:sz w:val="23"/>
          <w:szCs w:val="23"/>
          <w:lang w:val="el-GR" w:eastAsia="el-GR"/>
        </w:rPr>
        <w:t>Αναζήτηση διαθεσιμότητας δωματίων (πελάτης, υπάλληλος)</w:t>
      </w:r>
    </w:p>
    <w:p w:rsidR="003732CD" w:rsidRDefault="003732CD" w:rsidP="003732CD">
      <w:pPr>
        <w:autoSpaceDE w:val="0"/>
        <w:autoSpaceDN w:val="0"/>
        <w:adjustRightInd w:val="0"/>
        <w:rPr>
          <w:rFonts w:ascii="TimesNewRomanPSMT" w:hAnsi="TimesNewRomanPSMT" w:cs="TimesNewRomanPSMT"/>
          <w:sz w:val="23"/>
          <w:szCs w:val="23"/>
          <w:lang w:val="el-GR" w:eastAsia="el-GR"/>
        </w:rPr>
      </w:pPr>
      <w:r>
        <w:rPr>
          <w:rFonts w:ascii="Arial Unicode MS" w:eastAsia="Arial Unicode MS" w:hAnsi="Arial Unicode MS" w:cs="Arial Unicode MS" w:hint="eastAsia"/>
          <w:sz w:val="19"/>
          <w:szCs w:val="19"/>
          <w:lang w:val="el-GR" w:eastAsia="el-GR"/>
        </w:rPr>
        <w:t></w:t>
      </w:r>
      <w:r>
        <w:rPr>
          <w:rFonts w:ascii="SymbolMT" w:eastAsia="SymbolMT" w:hAnsi="TimesNewRomanPSMT" w:cs="SymbolMT"/>
          <w:sz w:val="19"/>
          <w:szCs w:val="19"/>
          <w:lang w:val="el-GR" w:eastAsia="el-GR"/>
        </w:rPr>
        <w:t xml:space="preserve"> </w:t>
      </w:r>
      <w:r>
        <w:rPr>
          <w:rFonts w:ascii="TimesNewRomanPSMT" w:hAnsi="TimesNewRomanPSMT" w:cs="TimesNewRomanPSMT"/>
          <w:sz w:val="23"/>
          <w:szCs w:val="23"/>
          <w:lang w:val="el-GR" w:eastAsia="el-GR"/>
        </w:rPr>
        <w:t>Κράτηση δωματίου (πελάτης, υπάλληλος)</w:t>
      </w:r>
    </w:p>
    <w:p w:rsidR="003732CD" w:rsidRDefault="003732CD" w:rsidP="003732CD">
      <w:pPr>
        <w:autoSpaceDE w:val="0"/>
        <w:autoSpaceDN w:val="0"/>
        <w:adjustRightInd w:val="0"/>
        <w:rPr>
          <w:rFonts w:ascii="TimesNewRomanPSMT" w:hAnsi="TimesNewRomanPSMT" w:cs="TimesNewRomanPSMT"/>
          <w:sz w:val="23"/>
          <w:szCs w:val="23"/>
          <w:lang w:val="el-GR" w:eastAsia="el-GR"/>
        </w:rPr>
      </w:pPr>
      <w:r>
        <w:rPr>
          <w:rFonts w:ascii="Arial Unicode MS" w:eastAsia="Arial Unicode MS" w:hAnsi="Arial Unicode MS" w:cs="Arial Unicode MS" w:hint="eastAsia"/>
          <w:sz w:val="19"/>
          <w:szCs w:val="19"/>
          <w:lang w:val="el-GR" w:eastAsia="el-GR"/>
        </w:rPr>
        <w:t></w:t>
      </w:r>
      <w:r>
        <w:rPr>
          <w:rFonts w:ascii="SymbolMT" w:eastAsia="SymbolMT" w:hAnsi="TimesNewRomanPSMT" w:cs="SymbolMT"/>
          <w:sz w:val="19"/>
          <w:szCs w:val="19"/>
          <w:lang w:val="el-GR" w:eastAsia="el-GR"/>
        </w:rPr>
        <w:t xml:space="preserve"> </w:t>
      </w:r>
      <w:r>
        <w:rPr>
          <w:rFonts w:ascii="TimesNewRomanPSMT" w:hAnsi="TimesNewRomanPSMT" w:cs="TimesNewRomanPSMT"/>
          <w:sz w:val="23"/>
          <w:szCs w:val="23"/>
          <w:lang w:val="el-GR" w:eastAsia="el-GR"/>
        </w:rPr>
        <w:t>Διαχείριση δωματίων (υπάλληλος)</w:t>
      </w:r>
    </w:p>
    <w:p w:rsidR="003732CD" w:rsidRDefault="003732CD" w:rsidP="003732CD">
      <w:pPr>
        <w:autoSpaceDE w:val="0"/>
        <w:autoSpaceDN w:val="0"/>
        <w:adjustRightInd w:val="0"/>
        <w:rPr>
          <w:rFonts w:ascii="TimesNewRomanPSMT" w:hAnsi="TimesNewRomanPSMT" w:cs="TimesNewRomanPSMT"/>
          <w:sz w:val="23"/>
          <w:szCs w:val="23"/>
          <w:lang w:val="el-GR" w:eastAsia="el-GR"/>
        </w:rPr>
      </w:pPr>
      <w:r>
        <w:rPr>
          <w:rFonts w:ascii="Arial Unicode MS" w:eastAsia="Arial Unicode MS" w:hAnsi="Arial Unicode MS" w:cs="Arial Unicode MS" w:hint="eastAsia"/>
          <w:sz w:val="19"/>
          <w:szCs w:val="19"/>
          <w:lang w:val="el-GR" w:eastAsia="el-GR"/>
        </w:rPr>
        <w:t></w:t>
      </w:r>
      <w:r>
        <w:rPr>
          <w:rFonts w:ascii="SymbolMT" w:eastAsia="SymbolMT" w:hAnsi="TimesNewRomanPSMT" w:cs="SymbolMT"/>
          <w:sz w:val="19"/>
          <w:szCs w:val="19"/>
          <w:lang w:val="el-GR" w:eastAsia="el-GR"/>
        </w:rPr>
        <w:t xml:space="preserve"> </w:t>
      </w:r>
      <w:r>
        <w:rPr>
          <w:rFonts w:ascii="TimesNewRomanPSMT" w:hAnsi="TimesNewRomanPSMT" w:cs="TimesNewRomanPSMT"/>
          <w:sz w:val="23"/>
          <w:szCs w:val="23"/>
          <w:lang w:val="el-GR" w:eastAsia="el-GR"/>
        </w:rPr>
        <w:t>Διαχείριση προσφορών (ιδιοκτήτης)</w:t>
      </w:r>
    </w:p>
    <w:p w:rsidR="003732CD" w:rsidRDefault="003732CD" w:rsidP="003732CD">
      <w:pPr>
        <w:autoSpaceDE w:val="0"/>
        <w:autoSpaceDN w:val="0"/>
        <w:adjustRightInd w:val="0"/>
        <w:rPr>
          <w:rFonts w:ascii="TimesNewRomanPSMT" w:hAnsi="TimesNewRomanPSMT" w:cs="TimesNewRomanPSMT"/>
          <w:sz w:val="23"/>
          <w:szCs w:val="23"/>
          <w:lang w:val="el-GR" w:eastAsia="el-GR"/>
        </w:rPr>
      </w:pPr>
      <w:r>
        <w:rPr>
          <w:rFonts w:ascii="Arial Unicode MS" w:eastAsia="Arial Unicode MS" w:hAnsi="Arial Unicode MS" w:cs="Arial Unicode MS" w:hint="eastAsia"/>
          <w:sz w:val="19"/>
          <w:szCs w:val="19"/>
          <w:lang w:val="el-GR" w:eastAsia="el-GR"/>
        </w:rPr>
        <w:t></w:t>
      </w:r>
      <w:r>
        <w:rPr>
          <w:rFonts w:ascii="SymbolMT" w:eastAsia="SymbolMT" w:hAnsi="TimesNewRomanPSMT" w:cs="SymbolMT"/>
          <w:sz w:val="19"/>
          <w:szCs w:val="19"/>
          <w:lang w:val="el-GR" w:eastAsia="el-GR"/>
        </w:rPr>
        <w:t xml:space="preserve"> </w:t>
      </w:r>
      <w:r>
        <w:rPr>
          <w:rFonts w:ascii="TimesNewRomanPSMT" w:hAnsi="TimesNewRomanPSMT" w:cs="TimesNewRomanPSMT"/>
          <w:sz w:val="23"/>
          <w:szCs w:val="23"/>
          <w:lang w:val="el-GR" w:eastAsia="el-GR"/>
        </w:rPr>
        <w:t>Λίστα εξόδων / Εκτύπωση απόδειξης</w:t>
      </w:r>
    </w:p>
    <w:p w:rsidR="003732CD" w:rsidRPr="003732CD" w:rsidRDefault="003732CD" w:rsidP="003732CD">
      <w:pPr>
        <w:rPr>
          <w:lang w:val="el-GR"/>
        </w:rPr>
      </w:pPr>
      <w:r>
        <w:rPr>
          <w:rFonts w:ascii="Arial Unicode MS" w:eastAsia="Arial Unicode MS" w:hAnsi="Arial Unicode MS" w:cs="Arial Unicode MS" w:hint="eastAsia"/>
          <w:sz w:val="19"/>
          <w:szCs w:val="19"/>
          <w:lang w:val="el-GR" w:eastAsia="el-GR"/>
        </w:rPr>
        <w:t></w:t>
      </w:r>
      <w:r>
        <w:rPr>
          <w:rFonts w:ascii="SymbolMT" w:eastAsia="SymbolMT" w:hAnsi="TimesNewRomanPSMT" w:cs="SymbolMT"/>
          <w:sz w:val="19"/>
          <w:szCs w:val="19"/>
          <w:lang w:val="el-GR" w:eastAsia="el-GR"/>
        </w:rPr>
        <w:t xml:space="preserve"> </w:t>
      </w:r>
      <w:r>
        <w:rPr>
          <w:rFonts w:ascii="TimesNewRomanPSMT" w:hAnsi="TimesNewRomanPSMT" w:cs="TimesNewRomanPSMT"/>
          <w:sz w:val="23"/>
          <w:szCs w:val="23"/>
          <w:lang w:val="el-GR" w:eastAsia="el-GR"/>
        </w:rPr>
        <w:t>Στατιστικά (ιδιοκτήτης)</w:t>
      </w:r>
    </w:p>
    <w:p w:rsidR="00281FE6" w:rsidRPr="003F024C" w:rsidRDefault="00281FE6" w:rsidP="00F42437">
      <w:pPr>
        <w:pStyle w:val="2"/>
      </w:pPr>
      <w:bookmarkStart w:id="26" w:name="_Toc77487628"/>
      <w:bookmarkStart w:id="27" w:name="_Toc348263882"/>
      <w:bookmarkStart w:id="28" w:name="_Toc348268599"/>
      <w:r w:rsidRPr="003F024C">
        <w:t>2.1</w:t>
      </w:r>
      <w:r w:rsidRPr="003F024C">
        <w:tab/>
      </w:r>
      <w:bookmarkEnd w:id="26"/>
      <w:r w:rsidR="00A96480" w:rsidRPr="003F024C">
        <w:t>Διαγράμματα Περιπτώσεων χρήσης</w:t>
      </w:r>
      <w:bookmarkEnd w:id="27"/>
      <w:bookmarkEnd w:id="28"/>
    </w:p>
    <w:p w:rsidR="00915501" w:rsidRPr="003F024C" w:rsidRDefault="00915501" w:rsidP="00915501">
      <w:pPr>
        <w:rPr>
          <w:rFonts w:ascii="Arial" w:hAnsi="Arial" w:cs="Arial"/>
          <w:lang w:val="el-GR"/>
        </w:rPr>
      </w:pPr>
    </w:p>
    <w:p w:rsidR="00915501" w:rsidRPr="003F024C" w:rsidRDefault="003F024C" w:rsidP="003F024C">
      <w:pPr>
        <w:pStyle w:val="3"/>
        <w:rPr>
          <w:lang w:val="el-GR"/>
        </w:rPr>
      </w:pPr>
      <w:bookmarkStart w:id="29" w:name="_Toc348263883"/>
      <w:bookmarkStart w:id="30" w:name="_Toc348268600"/>
      <w:r>
        <w:rPr>
          <w:lang w:val="el-GR"/>
        </w:rPr>
        <w:t xml:space="preserve">2.1.1 </w:t>
      </w:r>
      <w:r w:rsidR="00915501" w:rsidRPr="003F024C">
        <w:t>BookRoomUseCaseDiagram</w:t>
      </w:r>
      <w:bookmarkEnd w:id="29"/>
      <w:bookmarkEnd w:id="30"/>
    </w:p>
    <w:p w:rsidR="00915501" w:rsidRPr="003F024C" w:rsidRDefault="00915501" w:rsidP="00E70EE7">
      <w:pPr>
        <w:tabs>
          <w:tab w:val="left" w:pos="5046"/>
        </w:tabs>
        <w:jc w:val="center"/>
        <w:rPr>
          <w:rFonts w:ascii="Arial" w:hAnsi="Arial" w:cs="Arial"/>
          <w:b/>
          <w:sz w:val="24"/>
          <w:szCs w:val="24"/>
          <w:lang w:val="el-GR"/>
        </w:rPr>
      </w:pPr>
      <w:r w:rsidRPr="003F024C">
        <w:rPr>
          <w:rFonts w:ascii="Arial" w:hAnsi="Arial" w:cs="Arial"/>
          <w:b/>
          <w:noProof/>
          <w:sz w:val="24"/>
          <w:szCs w:val="24"/>
          <w:lang w:val="el-GR" w:eastAsia="el-GR"/>
        </w:rPr>
        <w:drawing>
          <wp:inline distT="0" distB="0" distL="0" distR="0">
            <wp:extent cx="5486400" cy="2839720"/>
            <wp:effectExtent l="19050" t="0" r="0" b="0"/>
            <wp:docPr id="39" name="Εικόνα 39" descr="C:\Users\nala\Desktop\BookRoom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nala\Desktop\BookRoomUseCaseDiagram.PNG"/>
                    <pic:cNvPicPr>
                      <a:picLocks noChangeAspect="1" noChangeArrowheads="1"/>
                    </pic:cNvPicPr>
                  </pic:nvPicPr>
                  <pic:blipFill>
                    <a:blip r:embed="rId11"/>
                    <a:srcRect/>
                    <a:stretch>
                      <a:fillRect/>
                    </a:stretch>
                  </pic:blipFill>
                  <pic:spPr bwMode="auto">
                    <a:xfrm>
                      <a:off x="0" y="0"/>
                      <a:ext cx="5486400" cy="2839720"/>
                    </a:xfrm>
                    <a:prstGeom prst="rect">
                      <a:avLst/>
                    </a:prstGeom>
                    <a:noFill/>
                    <a:ln w="9525">
                      <a:noFill/>
                      <a:miter lim="800000"/>
                      <a:headEnd/>
                      <a:tailEnd/>
                    </a:ln>
                  </pic:spPr>
                </pic:pic>
              </a:graphicData>
            </a:graphic>
          </wp:inline>
        </w:drawing>
      </w:r>
    </w:p>
    <w:p w:rsidR="00915501" w:rsidRPr="003F024C" w:rsidRDefault="003F024C" w:rsidP="003F024C">
      <w:pPr>
        <w:pStyle w:val="3"/>
        <w:rPr>
          <w:lang w:val="el-GR"/>
        </w:rPr>
      </w:pPr>
      <w:bookmarkStart w:id="31" w:name="_Toc348263884"/>
      <w:bookmarkStart w:id="32" w:name="_Toc348268601"/>
      <w:r>
        <w:rPr>
          <w:lang w:val="el-GR"/>
        </w:rPr>
        <w:lastRenderedPageBreak/>
        <w:t xml:space="preserve">2.1.2 </w:t>
      </w:r>
      <w:r w:rsidR="00915501" w:rsidRPr="003F024C">
        <w:t>CheckInUseCaseDiagram</w:t>
      </w:r>
      <w:bookmarkEnd w:id="31"/>
      <w:bookmarkEnd w:id="32"/>
    </w:p>
    <w:p w:rsidR="00915501" w:rsidRPr="003F024C" w:rsidRDefault="00915501" w:rsidP="00E70EE7">
      <w:pPr>
        <w:pStyle w:val="2"/>
        <w:jc w:val="center"/>
      </w:pPr>
      <w:r w:rsidRPr="003F024C">
        <w:rPr>
          <w:noProof/>
          <w:lang w:eastAsia="el-GR"/>
        </w:rPr>
        <w:drawing>
          <wp:inline distT="0" distB="0" distL="0" distR="0">
            <wp:extent cx="5486400" cy="3429000"/>
            <wp:effectExtent l="19050" t="0" r="0" b="0"/>
            <wp:docPr id="27" name="Εικόνα 27" descr="C:\Users\nala\Desktop\CheckIn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ala\Desktop\CheckInUseCaseDiagram.PNG"/>
                    <pic:cNvPicPr>
                      <a:picLocks noChangeAspect="1" noChangeArrowheads="1"/>
                    </pic:cNvPicPr>
                  </pic:nvPicPr>
                  <pic:blipFill>
                    <a:blip r:embed="rId12"/>
                    <a:srcRect/>
                    <a:stretch>
                      <a:fillRect/>
                    </a:stretch>
                  </pic:blipFill>
                  <pic:spPr bwMode="auto">
                    <a:xfrm>
                      <a:off x="0" y="0"/>
                      <a:ext cx="5486400" cy="3429000"/>
                    </a:xfrm>
                    <a:prstGeom prst="rect">
                      <a:avLst/>
                    </a:prstGeom>
                    <a:noFill/>
                    <a:ln w="9525">
                      <a:noFill/>
                      <a:miter lim="800000"/>
                      <a:headEnd/>
                      <a:tailEnd/>
                    </a:ln>
                  </pic:spPr>
                </pic:pic>
              </a:graphicData>
            </a:graphic>
          </wp:inline>
        </w:drawing>
      </w:r>
    </w:p>
    <w:p w:rsidR="00915501" w:rsidRPr="003F024C" w:rsidRDefault="00915501" w:rsidP="00915501">
      <w:pPr>
        <w:rPr>
          <w:rFonts w:ascii="Arial" w:hAnsi="Arial" w:cs="Arial"/>
          <w:lang w:val="el-GR"/>
        </w:rPr>
      </w:pPr>
    </w:p>
    <w:p w:rsidR="00880541" w:rsidRPr="003F024C" w:rsidRDefault="00880541" w:rsidP="00915501">
      <w:pPr>
        <w:rPr>
          <w:rFonts w:ascii="Arial" w:hAnsi="Arial" w:cs="Arial"/>
          <w:lang w:val="el-GR"/>
        </w:rPr>
      </w:pPr>
    </w:p>
    <w:p w:rsidR="00915501" w:rsidRPr="003F024C" w:rsidRDefault="003F024C" w:rsidP="003F024C">
      <w:pPr>
        <w:pStyle w:val="3"/>
        <w:rPr>
          <w:lang w:val="el-GR"/>
        </w:rPr>
      </w:pPr>
      <w:bookmarkStart w:id="33" w:name="_Toc348263885"/>
      <w:bookmarkStart w:id="34" w:name="_Toc348268602"/>
      <w:r>
        <w:rPr>
          <w:lang w:val="el-GR"/>
        </w:rPr>
        <w:t xml:space="preserve">2.1.3 </w:t>
      </w:r>
      <w:r w:rsidR="00915501" w:rsidRPr="003F024C">
        <w:t>CheckOutUseCaseDiagram</w:t>
      </w:r>
      <w:bookmarkEnd w:id="33"/>
      <w:bookmarkEnd w:id="34"/>
    </w:p>
    <w:p w:rsidR="00915501" w:rsidRPr="003F024C" w:rsidRDefault="00915501" w:rsidP="00E70EE7">
      <w:pPr>
        <w:jc w:val="center"/>
        <w:rPr>
          <w:rFonts w:ascii="Arial" w:hAnsi="Arial" w:cs="Arial"/>
          <w:lang w:val="el-GR"/>
        </w:rPr>
      </w:pPr>
      <w:r w:rsidRPr="003F024C">
        <w:rPr>
          <w:rFonts w:ascii="Arial" w:hAnsi="Arial" w:cs="Arial"/>
          <w:noProof/>
          <w:lang w:val="el-GR" w:eastAsia="el-GR"/>
        </w:rPr>
        <w:drawing>
          <wp:inline distT="0" distB="0" distL="0" distR="0">
            <wp:extent cx="5477510" cy="3077210"/>
            <wp:effectExtent l="19050" t="0" r="8890" b="0"/>
            <wp:docPr id="41" name="Εικόνα 41" descr="C:\Users\nala\Desktop\CheckOut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nala\Desktop\CheckOutUseCaseDiagram.PNG"/>
                    <pic:cNvPicPr>
                      <a:picLocks noChangeAspect="1" noChangeArrowheads="1"/>
                    </pic:cNvPicPr>
                  </pic:nvPicPr>
                  <pic:blipFill>
                    <a:blip r:embed="rId13"/>
                    <a:srcRect/>
                    <a:stretch>
                      <a:fillRect/>
                    </a:stretch>
                  </pic:blipFill>
                  <pic:spPr bwMode="auto">
                    <a:xfrm>
                      <a:off x="0" y="0"/>
                      <a:ext cx="5477510" cy="3077210"/>
                    </a:xfrm>
                    <a:prstGeom prst="rect">
                      <a:avLst/>
                    </a:prstGeom>
                    <a:noFill/>
                    <a:ln w="9525">
                      <a:noFill/>
                      <a:miter lim="800000"/>
                      <a:headEnd/>
                      <a:tailEnd/>
                    </a:ln>
                  </pic:spPr>
                </pic:pic>
              </a:graphicData>
            </a:graphic>
          </wp:inline>
        </w:drawing>
      </w:r>
    </w:p>
    <w:p w:rsidR="003732CD" w:rsidRDefault="003732CD" w:rsidP="00F42437">
      <w:pPr>
        <w:pStyle w:val="2"/>
      </w:pPr>
    </w:p>
    <w:p w:rsidR="003732CD" w:rsidRDefault="003732CD" w:rsidP="003732CD">
      <w:pPr>
        <w:rPr>
          <w:lang w:val="el-GR"/>
        </w:rPr>
      </w:pPr>
    </w:p>
    <w:p w:rsidR="003732CD" w:rsidRDefault="003732CD" w:rsidP="003732CD">
      <w:pPr>
        <w:rPr>
          <w:lang w:val="el-GR"/>
        </w:rPr>
      </w:pPr>
    </w:p>
    <w:p w:rsidR="003732CD" w:rsidRDefault="003732CD" w:rsidP="003732CD">
      <w:pPr>
        <w:rPr>
          <w:lang w:val="el-GR"/>
        </w:rPr>
      </w:pPr>
    </w:p>
    <w:p w:rsidR="003732CD" w:rsidRDefault="003732CD" w:rsidP="003732CD">
      <w:pPr>
        <w:rPr>
          <w:lang w:val="el-GR"/>
        </w:rPr>
      </w:pPr>
    </w:p>
    <w:p w:rsidR="003732CD" w:rsidRDefault="003732CD" w:rsidP="003732CD">
      <w:pPr>
        <w:rPr>
          <w:lang w:val="el-GR"/>
        </w:rPr>
      </w:pPr>
    </w:p>
    <w:p w:rsidR="003732CD" w:rsidRPr="003732CD" w:rsidRDefault="003732CD" w:rsidP="003732CD">
      <w:pPr>
        <w:rPr>
          <w:lang w:val="el-GR"/>
        </w:rPr>
      </w:pPr>
    </w:p>
    <w:p w:rsidR="00A96480" w:rsidRPr="003F024C" w:rsidRDefault="00E43CE2" w:rsidP="00F42437">
      <w:pPr>
        <w:pStyle w:val="2"/>
      </w:pPr>
      <w:bookmarkStart w:id="35" w:name="_Toc348263886"/>
      <w:bookmarkStart w:id="36" w:name="_Toc348268603"/>
      <w:r w:rsidRPr="003F024C">
        <w:lastRenderedPageBreak/>
        <w:t>2.2</w:t>
      </w:r>
      <w:r w:rsidR="00A96480" w:rsidRPr="003F024C">
        <w:tab/>
        <w:t>Συνοπτική περιγραφή των εμπλεκόμενων ρόλων</w:t>
      </w:r>
      <w:bookmarkEnd w:id="35"/>
      <w:bookmarkEnd w:id="36"/>
    </w:p>
    <w:p w:rsidR="00E43CE2" w:rsidRDefault="00E43CE2" w:rsidP="00E43CE2">
      <w:pPr>
        <w:rPr>
          <w:rFonts w:ascii="Arial" w:hAnsi="Arial" w:cs="Arial"/>
          <w:lang w:val="el-GR"/>
        </w:rPr>
      </w:pPr>
    </w:p>
    <w:p w:rsidR="00363E03" w:rsidRPr="00363E03" w:rsidRDefault="00363E03" w:rsidP="00E43CE2">
      <w:pPr>
        <w:rPr>
          <w:rFonts w:ascii="Arial" w:hAnsi="Arial" w:cs="Arial"/>
          <w:lang w:val="el-GR"/>
        </w:rPr>
      </w:pPr>
      <w:r>
        <w:rPr>
          <w:rFonts w:ascii="Arial" w:hAnsi="Arial" w:cs="Arial"/>
          <w:lang w:val="el-GR"/>
        </w:rPr>
        <w:t>Στο σύστημά μας υπάρχουν τρείς (3) κατηγορίες χρηστών. Ο πελάτης (</w:t>
      </w:r>
      <w:r>
        <w:rPr>
          <w:rFonts w:ascii="Arial" w:hAnsi="Arial" w:cs="Arial"/>
        </w:rPr>
        <w:t>Customer</w:t>
      </w:r>
      <w:r w:rsidRPr="00363E03">
        <w:rPr>
          <w:rFonts w:ascii="Arial" w:hAnsi="Arial" w:cs="Arial"/>
          <w:lang w:val="el-GR"/>
        </w:rPr>
        <w:t xml:space="preserve">), </w:t>
      </w:r>
      <w:r>
        <w:rPr>
          <w:rFonts w:ascii="Arial" w:hAnsi="Arial" w:cs="Arial"/>
          <w:lang w:val="el-GR"/>
        </w:rPr>
        <w:t>ο υπάλληλος (</w:t>
      </w:r>
      <w:r>
        <w:rPr>
          <w:rFonts w:ascii="Arial" w:hAnsi="Arial" w:cs="Arial"/>
        </w:rPr>
        <w:t>Employee</w:t>
      </w:r>
      <w:r w:rsidRPr="00363E03">
        <w:rPr>
          <w:rFonts w:ascii="Arial" w:hAnsi="Arial" w:cs="Arial"/>
          <w:lang w:val="el-GR"/>
        </w:rPr>
        <w:t xml:space="preserve">), </w:t>
      </w:r>
      <w:r>
        <w:rPr>
          <w:rFonts w:ascii="Arial" w:hAnsi="Arial" w:cs="Arial"/>
          <w:lang w:val="el-GR"/>
        </w:rPr>
        <w:t xml:space="preserve">και ο </w:t>
      </w:r>
      <w:r>
        <w:rPr>
          <w:rFonts w:ascii="Arial" w:hAnsi="Arial" w:cs="Arial"/>
        </w:rPr>
        <w:t>Admin</w:t>
      </w:r>
      <w:r w:rsidRPr="00363E03">
        <w:rPr>
          <w:rFonts w:ascii="Arial" w:hAnsi="Arial" w:cs="Arial"/>
          <w:lang w:val="el-GR"/>
        </w:rPr>
        <w:t xml:space="preserve"> </w:t>
      </w:r>
      <w:r>
        <w:rPr>
          <w:rFonts w:ascii="Arial" w:hAnsi="Arial" w:cs="Arial"/>
          <w:lang w:val="el-GR"/>
        </w:rPr>
        <w:t>που στην περίπτωσή μας είναι ο Ιδιοκτήτης.</w:t>
      </w:r>
    </w:p>
    <w:p w:rsidR="00AE1AF7" w:rsidRPr="003F024C" w:rsidRDefault="00AE1AF7" w:rsidP="00E43CE2">
      <w:pPr>
        <w:rPr>
          <w:rFonts w:ascii="Arial" w:hAnsi="Arial" w:cs="Arial"/>
          <w:lang w:val="el-GR"/>
        </w:rPr>
      </w:pPr>
    </w:p>
    <w:p w:rsidR="00A96480" w:rsidRPr="00363E03" w:rsidRDefault="00363E03" w:rsidP="00A96480">
      <w:pPr>
        <w:spacing w:after="120"/>
        <w:rPr>
          <w:rFonts w:ascii="Arial" w:hAnsi="Arial" w:cs="Arial"/>
          <w:sz w:val="24"/>
          <w:szCs w:val="24"/>
          <w:lang w:val="el-GR"/>
        </w:rPr>
      </w:pPr>
      <w:r>
        <w:rPr>
          <w:rFonts w:ascii="Arial" w:hAnsi="Arial" w:cs="Arial"/>
          <w:b/>
          <w:sz w:val="24"/>
          <w:szCs w:val="24"/>
          <w:lang w:val="el-GR"/>
        </w:rPr>
        <w:t>Πελάτης</w:t>
      </w:r>
      <w:r w:rsidRPr="00363E03">
        <w:rPr>
          <w:rFonts w:ascii="Arial" w:hAnsi="Arial" w:cs="Arial"/>
          <w:b/>
          <w:sz w:val="24"/>
          <w:szCs w:val="24"/>
          <w:lang w:val="el-GR"/>
        </w:rPr>
        <w:t xml:space="preserve"> – </w:t>
      </w:r>
      <w:r>
        <w:rPr>
          <w:rFonts w:ascii="Arial" w:hAnsi="Arial" w:cs="Arial"/>
          <w:b/>
          <w:sz w:val="24"/>
          <w:szCs w:val="24"/>
        </w:rPr>
        <w:t>Customer</w:t>
      </w:r>
      <w:r w:rsidRPr="00363E03">
        <w:rPr>
          <w:rFonts w:ascii="Arial" w:hAnsi="Arial" w:cs="Arial"/>
          <w:b/>
          <w:sz w:val="24"/>
          <w:szCs w:val="24"/>
          <w:lang w:val="el-GR"/>
        </w:rPr>
        <w:t xml:space="preserve">: </w:t>
      </w:r>
      <w:r w:rsidRPr="00363E03">
        <w:rPr>
          <w:rFonts w:ascii="Arial" w:hAnsi="Arial" w:cs="Arial"/>
          <w:sz w:val="24"/>
          <w:szCs w:val="24"/>
          <w:lang w:val="el-GR"/>
        </w:rPr>
        <w:t xml:space="preserve">Χρήστης περιορισμένης πρόσβασης. Μπορεί να κάνει μόνο αναζήτηση και κράτηση δωματίου. </w:t>
      </w:r>
    </w:p>
    <w:p w:rsidR="00A96480" w:rsidRPr="00363E03" w:rsidRDefault="00363E03" w:rsidP="00A96480">
      <w:pPr>
        <w:spacing w:after="120"/>
        <w:rPr>
          <w:rFonts w:ascii="Arial" w:hAnsi="Arial" w:cs="Arial"/>
          <w:sz w:val="24"/>
          <w:szCs w:val="24"/>
          <w:lang w:val="el-GR"/>
        </w:rPr>
      </w:pPr>
      <w:r>
        <w:rPr>
          <w:rFonts w:ascii="Arial" w:hAnsi="Arial" w:cs="Arial"/>
          <w:b/>
          <w:sz w:val="24"/>
          <w:szCs w:val="24"/>
          <w:lang w:val="el-GR"/>
        </w:rPr>
        <w:t>Υπάλληλος</w:t>
      </w:r>
      <w:r w:rsidRPr="00363E03">
        <w:rPr>
          <w:rFonts w:ascii="Arial" w:hAnsi="Arial" w:cs="Arial"/>
          <w:b/>
          <w:sz w:val="24"/>
          <w:szCs w:val="24"/>
          <w:lang w:val="el-GR"/>
        </w:rPr>
        <w:t xml:space="preserve"> – </w:t>
      </w:r>
      <w:r>
        <w:rPr>
          <w:rFonts w:ascii="Arial" w:hAnsi="Arial" w:cs="Arial"/>
          <w:b/>
          <w:sz w:val="24"/>
          <w:szCs w:val="24"/>
        </w:rPr>
        <w:t>Employee</w:t>
      </w:r>
      <w:r w:rsidRPr="00363E03">
        <w:rPr>
          <w:rFonts w:ascii="Arial" w:hAnsi="Arial" w:cs="Arial"/>
          <w:b/>
          <w:sz w:val="24"/>
          <w:szCs w:val="24"/>
          <w:lang w:val="el-GR"/>
        </w:rPr>
        <w:t>:</w:t>
      </w:r>
      <w:r>
        <w:rPr>
          <w:rFonts w:ascii="Arial" w:hAnsi="Arial" w:cs="Arial"/>
          <w:b/>
          <w:sz w:val="24"/>
          <w:szCs w:val="24"/>
          <w:lang w:val="el-GR"/>
        </w:rPr>
        <w:t xml:space="preserve"> </w:t>
      </w:r>
      <w:r w:rsidRPr="00363E03">
        <w:rPr>
          <w:rFonts w:ascii="Arial" w:hAnsi="Arial" w:cs="Arial"/>
          <w:sz w:val="24"/>
          <w:szCs w:val="24"/>
          <w:lang w:val="el-GR"/>
        </w:rPr>
        <w:t xml:space="preserve">Χρήστης μεσαίας πρόσβασης. Μπορεί </w:t>
      </w:r>
      <w:r w:rsidR="00342F23">
        <w:rPr>
          <w:rFonts w:ascii="Arial" w:hAnsi="Arial" w:cs="Arial"/>
          <w:sz w:val="24"/>
          <w:szCs w:val="24"/>
          <w:lang w:val="el-GR"/>
        </w:rPr>
        <w:t>κάνει αναζήτηση και κράτηση δωματίων καθώς και να αλλάξει παραμέτρους που αφορούν δωμάτια, στοιχεία πελατών και κρατήσεις.</w:t>
      </w:r>
    </w:p>
    <w:p w:rsidR="00342F23" w:rsidRPr="003732CD" w:rsidRDefault="00363E03" w:rsidP="00A96480">
      <w:pPr>
        <w:spacing w:after="120"/>
        <w:rPr>
          <w:rFonts w:ascii="Arial" w:hAnsi="Arial" w:cs="Arial"/>
          <w:sz w:val="24"/>
          <w:szCs w:val="24"/>
          <w:lang w:val="el-GR"/>
        </w:rPr>
      </w:pPr>
      <w:r>
        <w:rPr>
          <w:rFonts w:ascii="Arial" w:hAnsi="Arial" w:cs="Arial"/>
          <w:b/>
          <w:sz w:val="24"/>
          <w:szCs w:val="24"/>
          <w:lang w:val="el-GR"/>
        </w:rPr>
        <w:t xml:space="preserve">Ιδιοκτήτης – </w:t>
      </w:r>
      <w:r>
        <w:rPr>
          <w:rFonts w:ascii="Arial" w:hAnsi="Arial" w:cs="Arial"/>
          <w:b/>
          <w:sz w:val="24"/>
          <w:szCs w:val="24"/>
        </w:rPr>
        <w:t>Admin</w:t>
      </w:r>
      <w:r w:rsidRPr="00363E03">
        <w:rPr>
          <w:rFonts w:ascii="Arial" w:hAnsi="Arial" w:cs="Arial"/>
          <w:b/>
          <w:sz w:val="24"/>
          <w:szCs w:val="24"/>
          <w:lang w:val="el-GR"/>
        </w:rPr>
        <w:t xml:space="preserve">: </w:t>
      </w:r>
      <w:r w:rsidRPr="00363E03">
        <w:rPr>
          <w:rFonts w:ascii="Arial" w:hAnsi="Arial" w:cs="Arial"/>
          <w:sz w:val="24"/>
          <w:szCs w:val="24"/>
          <w:lang w:val="el-GR"/>
        </w:rPr>
        <w:t xml:space="preserve">Υψηλού επιπέδου χρήστης ο οποίος έχει πλήρη έλεγχο της εφαρμογής αλλά και των στοιχείων των χρηστών. Μπορεί να τροποποιήσει όλες τις μεταβλητές της </w:t>
      </w:r>
      <w:r>
        <w:rPr>
          <w:rFonts w:ascii="Arial" w:hAnsi="Arial" w:cs="Arial"/>
          <w:sz w:val="24"/>
          <w:szCs w:val="24"/>
          <w:lang w:val="el-GR"/>
        </w:rPr>
        <w:t>εφαρμογής καθώς και να εξάγει συγκεντρωτικά αποτελέσματα και στατιστικά.</w:t>
      </w:r>
    </w:p>
    <w:p w:rsidR="00A96480" w:rsidRPr="003F024C" w:rsidRDefault="00A96480" w:rsidP="00A96480">
      <w:pPr>
        <w:rPr>
          <w:rFonts w:ascii="Arial" w:hAnsi="Arial" w:cs="Arial"/>
          <w:lang w:val="el-GR"/>
        </w:rPr>
      </w:pPr>
    </w:p>
    <w:p w:rsidR="00A96480" w:rsidRPr="003F024C" w:rsidRDefault="00E43CE2" w:rsidP="00F42437">
      <w:pPr>
        <w:pStyle w:val="2"/>
      </w:pPr>
      <w:bookmarkStart w:id="37" w:name="_Toc348263887"/>
      <w:bookmarkStart w:id="38" w:name="_Toc348268604"/>
      <w:r w:rsidRPr="003F024C">
        <w:t>2.3</w:t>
      </w:r>
      <w:r w:rsidR="00A96480" w:rsidRPr="003F024C">
        <w:tab/>
        <w:t xml:space="preserve">Συνοπτική περιγραφή των </w:t>
      </w:r>
      <w:r w:rsidRPr="003F024C">
        <w:t>περιπτώσεων χρήσης</w:t>
      </w:r>
      <w:bookmarkEnd w:id="37"/>
      <w:bookmarkEnd w:id="38"/>
    </w:p>
    <w:tbl>
      <w:tblPr>
        <w:tblW w:w="0" w:type="auto"/>
        <w:tblLayout w:type="fixed"/>
        <w:tblLook w:val="0000"/>
      </w:tblPr>
      <w:tblGrid>
        <w:gridCol w:w="3225"/>
        <w:gridCol w:w="6556"/>
      </w:tblGrid>
      <w:tr w:rsidR="001962F5" w:rsidRPr="003F024C" w:rsidTr="007D23B0">
        <w:trPr>
          <w:trHeight w:val="1"/>
        </w:trPr>
        <w:tc>
          <w:tcPr>
            <w:tcW w:w="3225" w:type="dxa"/>
            <w:tcBorders>
              <w:top w:val="single" w:sz="4" w:space="0" w:color="000000"/>
              <w:left w:val="single" w:sz="4" w:space="0" w:color="000000"/>
              <w:bottom w:val="single" w:sz="4" w:space="0" w:color="000000"/>
              <w:right w:val="single" w:sz="4" w:space="0" w:color="000000"/>
            </w:tcBorders>
            <w:shd w:val="clear" w:color="auto" w:fill="FFFFFF"/>
          </w:tcPr>
          <w:p w:rsidR="001962F5" w:rsidRPr="003F024C" w:rsidRDefault="001962F5" w:rsidP="007D23B0">
            <w:pPr>
              <w:spacing w:before="300" w:after="60" w:line="240" w:lineRule="exact"/>
              <w:ind w:left="142"/>
              <w:rPr>
                <w:rFonts w:ascii="Arial" w:eastAsia="Calibri" w:hAnsi="Arial" w:cs="Arial"/>
                <w:b/>
                <w:i/>
                <w:color w:val="00000A"/>
              </w:rPr>
            </w:pPr>
            <w:r w:rsidRPr="003F024C">
              <w:rPr>
                <w:rFonts w:ascii="Arial" w:eastAsia="Calibri" w:hAnsi="Arial" w:cs="Arial"/>
                <w:b/>
                <w:i/>
                <w:color w:val="00000A"/>
              </w:rPr>
              <w:t>Εμπλεκόμενοι Ρόλοι</w:t>
            </w:r>
          </w:p>
        </w:tc>
        <w:tc>
          <w:tcPr>
            <w:tcW w:w="6556" w:type="dxa"/>
            <w:tcBorders>
              <w:top w:val="single" w:sz="4" w:space="0" w:color="000000"/>
              <w:left w:val="single" w:sz="4" w:space="0" w:color="000000"/>
              <w:bottom w:val="single" w:sz="4" w:space="0" w:color="000000"/>
              <w:right w:val="single" w:sz="4" w:space="0" w:color="000000"/>
            </w:tcBorders>
            <w:shd w:val="clear" w:color="auto" w:fill="FFFFFF"/>
          </w:tcPr>
          <w:p w:rsidR="001962F5" w:rsidRPr="003F024C" w:rsidRDefault="001962F5" w:rsidP="007D23B0">
            <w:pPr>
              <w:spacing w:before="300" w:after="60" w:line="240" w:lineRule="exact"/>
              <w:ind w:left="142"/>
              <w:rPr>
                <w:rFonts w:ascii="Arial" w:eastAsia="Calibri" w:hAnsi="Arial" w:cs="Arial"/>
                <w:b/>
                <w:i/>
                <w:color w:val="00000A"/>
              </w:rPr>
            </w:pPr>
            <w:r w:rsidRPr="003F024C">
              <w:rPr>
                <w:rFonts w:ascii="Arial" w:eastAsia="Calibri" w:hAnsi="Arial" w:cs="Arial"/>
                <w:b/>
                <w:i/>
                <w:color w:val="00000A"/>
              </w:rPr>
              <w:t>Περιπτώσεις Χρήσης</w:t>
            </w:r>
          </w:p>
        </w:tc>
      </w:tr>
      <w:tr w:rsidR="001962F5" w:rsidRPr="0086209A" w:rsidTr="007D23B0">
        <w:trPr>
          <w:trHeight w:val="2795"/>
        </w:trPr>
        <w:tc>
          <w:tcPr>
            <w:tcW w:w="3225" w:type="dxa"/>
            <w:tcBorders>
              <w:top w:val="single" w:sz="4" w:space="0" w:color="000000"/>
              <w:left w:val="single" w:sz="4" w:space="0" w:color="000000"/>
              <w:bottom w:val="single" w:sz="4" w:space="0" w:color="000000"/>
              <w:right w:val="single" w:sz="4" w:space="0" w:color="000000"/>
            </w:tcBorders>
            <w:shd w:val="clear" w:color="auto" w:fill="FFFFFF"/>
          </w:tcPr>
          <w:p w:rsidR="001962F5" w:rsidRPr="003F024C" w:rsidRDefault="001962F5" w:rsidP="007D23B0">
            <w:pPr>
              <w:spacing w:after="200" w:line="276" w:lineRule="exact"/>
              <w:ind w:left="142"/>
              <w:rPr>
                <w:rFonts w:ascii="Arial" w:eastAsia="Arial" w:hAnsi="Arial" w:cs="Arial"/>
                <w:color w:val="00000A"/>
              </w:rPr>
            </w:pPr>
            <w:r w:rsidRPr="003F024C">
              <w:rPr>
                <w:rFonts w:ascii="Arial" w:eastAsia="Arial" w:hAnsi="Arial" w:cs="Arial"/>
                <w:color w:val="00000A"/>
              </w:rPr>
              <w:t xml:space="preserve">Υπάλληλος </w:t>
            </w:r>
          </w:p>
          <w:p w:rsidR="001962F5" w:rsidRPr="003F024C" w:rsidRDefault="001962F5" w:rsidP="007D23B0">
            <w:pPr>
              <w:spacing w:after="200" w:line="276" w:lineRule="exact"/>
              <w:ind w:left="142"/>
              <w:rPr>
                <w:rFonts w:ascii="Arial" w:hAnsi="Arial" w:cs="Arial"/>
                <w:color w:val="00000A"/>
              </w:rPr>
            </w:pPr>
          </w:p>
        </w:tc>
        <w:tc>
          <w:tcPr>
            <w:tcW w:w="6556" w:type="dxa"/>
            <w:tcBorders>
              <w:top w:val="single" w:sz="4" w:space="0" w:color="000000"/>
              <w:left w:val="single" w:sz="4" w:space="0" w:color="000000"/>
              <w:bottom w:val="single" w:sz="4" w:space="0" w:color="000000"/>
              <w:right w:val="single" w:sz="4" w:space="0" w:color="000000"/>
            </w:tcBorders>
            <w:shd w:val="clear" w:color="auto" w:fill="FFFFFF"/>
          </w:tcPr>
          <w:p w:rsidR="001962F5" w:rsidRPr="003F024C" w:rsidRDefault="001962F5"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rPr>
              <w:t>UC</w:t>
            </w:r>
            <w:r w:rsidRPr="003F024C">
              <w:rPr>
                <w:rFonts w:ascii="Arial" w:eastAsia="Arial" w:hAnsi="Arial" w:cs="Arial"/>
                <w:color w:val="00000A"/>
                <w:lang w:val="el-GR"/>
              </w:rPr>
              <w:t>-1. Αναζήτηση διαθεσιμότητας δωματίων</w:t>
            </w:r>
          </w:p>
          <w:p w:rsidR="001962F5" w:rsidRPr="003F024C" w:rsidRDefault="001962F5"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rPr>
              <w:t>UC</w:t>
            </w:r>
            <w:r w:rsidRPr="003F024C">
              <w:rPr>
                <w:rFonts w:ascii="Arial" w:eastAsia="Arial" w:hAnsi="Arial" w:cs="Arial"/>
                <w:color w:val="00000A"/>
                <w:lang w:val="el-GR"/>
              </w:rPr>
              <w:t>-2. Καταχώρηση νέας κράτησης</w:t>
            </w:r>
          </w:p>
          <w:p w:rsidR="001962F5" w:rsidRPr="003F024C" w:rsidRDefault="001962F5"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rPr>
              <w:t>UC</w:t>
            </w:r>
            <w:r w:rsidRPr="003F024C">
              <w:rPr>
                <w:rFonts w:ascii="Arial" w:eastAsia="Arial" w:hAnsi="Arial" w:cs="Arial"/>
                <w:color w:val="00000A"/>
                <w:lang w:val="el-GR"/>
              </w:rPr>
              <w:t xml:space="preserve">-3. </w:t>
            </w:r>
            <w:r w:rsidRPr="003F024C">
              <w:rPr>
                <w:rFonts w:ascii="Arial" w:eastAsia="Arial" w:hAnsi="Arial" w:cs="Arial"/>
                <w:color w:val="00000A"/>
              </w:rPr>
              <w:t>Check</w:t>
            </w:r>
            <w:r w:rsidRPr="003F024C">
              <w:rPr>
                <w:rFonts w:ascii="Arial" w:eastAsia="Arial" w:hAnsi="Arial" w:cs="Arial"/>
                <w:color w:val="00000A"/>
                <w:lang w:val="el-GR"/>
              </w:rPr>
              <w:t>-</w:t>
            </w:r>
            <w:r w:rsidRPr="003F024C">
              <w:rPr>
                <w:rFonts w:ascii="Arial" w:eastAsia="Arial" w:hAnsi="Arial" w:cs="Arial"/>
                <w:color w:val="00000A"/>
              </w:rPr>
              <w:t>in</w:t>
            </w:r>
            <w:r w:rsidRPr="003F024C">
              <w:rPr>
                <w:rFonts w:ascii="Arial" w:eastAsia="Arial" w:hAnsi="Arial" w:cs="Arial"/>
                <w:color w:val="00000A"/>
                <w:lang w:val="el-GR"/>
              </w:rPr>
              <w:t xml:space="preserve"> Δωματίου</w:t>
            </w:r>
          </w:p>
          <w:p w:rsidR="001962F5" w:rsidRPr="003F024C" w:rsidRDefault="001962F5" w:rsidP="007D23B0">
            <w:pPr>
              <w:spacing w:after="200" w:line="276" w:lineRule="exact"/>
              <w:ind w:left="142"/>
              <w:rPr>
                <w:rFonts w:ascii="Arial" w:eastAsia="Arial" w:hAnsi="Arial" w:cs="Arial"/>
                <w:color w:val="00000A"/>
              </w:rPr>
            </w:pPr>
            <w:r w:rsidRPr="003F024C">
              <w:rPr>
                <w:rFonts w:ascii="Arial" w:eastAsia="Arial" w:hAnsi="Arial" w:cs="Arial"/>
                <w:color w:val="00000A"/>
              </w:rPr>
              <w:t>UC-4. Check-out Δωματίου</w:t>
            </w:r>
          </w:p>
          <w:p w:rsidR="001962F5" w:rsidRPr="003F024C" w:rsidRDefault="001962F5"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rPr>
              <w:t xml:space="preserve">UC-5. </w:t>
            </w:r>
            <w:r w:rsidRPr="003F024C">
              <w:rPr>
                <w:rFonts w:ascii="Arial" w:eastAsia="Arial" w:hAnsi="Arial" w:cs="Arial"/>
                <w:color w:val="00000A"/>
                <w:lang w:val="el-GR"/>
              </w:rPr>
              <w:t>Ενημέρωση λίστας εξόδων</w:t>
            </w:r>
          </w:p>
          <w:p w:rsidR="001962F5" w:rsidRPr="003F024C" w:rsidRDefault="001962F5"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rPr>
              <w:t>UC</w:t>
            </w:r>
            <w:r w:rsidRPr="003F024C">
              <w:rPr>
                <w:rFonts w:ascii="Arial" w:eastAsia="Arial" w:hAnsi="Arial" w:cs="Arial"/>
                <w:color w:val="00000A"/>
                <w:lang w:val="el-GR"/>
              </w:rPr>
              <w:t>-6. Εκτύπωση Απόδειξης</w:t>
            </w:r>
          </w:p>
        </w:tc>
      </w:tr>
      <w:tr w:rsidR="001962F5" w:rsidRPr="003F024C" w:rsidTr="007D23B0">
        <w:trPr>
          <w:trHeight w:val="859"/>
        </w:trPr>
        <w:tc>
          <w:tcPr>
            <w:tcW w:w="3225" w:type="dxa"/>
            <w:tcBorders>
              <w:top w:val="single" w:sz="4" w:space="0" w:color="000000"/>
              <w:left w:val="single" w:sz="4" w:space="0" w:color="000000"/>
              <w:bottom w:val="single" w:sz="4" w:space="0" w:color="000000"/>
              <w:right w:val="single" w:sz="4" w:space="0" w:color="000000"/>
            </w:tcBorders>
            <w:shd w:val="clear" w:color="auto" w:fill="FFFFFF"/>
          </w:tcPr>
          <w:p w:rsidR="001962F5" w:rsidRPr="003F024C" w:rsidRDefault="001962F5" w:rsidP="007D23B0">
            <w:pPr>
              <w:spacing w:after="200" w:line="276" w:lineRule="exact"/>
              <w:ind w:left="142"/>
              <w:rPr>
                <w:rFonts w:ascii="Arial" w:eastAsia="Arial" w:hAnsi="Arial" w:cs="Arial"/>
                <w:color w:val="00000A"/>
              </w:rPr>
            </w:pPr>
            <w:r w:rsidRPr="003F024C">
              <w:rPr>
                <w:rFonts w:ascii="Arial" w:eastAsia="Arial" w:hAnsi="Arial" w:cs="Arial"/>
                <w:color w:val="00000A"/>
              </w:rPr>
              <w:t>Ιδιοκτήτης</w:t>
            </w:r>
          </w:p>
          <w:p w:rsidR="001962F5" w:rsidRPr="003F024C" w:rsidRDefault="001962F5" w:rsidP="007D23B0">
            <w:pPr>
              <w:spacing w:after="200" w:line="276" w:lineRule="exact"/>
              <w:ind w:left="142"/>
              <w:rPr>
                <w:rFonts w:ascii="Arial" w:eastAsia="Arial" w:hAnsi="Arial" w:cs="Arial"/>
                <w:color w:val="00000A"/>
              </w:rPr>
            </w:pPr>
          </w:p>
          <w:p w:rsidR="001962F5" w:rsidRPr="003F024C" w:rsidRDefault="001962F5" w:rsidP="007D23B0">
            <w:pPr>
              <w:spacing w:after="200" w:line="276" w:lineRule="exact"/>
              <w:ind w:left="142"/>
              <w:rPr>
                <w:rFonts w:ascii="Arial" w:hAnsi="Arial" w:cs="Arial"/>
                <w:color w:val="00000A"/>
              </w:rPr>
            </w:pPr>
          </w:p>
        </w:tc>
        <w:tc>
          <w:tcPr>
            <w:tcW w:w="6556" w:type="dxa"/>
            <w:tcBorders>
              <w:top w:val="single" w:sz="4" w:space="0" w:color="000000"/>
              <w:left w:val="single" w:sz="4" w:space="0" w:color="000000"/>
              <w:bottom w:val="single" w:sz="4" w:space="0" w:color="000000"/>
              <w:right w:val="single" w:sz="4" w:space="0" w:color="000000"/>
            </w:tcBorders>
            <w:shd w:val="clear" w:color="auto" w:fill="FFFFFF"/>
          </w:tcPr>
          <w:p w:rsidR="001962F5" w:rsidRPr="003F024C" w:rsidRDefault="001962F5"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rPr>
              <w:t>UC</w:t>
            </w:r>
            <w:r w:rsidRPr="003F024C">
              <w:rPr>
                <w:rFonts w:ascii="Arial" w:eastAsia="Arial" w:hAnsi="Arial" w:cs="Arial"/>
                <w:color w:val="00000A"/>
                <w:lang w:val="el-GR"/>
              </w:rPr>
              <w:t>-7. Καταχώρηση/ Ενημέρωση Προσφορών</w:t>
            </w:r>
          </w:p>
          <w:p w:rsidR="001962F5" w:rsidRPr="003F024C" w:rsidRDefault="001962F5" w:rsidP="007D23B0">
            <w:pPr>
              <w:spacing w:after="200" w:line="276" w:lineRule="exact"/>
              <w:ind w:left="142"/>
              <w:rPr>
                <w:rFonts w:ascii="Arial" w:eastAsia="Arial" w:hAnsi="Arial" w:cs="Arial"/>
                <w:color w:val="00000A"/>
              </w:rPr>
            </w:pPr>
            <w:r w:rsidRPr="003F024C">
              <w:rPr>
                <w:rFonts w:ascii="Arial" w:eastAsia="Arial" w:hAnsi="Arial" w:cs="Arial"/>
                <w:color w:val="00000A"/>
              </w:rPr>
              <w:t>UC</w:t>
            </w:r>
            <w:r w:rsidRPr="003F024C">
              <w:rPr>
                <w:rFonts w:ascii="Arial" w:eastAsia="Arial" w:hAnsi="Arial" w:cs="Arial"/>
                <w:color w:val="00000A"/>
                <w:lang w:val="el-GR"/>
              </w:rPr>
              <w:t xml:space="preserve">-8. </w:t>
            </w:r>
            <w:r w:rsidRPr="003F024C">
              <w:rPr>
                <w:rFonts w:ascii="Arial" w:eastAsia="Arial" w:hAnsi="Arial" w:cs="Arial"/>
                <w:color w:val="00000A"/>
              </w:rPr>
              <w:t>Εκτύπωση Στατιστικών</w:t>
            </w:r>
          </w:p>
        </w:tc>
      </w:tr>
      <w:tr w:rsidR="001962F5" w:rsidRPr="0086209A" w:rsidTr="007D23B0">
        <w:trPr>
          <w:trHeight w:val="989"/>
        </w:trPr>
        <w:tc>
          <w:tcPr>
            <w:tcW w:w="3225" w:type="dxa"/>
            <w:tcBorders>
              <w:top w:val="single" w:sz="4" w:space="0" w:color="000000"/>
              <w:left w:val="single" w:sz="4" w:space="0" w:color="000000"/>
              <w:bottom w:val="single" w:sz="4" w:space="0" w:color="000000"/>
              <w:right w:val="single" w:sz="4" w:space="0" w:color="000000"/>
            </w:tcBorders>
            <w:shd w:val="clear" w:color="auto" w:fill="FFFFFF"/>
          </w:tcPr>
          <w:p w:rsidR="001962F5" w:rsidRPr="003F024C" w:rsidRDefault="001962F5" w:rsidP="007D23B0">
            <w:pPr>
              <w:spacing w:after="200" w:line="276" w:lineRule="exact"/>
              <w:ind w:left="142"/>
              <w:rPr>
                <w:rFonts w:ascii="Arial" w:eastAsia="Arial" w:hAnsi="Arial" w:cs="Arial"/>
                <w:color w:val="00000A"/>
              </w:rPr>
            </w:pPr>
            <w:r w:rsidRPr="003F024C">
              <w:rPr>
                <w:rFonts w:ascii="Arial" w:eastAsia="Arial" w:hAnsi="Arial" w:cs="Arial"/>
                <w:color w:val="00000A"/>
              </w:rPr>
              <w:t>Πελάτης</w:t>
            </w:r>
          </w:p>
        </w:tc>
        <w:tc>
          <w:tcPr>
            <w:tcW w:w="6556" w:type="dxa"/>
            <w:tcBorders>
              <w:top w:val="single" w:sz="4" w:space="0" w:color="000000"/>
              <w:left w:val="single" w:sz="4" w:space="0" w:color="000000"/>
              <w:bottom w:val="single" w:sz="4" w:space="0" w:color="000000"/>
              <w:right w:val="single" w:sz="4" w:space="0" w:color="000000"/>
            </w:tcBorders>
            <w:shd w:val="clear" w:color="auto" w:fill="FFFFFF"/>
          </w:tcPr>
          <w:p w:rsidR="001962F5" w:rsidRPr="003F024C" w:rsidRDefault="001962F5"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rPr>
              <w:t>UC</w:t>
            </w:r>
            <w:r w:rsidRPr="003F024C">
              <w:rPr>
                <w:rFonts w:ascii="Arial" w:eastAsia="Arial" w:hAnsi="Arial" w:cs="Arial"/>
                <w:color w:val="00000A"/>
                <w:lang w:val="el-GR"/>
              </w:rPr>
              <w:t>-9. Αναζήτηση διαθεσιμότητας δωματίων</w:t>
            </w:r>
          </w:p>
          <w:p w:rsidR="001962F5" w:rsidRPr="003F024C" w:rsidRDefault="001962F5"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rPr>
              <w:t>UC</w:t>
            </w:r>
            <w:r w:rsidRPr="003F024C">
              <w:rPr>
                <w:rFonts w:ascii="Arial" w:eastAsia="Arial" w:hAnsi="Arial" w:cs="Arial"/>
                <w:color w:val="00000A"/>
                <w:lang w:val="el-GR"/>
              </w:rPr>
              <w:t>-10.Κράτηση  δωματίου</w:t>
            </w:r>
          </w:p>
        </w:tc>
      </w:tr>
    </w:tbl>
    <w:p w:rsidR="00281FE6" w:rsidRPr="00F931ED" w:rsidRDefault="00A62CBC" w:rsidP="0081302B">
      <w:pPr>
        <w:pStyle w:val="1"/>
        <w:rPr>
          <w:rFonts w:ascii="Arial" w:hAnsi="Arial" w:cs="Arial"/>
          <w:lang w:val="el-GR"/>
        </w:rPr>
      </w:pPr>
      <w:r w:rsidRPr="003F024C">
        <w:rPr>
          <w:rFonts w:ascii="Arial" w:hAnsi="Arial" w:cs="Arial"/>
          <w:lang w:val="el-GR"/>
        </w:rPr>
        <w:br w:type="page"/>
      </w:r>
      <w:bookmarkStart w:id="39" w:name="_Toc348263888"/>
      <w:bookmarkStart w:id="40" w:name="_Toc348268605"/>
      <w:r w:rsidR="0081302B" w:rsidRPr="003F024C">
        <w:rPr>
          <w:rFonts w:ascii="Arial" w:hAnsi="Arial" w:cs="Arial"/>
          <w:lang w:val="el-GR"/>
        </w:rPr>
        <w:lastRenderedPageBreak/>
        <w:t>3.</w:t>
      </w:r>
      <w:r w:rsidR="0081302B" w:rsidRPr="003F024C">
        <w:rPr>
          <w:rFonts w:ascii="Arial" w:hAnsi="Arial" w:cs="Arial"/>
          <w:lang w:val="el-GR"/>
        </w:rPr>
        <w:tab/>
      </w:r>
      <w:bookmarkStart w:id="41" w:name="_Toc77487650"/>
      <w:r w:rsidR="00E43CE2" w:rsidRPr="003F024C">
        <w:rPr>
          <w:rFonts w:ascii="Arial" w:hAnsi="Arial" w:cs="Arial"/>
          <w:lang w:val="el-GR"/>
        </w:rPr>
        <w:t xml:space="preserve">Λειτουργικές </w:t>
      </w:r>
      <w:r w:rsidR="0070129B" w:rsidRPr="003F024C">
        <w:rPr>
          <w:rFonts w:ascii="Arial" w:hAnsi="Arial" w:cs="Arial"/>
          <w:lang w:val="el-GR"/>
        </w:rPr>
        <w:t>απαιτήσεις</w:t>
      </w:r>
      <w:bookmarkEnd w:id="41"/>
      <w:r w:rsidR="003732CD">
        <w:rPr>
          <w:rFonts w:ascii="Arial" w:hAnsi="Arial" w:cs="Arial"/>
          <w:lang w:val="el-GR"/>
        </w:rPr>
        <w:t xml:space="preserve"> – </w:t>
      </w:r>
      <w:r w:rsidR="003732CD">
        <w:rPr>
          <w:rFonts w:ascii="Arial" w:hAnsi="Arial" w:cs="Arial"/>
        </w:rPr>
        <w:t>Use</w:t>
      </w:r>
      <w:r w:rsidR="003732CD" w:rsidRPr="00F931ED">
        <w:rPr>
          <w:rFonts w:ascii="Arial" w:hAnsi="Arial" w:cs="Arial"/>
          <w:lang w:val="el-GR"/>
        </w:rPr>
        <w:t xml:space="preserve"> </w:t>
      </w:r>
      <w:r w:rsidR="003732CD">
        <w:rPr>
          <w:rFonts w:ascii="Arial" w:hAnsi="Arial" w:cs="Arial"/>
        </w:rPr>
        <w:t>cases</w:t>
      </w:r>
      <w:bookmarkEnd w:id="39"/>
      <w:bookmarkEnd w:id="40"/>
    </w:p>
    <w:p w:rsidR="00281FE6" w:rsidRPr="003F024C" w:rsidRDefault="0070129B" w:rsidP="00F42437">
      <w:pPr>
        <w:pStyle w:val="2"/>
      </w:pPr>
      <w:bookmarkStart w:id="42" w:name="_Toc77487653"/>
      <w:bookmarkStart w:id="43" w:name="_Toc348263889"/>
      <w:bookmarkStart w:id="44" w:name="_Toc348268606"/>
      <w:r w:rsidRPr="003F024C">
        <w:t>3</w:t>
      </w:r>
      <w:r w:rsidR="00281FE6" w:rsidRPr="003F024C">
        <w:t>.1</w:t>
      </w:r>
      <w:r w:rsidR="00281FE6" w:rsidRPr="003F024C">
        <w:tab/>
      </w:r>
      <w:bookmarkEnd w:id="42"/>
      <w:r w:rsidR="007D23B0" w:rsidRPr="00305AAA">
        <w:rPr>
          <w:rFonts w:eastAsia="Arial"/>
        </w:rPr>
        <w:t>Αναζήτηση διαθεσιμότητας δωματίων</w:t>
      </w:r>
      <w:r w:rsidR="007D23B0" w:rsidRPr="00305AAA">
        <w:t xml:space="preserve"> </w:t>
      </w:r>
      <w:r w:rsidR="003F024C" w:rsidRPr="00305AAA">
        <w:t xml:space="preserve"> - </w:t>
      </w:r>
      <w:r w:rsidR="003F024C">
        <w:t>Υπάλληλος</w:t>
      </w:r>
      <w:bookmarkEnd w:id="43"/>
      <w:bookmarkEnd w:id="44"/>
      <w:r w:rsidR="004A3842" w:rsidRPr="003F024C">
        <w:fldChar w:fldCharType="begin"/>
      </w:r>
      <w:r w:rsidR="00281FE6" w:rsidRPr="003F024C">
        <w:instrText xml:space="preserve"> XE "Article" </w:instrText>
      </w:r>
      <w:r w:rsidR="004A3842" w:rsidRPr="003F024C">
        <w:fldChar w:fldCharType="end"/>
      </w:r>
    </w:p>
    <w:p w:rsidR="00281FE6" w:rsidRPr="003F024C" w:rsidRDefault="00281FE6">
      <w:pPr>
        <w:rPr>
          <w:rFonts w:ascii="Arial" w:hAnsi="Arial" w:cs="Arial"/>
          <w:sz w:val="24"/>
          <w:lang w:val="el-GR"/>
        </w:rPr>
      </w:pPr>
    </w:p>
    <w:tbl>
      <w:tblPr>
        <w:tblW w:w="10901" w:type="dxa"/>
        <w:tblInd w:w="-98" w:type="dxa"/>
        <w:tblLayout w:type="fixed"/>
        <w:tblCellMar>
          <w:left w:w="0" w:type="dxa"/>
          <w:right w:w="0" w:type="dxa"/>
        </w:tblCellMar>
        <w:tblLook w:val="0000"/>
      </w:tblPr>
      <w:tblGrid>
        <w:gridCol w:w="3183"/>
        <w:gridCol w:w="28"/>
        <w:gridCol w:w="2116"/>
        <w:gridCol w:w="5514"/>
        <w:gridCol w:w="30"/>
        <w:gridCol w:w="30"/>
      </w:tblGrid>
      <w:tr w:rsidR="007D23B0" w:rsidRPr="003F024C" w:rsidTr="007D23B0">
        <w:trPr>
          <w:trHeight w:val="1"/>
        </w:trPr>
        <w:tc>
          <w:tcPr>
            <w:tcW w:w="3186" w:type="dxa"/>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Κωδικός Περίπτωσης:</w:t>
            </w:r>
          </w:p>
        </w:tc>
        <w:tc>
          <w:tcPr>
            <w:tcW w:w="7685" w:type="dxa"/>
            <w:gridSpan w:val="4"/>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UC-1</w:t>
            </w:r>
          </w:p>
        </w:tc>
        <w:tc>
          <w:tcPr>
            <w:tcW w:w="30" w:type="dxa"/>
            <w:shd w:val="clear" w:color="auto" w:fill="auto"/>
          </w:tcPr>
          <w:p w:rsidR="007D23B0" w:rsidRPr="003F024C" w:rsidRDefault="007D23B0" w:rsidP="007D23B0">
            <w:pPr>
              <w:rPr>
                <w:rFonts w:ascii="Arial" w:hAnsi="Arial" w:cs="Arial"/>
              </w:rPr>
            </w:pPr>
          </w:p>
        </w:tc>
      </w:tr>
      <w:tr w:rsidR="007D23B0" w:rsidRPr="003F024C" w:rsidTr="007D23B0">
        <w:trPr>
          <w:trHeight w:val="1"/>
        </w:trPr>
        <w:tc>
          <w:tcPr>
            <w:tcW w:w="3186" w:type="dxa"/>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Ονομασία:</w:t>
            </w:r>
          </w:p>
        </w:tc>
        <w:tc>
          <w:tcPr>
            <w:tcW w:w="7685" w:type="dxa"/>
            <w:gridSpan w:val="4"/>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rPr>
            </w:pPr>
            <w:r w:rsidRPr="003F024C">
              <w:rPr>
                <w:rFonts w:ascii="Arial" w:eastAsia="Arial" w:hAnsi="Arial" w:cs="Arial"/>
              </w:rPr>
              <w:t>Αναζήτηση διαθεσιμότητας δωματίων</w:t>
            </w:r>
          </w:p>
        </w:tc>
        <w:tc>
          <w:tcPr>
            <w:tcW w:w="30" w:type="dxa"/>
            <w:shd w:val="clear" w:color="auto" w:fill="auto"/>
          </w:tcPr>
          <w:p w:rsidR="007D23B0" w:rsidRPr="003F024C" w:rsidRDefault="007D23B0" w:rsidP="007D23B0">
            <w:pPr>
              <w:rPr>
                <w:rFonts w:ascii="Arial" w:hAnsi="Arial" w:cs="Arial"/>
              </w:rPr>
            </w:pPr>
          </w:p>
        </w:tc>
      </w:tr>
      <w:tr w:rsidR="007D23B0" w:rsidRPr="0086209A" w:rsidTr="007D23B0">
        <w:tblPrEx>
          <w:tblCellMar>
            <w:left w:w="108" w:type="dxa"/>
            <w:right w:w="108" w:type="dxa"/>
          </w:tblCellMar>
        </w:tblPrEx>
        <w:trPr>
          <w:gridAfter w:val="1"/>
          <w:wAfter w:w="30" w:type="dxa"/>
          <w:trHeight w:val="1"/>
        </w:trPr>
        <w:tc>
          <w:tcPr>
            <w:tcW w:w="3186" w:type="dxa"/>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Δημιουργήθηκε από:</w:t>
            </w:r>
          </w:p>
        </w:tc>
        <w:tc>
          <w:tcPr>
            <w:tcW w:w="2146"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rPr>
                <w:rFonts w:ascii="Arial" w:eastAsia="Arial" w:hAnsi="Arial" w:cs="Arial"/>
                <w:lang w:val="el-GR"/>
              </w:rPr>
            </w:pPr>
            <w:r w:rsidRPr="003F024C">
              <w:rPr>
                <w:rFonts w:ascii="Arial" w:eastAsia="Arial" w:hAnsi="Arial" w:cs="Arial"/>
                <w:lang w:val="el-GR"/>
              </w:rPr>
              <w:t>Αικατερίνη Μαρτίνη</w:t>
            </w:r>
          </w:p>
        </w:tc>
        <w:tc>
          <w:tcPr>
            <w:tcW w:w="5539"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 xml:space="preserve">Τελευταία ενημέρωση από: </w:t>
            </w:r>
            <w:r w:rsidRPr="003F024C">
              <w:rPr>
                <w:rFonts w:ascii="Arial" w:eastAsia="Arial" w:hAnsi="Arial" w:cs="Arial"/>
                <w:lang w:val="el-GR"/>
              </w:rPr>
              <w:t>Αικατερίνη Μαρτίνη</w:t>
            </w:r>
          </w:p>
        </w:tc>
      </w:tr>
      <w:tr w:rsidR="007D23B0" w:rsidRPr="003F024C" w:rsidTr="007D23B0">
        <w:tblPrEx>
          <w:tblCellMar>
            <w:left w:w="108" w:type="dxa"/>
            <w:right w:w="108" w:type="dxa"/>
          </w:tblCellMar>
        </w:tblPrEx>
        <w:trPr>
          <w:gridAfter w:val="1"/>
          <w:wAfter w:w="30" w:type="dxa"/>
          <w:trHeight w:val="1"/>
        </w:trPr>
        <w:tc>
          <w:tcPr>
            <w:tcW w:w="3186" w:type="dxa"/>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Ημερομηνία Συγγραφής:</w:t>
            </w:r>
          </w:p>
        </w:tc>
        <w:tc>
          <w:tcPr>
            <w:tcW w:w="2146"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lang w:val="el-GR"/>
              </w:rPr>
            </w:pPr>
            <w:r w:rsidRPr="003F024C">
              <w:rPr>
                <w:rFonts w:ascii="Arial" w:eastAsia="Arial" w:hAnsi="Arial" w:cs="Arial"/>
                <w:lang w:val="el-GR"/>
              </w:rPr>
              <w:t>15/1/2013</w:t>
            </w:r>
          </w:p>
        </w:tc>
        <w:tc>
          <w:tcPr>
            <w:tcW w:w="5539"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rPr>
              <w:t>Ημερομηνία τελευταίας ενημέρωσης:</w:t>
            </w:r>
            <w:r w:rsidRPr="003F024C">
              <w:rPr>
                <w:rFonts w:ascii="Arial" w:eastAsia="Arial" w:hAnsi="Arial" w:cs="Arial"/>
                <w:color w:val="00000A"/>
                <w:lang w:val="el-GR"/>
              </w:rPr>
              <w:t xml:space="preserve"> </w:t>
            </w:r>
            <w:r w:rsidRPr="003F024C">
              <w:rPr>
                <w:rFonts w:ascii="Arial" w:eastAsia="Arial" w:hAnsi="Arial" w:cs="Arial"/>
                <w:lang w:val="el-GR"/>
              </w:rPr>
              <w:t>15/1/2013</w:t>
            </w:r>
          </w:p>
        </w:tc>
      </w:tr>
      <w:tr w:rsidR="007D23B0" w:rsidRPr="003F024C" w:rsidTr="007D23B0">
        <w:trPr>
          <w:gridAfter w:val="1"/>
          <w:wAfter w:w="30" w:type="dxa"/>
          <w:trHeight w:val="1"/>
        </w:trPr>
        <w:tc>
          <w:tcPr>
            <w:tcW w:w="3214"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Εμπλεκόμενοι Ρόλοι:</w:t>
            </w:r>
          </w:p>
        </w:tc>
        <w:tc>
          <w:tcPr>
            <w:tcW w:w="7637"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 xml:space="preserve">Υπάλληλος </w:t>
            </w:r>
          </w:p>
        </w:tc>
        <w:tc>
          <w:tcPr>
            <w:tcW w:w="20" w:type="dxa"/>
            <w:shd w:val="clear" w:color="auto" w:fill="auto"/>
          </w:tcPr>
          <w:p w:rsidR="007D23B0" w:rsidRPr="003F024C" w:rsidRDefault="007D23B0" w:rsidP="007D23B0">
            <w:pPr>
              <w:rPr>
                <w:rFonts w:ascii="Arial" w:hAnsi="Arial" w:cs="Arial"/>
              </w:rPr>
            </w:pPr>
          </w:p>
        </w:tc>
      </w:tr>
      <w:tr w:rsidR="007D23B0" w:rsidRPr="0086209A" w:rsidTr="007D23B0">
        <w:trPr>
          <w:gridAfter w:val="1"/>
          <w:wAfter w:w="30" w:type="dxa"/>
          <w:trHeight w:val="1"/>
        </w:trPr>
        <w:tc>
          <w:tcPr>
            <w:tcW w:w="3214"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Περιγραφή:</w:t>
            </w:r>
          </w:p>
        </w:tc>
        <w:tc>
          <w:tcPr>
            <w:tcW w:w="7637"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Ο υπάλληλος χρησιμοποιεί την φόρμα αναζήτησης της εφαρμογής προκειμένου να δει ποια δωμάτια είναι διαθέσιμα.</w:t>
            </w:r>
          </w:p>
        </w:tc>
        <w:tc>
          <w:tcPr>
            <w:tcW w:w="20" w:type="dxa"/>
            <w:shd w:val="clear" w:color="auto" w:fill="auto"/>
          </w:tcPr>
          <w:p w:rsidR="007D23B0" w:rsidRPr="003F024C" w:rsidRDefault="007D23B0" w:rsidP="007D23B0">
            <w:pPr>
              <w:rPr>
                <w:rFonts w:ascii="Arial" w:hAnsi="Arial" w:cs="Arial"/>
                <w:lang w:val="el-GR"/>
              </w:rPr>
            </w:pPr>
          </w:p>
        </w:tc>
      </w:tr>
      <w:tr w:rsidR="007D23B0" w:rsidRPr="0086209A" w:rsidTr="007D23B0">
        <w:trPr>
          <w:gridAfter w:val="1"/>
          <w:wAfter w:w="30" w:type="dxa"/>
          <w:trHeight w:val="1"/>
        </w:trPr>
        <w:tc>
          <w:tcPr>
            <w:tcW w:w="3214"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Γεγονός Εκκίνησης:</w:t>
            </w:r>
          </w:p>
        </w:tc>
        <w:tc>
          <w:tcPr>
            <w:tcW w:w="7637"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rPr>
              <w:t>O</w:t>
            </w:r>
            <w:r w:rsidRPr="003F024C">
              <w:rPr>
                <w:rFonts w:ascii="Arial" w:eastAsia="Arial" w:hAnsi="Arial" w:cs="Arial"/>
                <w:color w:val="00000A"/>
                <w:lang w:val="el-GR"/>
              </w:rPr>
              <w:t xml:space="preserve">  Υπάλληλος αφού κάνει </w:t>
            </w:r>
            <w:r w:rsidRPr="003F024C">
              <w:rPr>
                <w:rFonts w:ascii="Arial" w:eastAsia="Arial" w:hAnsi="Arial" w:cs="Arial"/>
                <w:color w:val="00000A"/>
              </w:rPr>
              <w:t>login</w:t>
            </w:r>
            <w:r w:rsidRPr="003F024C">
              <w:rPr>
                <w:rFonts w:ascii="Arial" w:eastAsia="Arial" w:hAnsi="Arial" w:cs="Arial"/>
                <w:color w:val="00000A"/>
                <w:lang w:val="el-GR"/>
              </w:rPr>
              <w:t xml:space="preserve"> στο σύστημα, καταχωρεί τα κριτήρια αναζήτησης (διάστημα και αριθμό κρεβατιών) και εκτελεί την αναζήτηση στην βάση του συστήματος</w:t>
            </w:r>
          </w:p>
        </w:tc>
        <w:tc>
          <w:tcPr>
            <w:tcW w:w="20" w:type="dxa"/>
            <w:shd w:val="clear" w:color="auto" w:fill="auto"/>
          </w:tcPr>
          <w:p w:rsidR="007D23B0" w:rsidRPr="003F024C" w:rsidRDefault="007D23B0" w:rsidP="007D23B0">
            <w:pPr>
              <w:rPr>
                <w:rFonts w:ascii="Arial" w:hAnsi="Arial" w:cs="Arial"/>
                <w:lang w:val="el-GR"/>
              </w:rPr>
            </w:pPr>
          </w:p>
        </w:tc>
      </w:tr>
      <w:tr w:rsidR="007D23B0" w:rsidRPr="0086209A" w:rsidTr="007D23B0">
        <w:trPr>
          <w:gridAfter w:val="1"/>
          <w:wAfter w:w="30" w:type="dxa"/>
          <w:trHeight w:val="1"/>
        </w:trPr>
        <w:tc>
          <w:tcPr>
            <w:tcW w:w="3214"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Προϋποθέσεις:</w:t>
            </w:r>
          </w:p>
        </w:tc>
        <w:tc>
          <w:tcPr>
            <w:tcW w:w="7637"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line="240" w:lineRule="exact"/>
              <w:rPr>
                <w:rFonts w:ascii="Arial" w:eastAsia="Arial" w:hAnsi="Arial" w:cs="Arial"/>
                <w:color w:val="00000A"/>
                <w:lang w:val="el-GR"/>
              </w:rPr>
            </w:pPr>
            <w:r w:rsidRPr="003F024C">
              <w:rPr>
                <w:rFonts w:ascii="Arial" w:eastAsia="Arial" w:hAnsi="Arial" w:cs="Arial"/>
                <w:color w:val="00000A"/>
                <w:lang w:val="el-GR"/>
              </w:rPr>
              <w:t xml:space="preserve"> Έγκυρος κωδικός χρήστη και σωστή συμπλήρωση της φόρμας αναζήτησης.</w:t>
            </w:r>
          </w:p>
        </w:tc>
        <w:tc>
          <w:tcPr>
            <w:tcW w:w="20" w:type="dxa"/>
            <w:shd w:val="clear" w:color="auto" w:fill="auto"/>
          </w:tcPr>
          <w:p w:rsidR="007D23B0" w:rsidRPr="003F024C" w:rsidRDefault="007D23B0" w:rsidP="007D23B0">
            <w:pPr>
              <w:rPr>
                <w:rFonts w:ascii="Arial" w:hAnsi="Arial" w:cs="Arial"/>
                <w:lang w:val="el-GR"/>
              </w:rPr>
            </w:pPr>
          </w:p>
        </w:tc>
      </w:tr>
      <w:tr w:rsidR="007D23B0" w:rsidRPr="0086209A" w:rsidTr="007D23B0">
        <w:trPr>
          <w:gridAfter w:val="1"/>
          <w:wAfter w:w="30" w:type="dxa"/>
          <w:trHeight w:val="1"/>
        </w:trPr>
        <w:tc>
          <w:tcPr>
            <w:tcW w:w="3214"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Τελική Κατάσταση:</w:t>
            </w:r>
          </w:p>
        </w:tc>
        <w:tc>
          <w:tcPr>
            <w:tcW w:w="7637"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line="240" w:lineRule="exact"/>
              <w:ind w:left="142"/>
              <w:rPr>
                <w:rFonts w:ascii="Arial" w:eastAsia="Arial" w:hAnsi="Arial" w:cs="Arial"/>
                <w:color w:val="00000A"/>
                <w:lang w:val="el-GR"/>
              </w:rPr>
            </w:pPr>
            <w:r w:rsidRPr="003F024C">
              <w:rPr>
                <w:rFonts w:ascii="Arial" w:eastAsia="Arial" w:hAnsi="Arial" w:cs="Arial"/>
                <w:color w:val="00000A"/>
                <w:lang w:val="el-GR"/>
              </w:rPr>
              <w:t xml:space="preserve">Προβολή των αποτελεσμάτων της αναζήτησης </w:t>
            </w:r>
          </w:p>
        </w:tc>
        <w:tc>
          <w:tcPr>
            <w:tcW w:w="20" w:type="dxa"/>
            <w:shd w:val="clear" w:color="auto" w:fill="auto"/>
          </w:tcPr>
          <w:p w:rsidR="007D23B0" w:rsidRPr="003F024C" w:rsidRDefault="007D23B0" w:rsidP="007D23B0">
            <w:pPr>
              <w:rPr>
                <w:rFonts w:ascii="Arial" w:hAnsi="Arial" w:cs="Arial"/>
                <w:lang w:val="el-GR"/>
              </w:rPr>
            </w:pPr>
          </w:p>
        </w:tc>
      </w:tr>
      <w:tr w:rsidR="007D23B0" w:rsidRPr="0086209A" w:rsidTr="007D23B0">
        <w:trPr>
          <w:gridAfter w:val="1"/>
          <w:wAfter w:w="30" w:type="dxa"/>
          <w:trHeight w:val="1"/>
        </w:trPr>
        <w:tc>
          <w:tcPr>
            <w:tcW w:w="3214"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Φυσιολογική Ροή:</w:t>
            </w:r>
          </w:p>
        </w:tc>
        <w:tc>
          <w:tcPr>
            <w:tcW w:w="7637"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tabs>
                <w:tab w:val="left" w:pos="360"/>
              </w:tabs>
              <w:spacing w:line="240" w:lineRule="exact"/>
              <w:ind w:left="142"/>
              <w:rPr>
                <w:rFonts w:ascii="Arial" w:eastAsia="Arial" w:hAnsi="Arial" w:cs="Arial"/>
                <w:color w:val="00000A"/>
                <w:lang w:val="el-GR"/>
              </w:rPr>
            </w:pPr>
            <w:r w:rsidRPr="003F024C">
              <w:rPr>
                <w:rFonts w:ascii="Arial" w:eastAsia="Arial" w:hAnsi="Arial" w:cs="Arial"/>
                <w:color w:val="00000A"/>
              </w:rPr>
              <w:t>Login</w:t>
            </w:r>
            <w:r w:rsidRPr="003F024C">
              <w:rPr>
                <w:rFonts w:ascii="Arial" w:eastAsia="Arial" w:hAnsi="Arial" w:cs="Arial"/>
                <w:color w:val="00000A"/>
                <w:lang w:val="el-GR"/>
              </w:rPr>
              <w:t xml:space="preserve"> στο σύστημα</w:t>
            </w:r>
          </w:p>
          <w:p w:rsidR="007D23B0" w:rsidRPr="003F024C" w:rsidRDefault="007D23B0" w:rsidP="007D23B0">
            <w:pPr>
              <w:tabs>
                <w:tab w:val="left" w:pos="360"/>
              </w:tabs>
              <w:spacing w:line="240" w:lineRule="exact"/>
              <w:ind w:left="142"/>
              <w:rPr>
                <w:rFonts w:ascii="Arial" w:eastAsia="Arial" w:hAnsi="Arial" w:cs="Arial"/>
                <w:color w:val="00000A"/>
                <w:lang w:val="el-GR"/>
              </w:rPr>
            </w:pPr>
            <w:r w:rsidRPr="003F024C">
              <w:rPr>
                <w:rFonts w:ascii="Arial" w:eastAsia="Arial" w:hAnsi="Arial" w:cs="Arial"/>
                <w:color w:val="00000A"/>
                <w:lang w:val="el-GR"/>
              </w:rPr>
              <w:t>Επιλογή λειτουργίας αναζήτησης δωματίου</w:t>
            </w:r>
          </w:p>
          <w:p w:rsidR="007D23B0" w:rsidRPr="003F024C" w:rsidRDefault="007D23B0" w:rsidP="007D23B0">
            <w:pPr>
              <w:tabs>
                <w:tab w:val="left" w:pos="360"/>
              </w:tabs>
              <w:spacing w:line="240" w:lineRule="exact"/>
              <w:ind w:left="142"/>
              <w:rPr>
                <w:rFonts w:ascii="Arial" w:eastAsia="Arial" w:hAnsi="Arial" w:cs="Arial"/>
                <w:color w:val="00000A"/>
                <w:lang w:val="el-GR"/>
              </w:rPr>
            </w:pPr>
            <w:r w:rsidRPr="003F024C">
              <w:rPr>
                <w:rFonts w:ascii="Arial" w:eastAsia="Arial" w:hAnsi="Arial" w:cs="Arial"/>
                <w:color w:val="00000A"/>
                <w:lang w:val="el-GR"/>
              </w:rPr>
              <w:t>Συμπλήρωση της σχετικής φόρμας με τα κριτήρια που απαιτούνται</w:t>
            </w:r>
          </w:p>
        </w:tc>
        <w:tc>
          <w:tcPr>
            <w:tcW w:w="20" w:type="dxa"/>
            <w:shd w:val="clear" w:color="auto" w:fill="auto"/>
          </w:tcPr>
          <w:p w:rsidR="007D23B0" w:rsidRPr="003F024C" w:rsidRDefault="007D23B0" w:rsidP="007D23B0">
            <w:pPr>
              <w:rPr>
                <w:rFonts w:ascii="Arial" w:hAnsi="Arial" w:cs="Arial"/>
                <w:lang w:val="el-GR"/>
              </w:rPr>
            </w:pPr>
          </w:p>
        </w:tc>
      </w:tr>
      <w:tr w:rsidR="007D23B0" w:rsidRPr="003F024C" w:rsidTr="007D23B0">
        <w:trPr>
          <w:gridAfter w:val="1"/>
          <w:wAfter w:w="30" w:type="dxa"/>
          <w:trHeight w:val="1"/>
        </w:trPr>
        <w:tc>
          <w:tcPr>
            <w:tcW w:w="3214"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Εναλλακτική Ροή:</w:t>
            </w:r>
          </w:p>
        </w:tc>
        <w:tc>
          <w:tcPr>
            <w:tcW w:w="7637"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Calibri" w:hAnsi="Arial" w:cs="Arial"/>
                <w:color w:val="00000A"/>
              </w:rPr>
            </w:pPr>
          </w:p>
        </w:tc>
        <w:tc>
          <w:tcPr>
            <w:tcW w:w="20" w:type="dxa"/>
            <w:shd w:val="clear" w:color="auto" w:fill="auto"/>
          </w:tcPr>
          <w:p w:rsidR="007D23B0" w:rsidRPr="003F024C" w:rsidRDefault="007D23B0" w:rsidP="007D23B0">
            <w:pPr>
              <w:rPr>
                <w:rFonts w:ascii="Arial" w:hAnsi="Arial" w:cs="Arial"/>
              </w:rPr>
            </w:pPr>
          </w:p>
        </w:tc>
      </w:tr>
      <w:tr w:rsidR="007D23B0" w:rsidRPr="0086209A" w:rsidTr="007D23B0">
        <w:trPr>
          <w:gridAfter w:val="1"/>
          <w:wAfter w:w="30" w:type="dxa"/>
          <w:trHeight w:val="1"/>
        </w:trPr>
        <w:tc>
          <w:tcPr>
            <w:tcW w:w="3214"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Εξαιρέσεις:</w:t>
            </w:r>
          </w:p>
        </w:tc>
        <w:tc>
          <w:tcPr>
            <w:tcW w:w="7637"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 xml:space="preserve">1. Λανθασμένα στοιχεία για το </w:t>
            </w:r>
            <w:r w:rsidRPr="003F024C">
              <w:rPr>
                <w:rFonts w:ascii="Arial" w:eastAsia="Arial" w:hAnsi="Arial" w:cs="Arial"/>
                <w:color w:val="00000A"/>
              </w:rPr>
              <w:t>login</w:t>
            </w:r>
          </w:p>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2. εσφαλμένα κριτήρια αναζήτησης</w:t>
            </w:r>
          </w:p>
        </w:tc>
        <w:tc>
          <w:tcPr>
            <w:tcW w:w="20" w:type="dxa"/>
            <w:shd w:val="clear" w:color="auto" w:fill="auto"/>
          </w:tcPr>
          <w:p w:rsidR="007D23B0" w:rsidRPr="003F024C" w:rsidRDefault="007D23B0" w:rsidP="007D23B0">
            <w:pPr>
              <w:rPr>
                <w:rFonts w:ascii="Arial" w:hAnsi="Arial" w:cs="Arial"/>
                <w:lang w:val="el-GR"/>
              </w:rPr>
            </w:pPr>
          </w:p>
        </w:tc>
      </w:tr>
      <w:tr w:rsidR="007D23B0" w:rsidRPr="003F024C" w:rsidTr="007D23B0">
        <w:trPr>
          <w:gridAfter w:val="1"/>
          <w:wAfter w:w="30" w:type="dxa"/>
          <w:trHeight w:val="1"/>
        </w:trPr>
        <w:tc>
          <w:tcPr>
            <w:tcW w:w="3214"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Ενσωματώνει:</w:t>
            </w:r>
          </w:p>
        </w:tc>
        <w:tc>
          <w:tcPr>
            <w:tcW w:w="7637"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Calibri" w:hAnsi="Arial" w:cs="Arial"/>
                <w:color w:val="00000A"/>
              </w:rPr>
            </w:pPr>
          </w:p>
        </w:tc>
        <w:tc>
          <w:tcPr>
            <w:tcW w:w="20" w:type="dxa"/>
            <w:shd w:val="clear" w:color="auto" w:fill="auto"/>
          </w:tcPr>
          <w:p w:rsidR="007D23B0" w:rsidRPr="003F024C" w:rsidRDefault="007D23B0" w:rsidP="007D23B0">
            <w:pPr>
              <w:rPr>
                <w:rFonts w:ascii="Arial" w:hAnsi="Arial" w:cs="Arial"/>
              </w:rPr>
            </w:pPr>
          </w:p>
        </w:tc>
      </w:tr>
      <w:tr w:rsidR="007D23B0" w:rsidRPr="003F024C" w:rsidTr="007D23B0">
        <w:trPr>
          <w:gridAfter w:val="1"/>
          <w:wAfter w:w="30" w:type="dxa"/>
          <w:trHeight w:val="1"/>
        </w:trPr>
        <w:tc>
          <w:tcPr>
            <w:tcW w:w="3214"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Προτεραιότητα:</w:t>
            </w:r>
          </w:p>
        </w:tc>
        <w:tc>
          <w:tcPr>
            <w:tcW w:w="7637"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1</w:t>
            </w:r>
          </w:p>
        </w:tc>
        <w:tc>
          <w:tcPr>
            <w:tcW w:w="20" w:type="dxa"/>
            <w:shd w:val="clear" w:color="auto" w:fill="auto"/>
          </w:tcPr>
          <w:p w:rsidR="007D23B0" w:rsidRPr="003F024C" w:rsidRDefault="007D23B0" w:rsidP="007D23B0">
            <w:pPr>
              <w:rPr>
                <w:rFonts w:ascii="Arial" w:hAnsi="Arial" w:cs="Arial"/>
              </w:rPr>
            </w:pPr>
          </w:p>
        </w:tc>
      </w:tr>
      <w:tr w:rsidR="007D23B0" w:rsidRPr="003F024C" w:rsidTr="007D23B0">
        <w:trPr>
          <w:gridAfter w:val="1"/>
          <w:wAfter w:w="30" w:type="dxa"/>
          <w:trHeight w:val="1"/>
        </w:trPr>
        <w:tc>
          <w:tcPr>
            <w:tcW w:w="3214"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Συχνότητα χρήσης:</w:t>
            </w:r>
          </w:p>
        </w:tc>
        <w:tc>
          <w:tcPr>
            <w:tcW w:w="7637"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100 χρήσεις ανά ημέρα</w:t>
            </w:r>
          </w:p>
        </w:tc>
        <w:tc>
          <w:tcPr>
            <w:tcW w:w="20" w:type="dxa"/>
            <w:shd w:val="clear" w:color="auto" w:fill="auto"/>
          </w:tcPr>
          <w:p w:rsidR="007D23B0" w:rsidRPr="003F024C" w:rsidRDefault="007D23B0" w:rsidP="007D23B0">
            <w:pPr>
              <w:rPr>
                <w:rFonts w:ascii="Arial" w:hAnsi="Arial" w:cs="Arial"/>
              </w:rPr>
            </w:pPr>
          </w:p>
        </w:tc>
      </w:tr>
      <w:tr w:rsidR="007D23B0" w:rsidRPr="0086209A" w:rsidTr="007D23B0">
        <w:trPr>
          <w:gridAfter w:val="1"/>
          <w:wAfter w:w="30" w:type="dxa"/>
          <w:trHeight w:val="1"/>
        </w:trPr>
        <w:tc>
          <w:tcPr>
            <w:tcW w:w="3214"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Business Rules:</w:t>
            </w:r>
          </w:p>
        </w:tc>
        <w:tc>
          <w:tcPr>
            <w:tcW w:w="7637"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Ταξινόμηση αποτελεσμάτων αναζήτησης από το φθηνότερο προς το ακριβότερο δωμάτιο</w:t>
            </w:r>
          </w:p>
        </w:tc>
        <w:tc>
          <w:tcPr>
            <w:tcW w:w="20" w:type="dxa"/>
            <w:shd w:val="clear" w:color="auto" w:fill="auto"/>
          </w:tcPr>
          <w:p w:rsidR="007D23B0" w:rsidRPr="003F024C" w:rsidRDefault="007D23B0" w:rsidP="007D23B0">
            <w:pPr>
              <w:rPr>
                <w:rFonts w:ascii="Arial" w:hAnsi="Arial" w:cs="Arial"/>
                <w:lang w:val="el-GR"/>
              </w:rPr>
            </w:pPr>
          </w:p>
        </w:tc>
      </w:tr>
      <w:tr w:rsidR="007D23B0" w:rsidRPr="0086209A" w:rsidTr="007D23B0">
        <w:trPr>
          <w:gridAfter w:val="1"/>
          <w:wAfter w:w="30" w:type="dxa"/>
          <w:trHeight w:val="1"/>
        </w:trPr>
        <w:tc>
          <w:tcPr>
            <w:tcW w:w="3214"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Ειδικές απαιτήσεις:</w:t>
            </w:r>
          </w:p>
        </w:tc>
        <w:tc>
          <w:tcPr>
            <w:tcW w:w="7637"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 xml:space="preserve">Ο μέγιστος χρόνος αναζήτησης θα πρέπει να είναι 5 </w:t>
            </w:r>
            <w:r w:rsidRPr="003F024C">
              <w:rPr>
                <w:rFonts w:ascii="Arial" w:eastAsia="Arial" w:hAnsi="Arial" w:cs="Arial"/>
                <w:color w:val="00000A"/>
              </w:rPr>
              <w:t>sec</w:t>
            </w:r>
          </w:p>
        </w:tc>
        <w:tc>
          <w:tcPr>
            <w:tcW w:w="20" w:type="dxa"/>
            <w:shd w:val="clear" w:color="auto" w:fill="auto"/>
          </w:tcPr>
          <w:p w:rsidR="007D23B0" w:rsidRPr="003F024C" w:rsidRDefault="007D23B0" w:rsidP="007D23B0">
            <w:pPr>
              <w:rPr>
                <w:rFonts w:ascii="Arial" w:hAnsi="Arial" w:cs="Arial"/>
                <w:lang w:val="el-GR"/>
              </w:rPr>
            </w:pPr>
          </w:p>
        </w:tc>
      </w:tr>
      <w:tr w:rsidR="007D23B0" w:rsidRPr="0086209A" w:rsidTr="007D23B0">
        <w:trPr>
          <w:gridAfter w:val="1"/>
          <w:wAfter w:w="30" w:type="dxa"/>
          <w:trHeight w:val="1"/>
        </w:trPr>
        <w:tc>
          <w:tcPr>
            <w:tcW w:w="3214"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Υποθέσεις:</w:t>
            </w:r>
          </w:p>
        </w:tc>
        <w:tc>
          <w:tcPr>
            <w:tcW w:w="7637"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 xml:space="preserve">Όλοι οι υπάλληλοι έχουν </w:t>
            </w:r>
            <w:r w:rsidRPr="003F024C">
              <w:rPr>
                <w:rFonts w:ascii="Arial" w:eastAsia="Arial" w:hAnsi="Arial" w:cs="Arial"/>
                <w:color w:val="00000A"/>
              </w:rPr>
              <w:t>username</w:t>
            </w:r>
            <w:r w:rsidRPr="003F024C">
              <w:rPr>
                <w:rFonts w:ascii="Arial" w:eastAsia="Arial" w:hAnsi="Arial" w:cs="Arial"/>
                <w:color w:val="00000A"/>
                <w:lang w:val="el-GR"/>
              </w:rPr>
              <w:t xml:space="preserve"> και </w:t>
            </w:r>
            <w:r w:rsidRPr="003F024C">
              <w:rPr>
                <w:rFonts w:ascii="Arial" w:eastAsia="Arial" w:hAnsi="Arial" w:cs="Arial"/>
                <w:color w:val="00000A"/>
              </w:rPr>
              <w:t>password</w:t>
            </w:r>
            <w:r w:rsidRPr="003F024C">
              <w:rPr>
                <w:rFonts w:ascii="Arial" w:eastAsia="Arial" w:hAnsi="Arial" w:cs="Arial"/>
                <w:color w:val="00000A"/>
                <w:lang w:val="el-GR"/>
              </w:rPr>
              <w:t xml:space="preserve"> που τους επιτρέπει να κάνουν </w:t>
            </w:r>
            <w:r w:rsidRPr="003F024C">
              <w:rPr>
                <w:rFonts w:ascii="Arial" w:eastAsia="Arial" w:hAnsi="Arial" w:cs="Arial"/>
                <w:color w:val="00000A"/>
              </w:rPr>
              <w:t>login</w:t>
            </w:r>
            <w:r w:rsidRPr="003F024C">
              <w:rPr>
                <w:rFonts w:ascii="Arial" w:eastAsia="Arial" w:hAnsi="Arial" w:cs="Arial"/>
                <w:color w:val="00000A"/>
                <w:lang w:val="el-GR"/>
              </w:rPr>
              <w:t xml:space="preserve"> στο σύστημα.</w:t>
            </w:r>
          </w:p>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Γνώση χρήσης του συστήματος από τους υπαλλήλους</w:t>
            </w:r>
          </w:p>
        </w:tc>
        <w:tc>
          <w:tcPr>
            <w:tcW w:w="20" w:type="dxa"/>
            <w:shd w:val="clear" w:color="auto" w:fill="auto"/>
          </w:tcPr>
          <w:p w:rsidR="007D23B0" w:rsidRPr="003F024C" w:rsidRDefault="007D23B0" w:rsidP="007D23B0">
            <w:pPr>
              <w:rPr>
                <w:rFonts w:ascii="Arial" w:hAnsi="Arial" w:cs="Arial"/>
                <w:lang w:val="el-GR"/>
              </w:rPr>
            </w:pPr>
          </w:p>
        </w:tc>
      </w:tr>
      <w:tr w:rsidR="007D23B0" w:rsidRPr="003F024C" w:rsidTr="007D23B0">
        <w:trPr>
          <w:gridAfter w:val="1"/>
          <w:wAfter w:w="30" w:type="dxa"/>
          <w:trHeight w:val="1"/>
        </w:trPr>
        <w:tc>
          <w:tcPr>
            <w:tcW w:w="3214"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Σημειώσεις και ζητήματα:</w:t>
            </w:r>
          </w:p>
        </w:tc>
        <w:tc>
          <w:tcPr>
            <w:tcW w:w="7637"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Calibri" w:hAnsi="Arial" w:cs="Arial"/>
                <w:color w:val="00000A"/>
              </w:rPr>
            </w:pPr>
          </w:p>
        </w:tc>
        <w:tc>
          <w:tcPr>
            <w:tcW w:w="20" w:type="dxa"/>
            <w:shd w:val="clear" w:color="auto" w:fill="auto"/>
          </w:tcPr>
          <w:p w:rsidR="007D23B0" w:rsidRPr="003F024C" w:rsidRDefault="007D23B0" w:rsidP="007D23B0">
            <w:pPr>
              <w:rPr>
                <w:rFonts w:ascii="Arial" w:hAnsi="Arial" w:cs="Arial"/>
              </w:rPr>
            </w:pPr>
          </w:p>
        </w:tc>
      </w:tr>
    </w:tbl>
    <w:p w:rsidR="00281FE6" w:rsidRPr="003F024C" w:rsidRDefault="00281FE6">
      <w:pPr>
        <w:rPr>
          <w:rFonts w:ascii="Arial" w:hAnsi="Arial" w:cs="Arial"/>
          <w:sz w:val="24"/>
        </w:rPr>
      </w:pPr>
    </w:p>
    <w:p w:rsidR="007D23B0" w:rsidRPr="003F024C" w:rsidRDefault="0070129B" w:rsidP="00F42437">
      <w:pPr>
        <w:pStyle w:val="2"/>
      </w:pPr>
      <w:bookmarkStart w:id="45" w:name="_Toc348263890"/>
      <w:bookmarkStart w:id="46" w:name="_Toc348268607"/>
      <w:r w:rsidRPr="003F024C">
        <w:lastRenderedPageBreak/>
        <w:t>3.2</w:t>
      </w:r>
      <w:r w:rsidRPr="003F024C">
        <w:tab/>
      </w:r>
      <w:r w:rsidR="007D23B0" w:rsidRPr="003F024C">
        <w:rPr>
          <w:rFonts w:eastAsia="Arial"/>
        </w:rPr>
        <w:t>Καταχώρηση νέας κράτησης</w:t>
      </w:r>
      <w:r w:rsidR="003F024C">
        <w:rPr>
          <w:rFonts w:eastAsia="Arial"/>
        </w:rPr>
        <w:t xml:space="preserve"> - Υπάλληλος</w:t>
      </w:r>
      <w:bookmarkEnd w:id="45"/>
      <w:bookmarkEnd w:id="46"/>
    </w:p>
    <w:tbl>
      <w:tblPr>
        <w:tblW w:w="10881" w:type="dxa"/>
        <w:tblInd w:w="-98" w:type="dxa"/>
        <w:tblLayout w:type="fixed"/>
        <w:tblCellMar>
          <w:left w:w="0" w:type="dxa"/>
          <w:right w:w="0" w:type="dxa"/>
        </w:tblCellMar>
        <w:tblLook w:val="0000"/>
      </w:tblPr>
      <w:tblGrid>
        <w:gridCol w:w="3176"/>
        <w:gridCol w:w="1356"/>
        <w:gridCol w:w="926"/>
        <w:gridCol w:w="5383"/>
        <w:gridCol w:w="10"/>
        <w:gridCol w:w="30"/>
      </w:tblGrid>
      <w:tr w:rsidR="007D23B0" w:rsidRPr="003F024C" w:rsidTr="007D23B0">
        <w:trPr>
          <w:trHeight w:val="772"/>
        </w:trPr>
        <w:tc>
          <w:tcPr>
            <w:tcW w:w="3179" w:type="dxa"/>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Κωδικός Περίπτωσης:</w:t>
            </w:r>
          </w:p>
        </w:tc>
        <w:tc>
          <w:tcPr>
            <w:tcW w:w="7672"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UC-2.</w:t>
            </w:r>
          </w:p>
          <w:p w:rsidR="007D23B0" w:rsidRPr="003F024C" w:rsidRDefault="007D23B0" w:rsidP="007D23B0">
            <w:pPr>
              <w:spacing w:after="200" w:line="276" w:lineRule="exact"/>
              <w:ind w:left="142"/>
              <w:rPr>
                <w:rFonts w:ascii="Arial" w:hAnsi="Arial" w:cs="Arial"/>
                <w:color w:val="00000A"/>
              </w:rPr>
            </w:pPr>
          </w:p>
        </w:tc>
        <w:tc>
          <w:tcPr>
            <w:tcW w:w="30" w:type="dxa"/>
            <w:gridSpan w:val="2"/>
            <w:shd w:val="clear" w:color="auto" w:fill="auto"/>
          </w:tcPr>
          <w:p w:rsidR="007D23B0" w:rsidRPr="003F024C" w:rsidRDefault="007D23B0" w:rsidP="007D23B0">
            <w:pPr>
              <w:rPr>
                <w:rFonts w:ascii="Arial" w:hAnsi="Arial" w:cs="Arial"/>
              </w:rPr>
            </w:pPr>
          </w:p>
        </w:tc>
      </w:tr>
      <w:tr w:rsidR="007D23B0" w:rsidRPr="003F024C" w:rsidTr="007D23B0">
        <w:trPr>
          <w:trHeight w:val="1"/>
        </w:trPr>
        <w:tc>
          <w:tcPr>
            <w:tcW w:w="3179" w:type="dxa"/>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Ονομασία:</w:t>
            </w:r>
          </w:p>
        </w:tc>
        <w:tc>
          <w:tcPr>
            <w:tcW w:w="7672"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rPr>
            </w:pPr>
            <w:r w:rsidRPr="003F024C">
              <w:rPr>
                <w:rFonts w:ascii="Arial" w:eastAsia="Arial" w:hAnsi="Arial" w:cs="Arial"/>
              </w:rPr>
              <w:t>Καταχώρηση νέας κράτησης</w:t>
            </w:r>
          </w:p>
        </w:tc>
        <w:tc>
          <w:tcPr>
            <w:tcW w:w="30" w:type="dxa"/>
            <w:gridSpan w:val="2"/>
            <w:shd w:val="clear" w:color="auto" w:fill="auto"/>
          </w:tcPr>
          <w:p w:rsidR="007D23B0" w:rsidRPr="003F024C" w:rsidRDefault="007D23B0" w:rsidP="007D23B0">
            <w:pPr>
              <w:rPr>
                <w:rFonts w:ascii="Arial" w:hAnsi="Arial" w:cs="Arial"/>
              </w:rPr>
            </w:pPr>
          </w:p>
        </w:tc>
      </w:tr>
      <w:tr w:rsidR="007D23B0" w:rsidRPr="0086209A" w:rsidTr="007D23B0">
        <w:tblPrEx>
          <w:tblCellMar>
            <w:left w:w="108" w:type="dxa"/>
            <w:right w:w="108" w:type="dxa"/>
          </w:tblCellMar>
        </w:tblPrEx>
        <w:trPr>
          <w:trHeight w:val="1"/>
        </w:trPr>
        <w:tc>
          <w:tcPr>
            <w:tcW w:w="3179" w:type="dxa"/>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Δημιουργήθηκε από:</w:t>
            </w:r>
          </w:p>
        </w:tc>
        <w:tc>
          <w:tcPr>
            <w:tcW w:w="2284"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FF0000"/>
                <w:lang w:val="el-GR"/>
              </w:rPr>
            </w:pPr>
            <w:r w:rsidRPr="003F024C">
              <w:rPr>
                <w:rFonts w:ascii="Arial" w:eastAsia="Arial" w:hAnsi="Arial" w:cs="Arial"/>
                <w:lang w:val="el-GR"/>
              </w:rPr>
              <w:t>Αικατερίνη Μαρτίνη</w:t>
            </w:r>
          </w:p>
        </w:tc>
        <w:tc>
          <w:tcPr>
            <w:tcW w:w="5418"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Τελευταία ενημέρωση από:</w:t>
            </w:r>
            <w:r w:rsidRPr="003F024C">
              <w:rPr>
                <w:rFonts w:ascii="Arial" w:eastAsia="Arial" w:hAnsi="Arial" w:cs="Arial"/>
                <w:lang w:val="el-GR"/>
              </w:rPr>
              <w:t xml:space="preserve"> Αικατερίνη Μαρτίνη</w:t>
            </w:r>
          </w:p>
        </w:tc>
      </w:tr>
      <w:tr w:rsidR="007D23B0" w:rsidRPr="003F024C" w:rsidTr="007D23B0">
        <w:tblPrEx>
          <w:tblCellMar>
            <w:left w:w="108" w:type="dxa"/>
            <w:right w:w="108" w:type="dxa"/>
          </w:tblCellMar>
        </w:tblPrEx>
        <w:trPr>
          <w:trHeight w:val="1"/>
        </w:trPr>
        <w:tc>
          <w:tcPr>
            <w:tcW w:w="3179" w:type="dxa"/>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Ημερομηνία Συγγραφής:</w:t>
            </w:r>
          </w:p>
        </w:tc>
        <w:tc>
          <w:tcPr>
            <w:tcW w:w="2284"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FF0000"/>
              </w:rPr>
            </w:pPr>
            <w:r w:rsidRPr="003F024C">
              <w:rPr>
                <w:rFonts w:ascii="Arial" w:eastAsia="Arial" w:hAnsi="Arial" w:cs="Arial"/>
                <w:lang w:val="el-GR"/>
              </w:rPr>
              <w:t>15/1/2013</w:t>
            </w:r>
          </w:p>
        </w:tc>
        <w:tc>
          <w:tcPr>
            <w:tcW w:w="5418"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rPr>
              <w:t>Ημερομηνία τελευταίας ενημέρωσης:</w:t>
            </w:r>
            <w:r w:rsidRPr="003F024C">
              <w:rPr>
                <w:rFonts w:ascii="Arial" w:eastAsia="Arial" w:hAnsi="Arial" w:cs="Arial"/>
                <w:color w:val="00000A"/>
                <w:lang w:val="el-GR"/>
              </w:rPr>
              <w:t xml:space="preserve"> </w:t>
            </w:r>
            <w:r w:rsidRPr="003F024C">
              <w:rPr>
                <w:rFonts w:ascii="Arial" w:eastAsia="Arial" w:hAnsi="Arial" w:cs="Arial"/>
                <w:lang w:val="el-GR"/>
              </w:rPr>
              <w:t>15/1/2013</w:t>
            </w:r>
          </w:p>
        </w:tc>
      </w:tr>
      <w:tr w:rsidR="007D23B0" w:rsidRPr="003F024C" w:rsidTr="007D23B0">
        <w:trPr>
          <w:trHeight w:val="1"/>
        </w:trPr>
        <w:tc>
          <w:tcPr>
            <w:tcW w:w="4536"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Εμπλεκόμενοι Ρόλοι:</w:t>
            </w:r>
          </w:p>
        </w:tc>
        <w:tc>
          <w:tcPr>
            <w:tcW w:w="6325"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rPr>
                <w:rFonts w:ascii="Arial" w:eastAsia="Arial" w:hAnsi="Arial" w:cs="Arial"/>
                <w:color w:val="00000A"/>
              </w:rPr>
            </w:pPr>
            <w:r w:rsidRPr="003F024C">
              <w:rPr>
                <w:rFonts w:ascii="Arial" w:eastAsia="Arial" w:hAnsi="Arial" w:cs="Arial"/>
                <w:color w:val="00000A"/>
              </w:rPr>
              <w:t xml:space="preserve"> Υπάλληλος </w:t>
            </w:r>
          </w:p>
        </w:tc>
        <w:tc>
          <w:tcPr>
            <w:tcW w:w="20" w:type="dxa"/>
            <w:shd w:val="clear" w:color="auto" w:fill="auto"/>
          </w:tcPr>
          <w:p w:rsidR="007D23B0" w:rsidRPr="003F024C" w:rsidRDefault="007D23B0" w:rsidP="007D23B0">
            <w:pPr>
              <w:rPr>
                <w:rFonts w:ascii="Arial" w:hAnsi="Arial" w:cs="Arial"/>
              </w:rPr>
            </w:pPr>
          </w:p>
        </w:tc>
      </w:tr>
      <w:tr w:rsidR="007D23B0" w:rsidRPr="0086209A" w:rsidTr="007D23B0">
        <w:trPr>
          <w:trHeight w:val="1"/>
        </w:trPr>
        <w:tc>
          <w:tcPr>
            <w:tcW w:w="4536"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Περιγραφή:</w:t>
            </w:r>
          </w:p>
        </w:tc>
        <w:tc>
          <w:tcPr>
            <w:tcW w:w="6325"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rPr>
              <w:t>O</w:t>
            </w:r>
            <w:r w:rsidRPr="003F024C">
              <w:rPr>
                <w:rFonts w:ascii="Arial" w:eastAsia="Arial" w:hAnsi="Arial" w:cs="Arial"/>
                <w:color w:val="00000A"/>
                <w:lang w:val="el-GR"/>
              </w:rPr>
              <w:t xml:space="preserve"> Υπάλληλος αφού κάνει </w:t>
            </w:r>
            <w:r w:rsidRPr="003F024C">
              <w:rPr>
                <w:rFonts w:ascii="Arial" w:eastAsia="Arial" w:hAnsi="Arial" w:cs="Arial"/>
                <w:color w:val="00000A"/>
              </w:rPr>
              <w:t>login</w:t>
            </w:r>
            <w:r w:rsidRPr="003F024C">
              <w:rPr>
                <w:rFonts w:ascii="Arial" w:eastAsia="Arial" w:hAnsi="Arial" w:cs="Arial"/>
                <w:color w:val="00000A"/>
                <w:lang w:val="el-GR"/>
              </w:rPr>
              <w:t xml:space="preserve"> και ελέγξει την διαθεσιμότητα των δωματίων κάνει κράτηση ενός δωματίου που ικανοποιεί τα κριτήρια αναζήτησης.</w:t>
            </w:r>
          </w:p>
        </w:tc>
        <w:tc>
          <w:tcPr>
            <w:tcW w:w="20" w:type="dxa"/>
            <w:shd w:val="clear" w:color="auto" w:fill="auto"/>
          </w:tcPr>
          <w:p w:rsidR="007D23B0" w:rsidRPr="003F024C" w:rsidRDefault="007D23B0" w:rsidP="007D23B0">
            <w:pPr>
              <w:rPr>
                <w:rFonts w:ascii="Arial" w:hAnsi="Arial" w:cs="Arial"/>
                <w:lang w:val="el-GR"/>
              </w:rPr>
            </w:pPr>
          </w:p>
        </w:tc>
      </w:tr>
      <w:tr w:rsidR="007D23B0" w:rsidRPr="0086209A" w:rsidTr="007D23B0">
        <w:trPr>
          <w:trHeight w:val="1"/>
        </w:trPr>
        <w:tc>
          <w:tcPr>
            <w:tcW w:w="4536"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Γεγονός Εκκίνησης:</w:t>
            </w:r>
          </w:p>
        </w:tc>
        <w:tc>
          <w:tcPr>
            <w:tcW w:w="6325"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 xml:space="preserve">Ο Υπάλληλος αφού κάνει </w:t>
            </w:r>
            <w:r w:rsidRPr="003F024C">
              <w:rPr>
                <w:rFonts w:ascii="Arial" w:eastAsia="Arial" w:hAnsi="Arial" w:cs="Arial"/>
                <w:color w:val="00000A"/>
              </w:rPr>
              <w:t>login</w:t>
            </w:r>
            <w:r w:rsidRPr="003F024C">
              <w:rPr>
                <w:rFonts w:ascii="Arial" w:eastAsia="Arial" w:hAnsi="Arial" w:cs="Arial"/>
                <w:color w:val="00000A"/>
                <w:lang w:val="el-GR"/>
              </w:rPr>
              <w:t xml:space="preserve"> και ελέγξει την διαθεσίμοτητα των δωματίων, επιλέγει να κάνει κράτηση ενός δωματίου που ικανοποιεί τα κριτήρια αναζήτησης.</w:t>
            </w:r>
          </w:p>
        </w:tc>
        <w:tc>
          <w:tcPr>
            <w:tcW w:w="20" w:type="dxa"/>
            <w:shd w:val="clear" w:color="auto" w:fill="auto"/>
          </w:tcPr>
          <w:p w:rsidR="007D23B0" w:rsidRPr="003F024C" w:rsidRDefault="007D23B0" w:rsidP="007D23B0">
            <w:pPr>
              <w:rPr>
                <w:rFonts w:ascii="Arial" w:hAnsi="Arial" w:cs="Arial"/>
                <w:lang w:val="el-GR"/>
              </w:rPr>
            </w:pPr>
          </w:p>
        </w:tc>
      </w:tr>
      <w:tr w:rsidR="007D23B0" w:rsidRPr="003F024C" w:rsidTr="007D23B0">
        <w:trPr>
          <w:trHeight w:val="1"/>
        </w:trPr>
        <w:tc>
          <w:tcPr>
            <w:tcW w:w="4536"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Προϋποθέσεις:</w:t>
            </w:r>
          </w:p>
        </w:tc>
        <w:tc>
          <w:tcPr>
            <w:tcW w:w="6325"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tabs>
                <w:tab w:val="left" w:pos="360"/>
              </w:tabs>
              <w:spacing w:line="240" w:lineRule="exact"/>
              <w:ind w:left="142"/>
              <w:rPr>
                <w:rFonts w:ascii="Arial" w:eastAsia="Arial" w:hAnsi="Arial" w:cs="Arial"/>
                <w:color w:val="00000A"/>
              </w:rPr>
            </w:pPr>
            <w:r w:rsidRPr="003F024C">
              <w:rPr>
                <w:rFonts w:ascii="Arial" w:eastAsia="Arial" w:hAnsi="Arial" w:cs="Arial"/>
                <w:color w:val="00000A"/>
              </w:rPr>
              <w:t>Υπάρχει διαθεσίμοτητα δωματίων</w:t>
            </w:r>
          </w:p>
        </w:tc>
        <w:tc>
          <w:tcPr>
            <w:tcW w:w="20" w:type="dxa"/>
            <w:shd w:val="clear" w:color="auto" w:fill="auto"/>
          </w:tcPr>
          <w:p w:rsidR="007D23B0" w:rsidRPr="003F024C" w:rsidRDefault="007D23B0" w:rsidP="007D23B0">
            <w:pPr>
              <w:rPr>
                <w:rFonts w:ascii="Arial" w:hAnsi="Arial" w:cs="Arial"/>
              </w:rPr>
            </w:pPr>
          </w:p>
        </w:tc>
      </w:tr>
      <w:tr w:rsidR="007D23B0" w:rsidRPr="0086209A" w:rsidTr="007D23B0">
        <w:trPr>
          <w:trHeight w:val="1"/>
        </w:trPr>
        <w:tc>
          <w:tcPr>
            <w:tcW w:w="4536"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Τελική Κατάσταση:</w:t>
            </w:r>
          </w:p>
        </w:tc>
        <w:tc>
          <w:tcPr>
            <w:tcW w:w="6325"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tabs>
                <w:tab w:val="left" w:pos="360"/>
              </w:tabs>
              <w:spacing w:line="240" w:lineRule="exact"/>
              <w:ind w:left="142"/>
              <w:rPr>
                <w:rFonts w:ascii="Arial" w:eastAsia="Arial" w:hAnsi="Arial" w:cs="Arial"/>
                <w:color w:val="00000A"/>
                <w:lang w:val="el-GR"/>
              </w:rPr>
            </w:pPr>
            <w:r w:rsidRPr="003F024C">
              <w:rPr>
                <w:rFonts w:ascii="Arial" w:eastAsia="Arial" w:hAnsi="Arial" w:cs="Arial"/>
                <w:color w:val="00000A"/>
                <w:lang w:val="el-GR"/>
              </w:rPr>
              <w:t>Κράτηση ενός δωματίου που ικανοποιεί τα κριτήρια αναζήτησης</w:t>
            </w:r>
          </w:p>
        </w:tc>
        <w:tc>
          <w:tcPr>
            <w:tcW w:w="20" w:type="dxa"/>
            <w:shd w:val="clear" w:color="auto" w:fill="auto"/>
          </w:tcPr>
          <w:p w:rsidR="007D23B0" w:rsidRPr="003F024C" w:rsidRDefault="007D23B0" w:rsidP="007D23B0">
            <w:pPr>
              <w:rPr>
                <w:rFonts w:ascii="Arial" w:hAnsi="Arial" w:cs="Arial"/>
                <w:lang w:val="el-GR"/>
              </w:rPr>
            </w:pPr>
          </w:p>
        </w:tc>
      </w:tr>
      <w:tr w:rsidR="007D23B0" w:rsidRPr="003F024C" w:rsidTr="007D23B0">
        <w:trPr>
          <w:trHeight w:val="1"/>
        </w:trPr>
        <w:tc>
          <w:tcPr>
            <w:tcW w:w="4536"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Φυσιολογική Ροή:</w:t>
            </w:r>
          </w:p>
        </w:tc>
        <w:tc>
          <w:tcPr>
            <w:tcW w:w="6325"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line="240" w:lineRule="exact"/>
              <w:ind w:left="254"/>
              <w:rPr>
                <w:rFonts w:ascii="Arial" w:eastAsia="Arial" w:hAnsi="Arial" w:cs="Arial"/>
                <w:color w:val="00000A"/>
                <w:lang w:val="el-GR"/>
              </w:rPr>
            </w:pPr>
            <w:r w:rsidRPr="003F024C">
              <w:rPr>
                <w:rFonts w:ascii="Arial" w:eastAsia="Arial" w:hAnsi="Arial" w:cs="Arial"/>
                <w:color w:val="00000A"/>
              </w:rPr>
              <w:t>Login</w:t>
            </w:r>
            <w:r w:rsidRPr="003F024C">
              <w:rPr>
                <w:rFonts w:ascii="Arial" w:eastAsia="Arial" w:hAnsi="Arial" w:cs="Arial"/>
                <w:color w:val="00000A"/>
                <w:lang w:val="el-GR"/>
              </w:rPr>
              <w:t xml:space="preserve"> στο σύστημα</w:t>
            </w:r>
          </w:p>
          <w:p w:rsidR="007D23B0" w:rsidRPr="003F024C" w:rsidRDefault="007D23B0" w:rsidP="007D23B0">
            <w:pPr>
              <w:spacing w:line="240" w:lineRule="exact"/>
              <w:ind w:left="254"/>
              <w:rPr>
                <w:rFonts w:ascii="Arial" w:eastAsia="Arial" w:hAnsi="Arial" w:cs="Arial"/>
                <w:color w:val="00000A"/>
                <w:lang w:val="el-GR"/>
              </w:rPr>
            </w:pPr>
            <w:r w:rsidRPr="003F024C">
              <w:rPr>
                <w:rFonts w:ascii="Arial" w:eastAsia="Arial" w:hAnsi="Arial" w:cs="Arial"/>
                <w:color w:val="00000A"/>
                <w:lang w:val="el-GR"/>
              </w:rPr>
              <w:t>Επιλογή λειτουργίας αναζήτησης δωματίου</w:t>
            </w:r>
          </w:p>
          <w:p w:rsidR="007D23B0" w:rsidRPr="003F024C" w:rsidRDefault="007D23B0" w:rsidP="007D23B0">
            <w:pPr>
              <w:spacing w:after="200" w:line="276" w:lineRule="exact"/>
              <w:rPr>
                <w:rFonts w:ascii="Arial" w:eastAsia="Arial" w:hAnsi="Arial" w:cs="Arial"/>
                <w:color w:val="00000A"/>
                <w:lang w:val="el-GR"/>
              </w:rPr>
            </w:pPr>
            <w:r w:rsidRPr="003F024C">
              <w:rPr>
                <w:rFonts w:ascii="Arial" w:eastAsia="Arial" w:hAnsi="Arial" w:cs="Arial"/>
                <w:color w:val="00000A"/>
                <w:lang w:val="el-GR"/>
              </w:rPr>
              <w:t>Συμπλήρωση της σχετικής φόρμας με τα κριτήρια που απαιτούνται</w:t>
            </w:r>
          </w:p>
          <w:p w:rsidR="007D23B0" w:rsidRPr="003F024C" w:rsidRDefault="007D23B0" w:rsidP="007D23B0">
            <w:pPr>
              <w:spacing w:after="200" w:line="276" w:lineRule="exact"/>
              <w:rPr>
                <w:rFonts w:ascii="Arial" w:eastAsia="Arial" w:hAnsi="Arial" w:cs="Arial"/>
                <w:color w:val="00000A"/>
              </w:rPr>
            </w:pPr>
            <w:r w:rsidRPr="003F024C">
              <w:rPr>
                <w:rFonts w:ascii="Arial" w:eastAsia="Arial" w:hAnsi="Arial" w:cs="Arial"/>
                <w:color w:val="00000A"/>
              </w:rPr>
              <w:t xml:space="preserve">Κράτηση ενός δωματίου </w:t>
            </w:r>
          </w:p>
        </w:tc>
        <w:tc>
          <w:tcPr>
            <w:tcW w:w="20" w:type="dxa"/>
            <w:shd w:val="clear" w:color="auto" w:fill="auto"/>
          </w:tcPr>
          <w:p w:rsidR="007D23B0" w:rsidRPr="003F024C" w:rsidRDefault="007D23B0" w:rsidP="007D23B0">
            <w:pPr>
              <w:rPr>
                <w:rFonts w:ascii="Arial" w:hAnsi="Arial" w:cs="Arial"/>
              </w:rPr>
            </w:pPr>
          </w:p>
        </w:tc>
      </w:tr>
      <w:tr w:rsidR="007D23B0" w:rsidRPr="003F024C" w:rsidTr="007D23B0">
        <w:trPr>
          <w:trHeight w:val="1"/>
        </w:trPr>
        <w:tc>
          <w:tcPr>
            <w:tcW w:w="4536"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Εναλλακτική Ροή:</w:t>
            </w:r>
          </w:p>
        </w:tc>
        <w:tc>
          <w:tcPr>
            <w:tcW w:w="6325"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Calibri" w:hAnsi="Arial" w:cs="Arial"/>
                <w:color w:val="00000A"/>
              </w:rPr>
            </w:pPr>
          </w:p>
        </w:tc>
        <w:tc>
          <w:tcPr>
            <w:tcW w:w="20" w:type="dxa"/>
            <w:shd w:val="clear" w:color="auto" w:fill="auto"/>
          </w:tcPr>
          <w:p w:rsidR="007D23B0" w:rsidRPr="003F024C" w:rsidRDefault="007D23B0" w:rsidP="007D23B0">
            <w:pPr>
              <w:rPr>
                <w:rFonts w:ascii="Arial" w:hAnsi="Arial" w:cs="Arial"/>
              </w:rPr>
            </w:pPr>
          </w:p>
        </w:tc>
      </w:tr>
      <w:tr w:rsidR="007D23B0" w:rsidRPr="003F024C" w:rsidTr="007D23B0">
        <w:trPr>
          <w:trHeight w:val="453"/>
        </w:trPr>
        <w:tc>
          <w:tcPr>
            <w:tcW w:w="4536"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Εξαιρέσεις:</w:t>
            </w:r>
          </w:p>
        </w:tc>
        <w:tc>
          <w:tcPr>
            <w:tcW w:w="6325"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 xml:space="preserve">1. Λανθασμένα στοιχεία για το </w:t>
            </w:r>
            <w:r w:rsidRPr="003F024C">
              <w:rPr>
                <w:rFonts w:ascii="Arial" w:eastAsia="Arial" w:hAnsi="Arial" w:cs="Arial"/>
                <w:color w:val="00000A"/>
              </w:rPr>
              <w:t>login</w:t>
            </w:r>
          </w:p>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2. εσφαλμένα κριτήρια αναζήτησης</w:t>
            </w:r>
          </w:p>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3. Δεν υπάρχει διαθεσιμότητα</w:t>
            </w:r>
          </w:p>
        </w:tc>
        <w:tc>
          <w:tcPr>
            <w:tcW w:w="20" w:type="dxa"/>
            <w:shd w:val="clear" w:color="auto" w:fill="auto"/>
          </w:tcPr>
          <w:p w:rsidR="007D23B0" w:rsidRPr="003F024C" w:rsidRDefault="007D23B0" w:rsidP="007D23B0">
            <w:pPr>
              <w:rPr>
                <w:rFonts w:ascii="Arial" w:hAnsi="Arial" w:cs="Arial"/>
              </w:rPr>
            </w:pPr>
          </w:p>
        </w:tc>
      </w:tr>
      <w:tr w:rsidR="007D23B0" w:rsidRPr="003F024C" w:rsidTr="007D23B0">
        <w:trPr>
          <w:trHeight w:val="1"/>
        </w:trPr>
        <w:tc>
          <w:tcPr>
            <w:tcW w:w="4536"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Ενσωματώνει:</w:t>
            </w:r>
          </w:p>
        </w:tc>
        <w:tc>
          <w:tcPr>
            <w:tcW w:w="6325"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UC-1</w:t>
            </w:r>
          </w:p>
        </w:tc>
        <w:tc>
          <w:tcPr>
            <w:tcW w:w="20" w:type="dxa"/>
            <w:shd w:val="clear" w:color="auto" w:fill="auto"/>
          </w:tcPr>
          <w:p w:rsidR="007D23B0" w:rsidRPr="003F024C" w:rsidRDefault="007D23B0" w:rsidP="007D23B0">
            <w:pPr>
              <w:rPr>
                <w:rFonts w:ascii="Arial" w:hAnsi="Arial" w:cs="Arial"/>
              </w:rPr>
            </w:pPr>
          </w:p>
        </w:tc>
      </w:tr>
      <w:tr w:rsidR="007D23B0" w:rsidRPr="003F024C" w:rsidTr="007D23B0">
        <w:trPr>
          <w:trHeight w:val="1"/>
        </w:trPr>
        <w:tc>
          <w:tcPr>
            <w:tcW w:w="4536"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Προτεραιότητα:</w:t>
            </w:r>
          </w:p>
        </w:tc>
        <w:tc>
          <w:tcPr>
            <w:tcW w:w="6325"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1</w:t>
            </w:r>
          </w:p>
        </w:tc>
        <w:tc>
          <w:tcPr>
            <w:tcW w:w="20" w:type="dxa"/>
            <w:shd w:val="clear" w:color="auto" w:fill="auto"/>
          </w:tcPr>
          <w:p w:rsidR="007D23B0" w:rsidRPr="003F024C" w:rsidRDefault="007D23B0" w:rsidP="007D23B0">
            <w:pPr>
              <w:rPr>
                <w:rFonts w:ascii="Arial" w:hAnsi="Arial" w:cs="Arial"/>
              </w:rPr>
            </w:pPr>
          </w:p>
        </w:tc>
      </w:tr>
      <w:tr w:rsidR="007D23B0" w:rsidRPr="003F024C" w:rsidTr="007D23B0">
        <w:trPr>
          <w:trHeight w:val="1"/>
        </w:trPr>
        <w:tc>
          <w:tcPr>
            <w:tcW w:w="4536"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Συχνότητα χρήσης:</w:t>
            </w:r>
          </w:p>
        </w:tc>
        <w:tc>
          <w:tcPr>
            <w:tcW w:w="6325"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100 χρήσεις ανά ημέρα</w:t>
            </w:r>
          </w:p>
        </w:tc>
        <w:tc>
          <w:tcPr>
            <w:tcW w:w="20" w:type="dxa"/>
            <w:shd w:val="clear" w:color="auto" w:fill="auto"/>
          </w:tcPr>
          <w:p w:rsidR="007D23B0" w:rsidRPr="003F024C" w:rsidRDefault="007D23B0" w:rsidP="007D23B0">
            <w:pPr>
              <w:rPr>
                <w:rFonts w:ascii="Arial" w:hAnsi="Arial" w:cs="Arial"/>
              </w:rPr>
            </w:pPr>
          </w:p>
        </w:tc>
      </w:tr>
      <w:tr w:rsidR="007D23B0" w:rsidRPr="003F024C" w:rsidTr="007D23B0">
        <w:trPr>
          <w:trHeight w:val="1"/>
        </w:trPr>
        <w:tc>
          <w:tcPr>
            <w:tcW w:w="4536"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Business Rules:</w:t>
            </w:r>
          </w:p>
        </w:tc>
        <w:tc>
          <w:tcPr>
            <w:tcW w:w="6325"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Calibri" w:hAnsi="Arial" w:cs="Arial"/>
                <w:color w:val="00000A"/>
              </w:rPr>
            </w:pPr>
          </w:p>
        </w:tc>
        <w:tc>
          <w:tcPr>
            <w:tcW w:w="20" w:type="dxa"/>
            <w:shd w:val="clear" w:color="auto" w:fill="auto"/>
          </w:tcPr>
          <w:p w:rsidR="007D23B0" w:rsidRPr="003F024C" w:rsidRDefault="007D23B0" w:rsidP="007D23B0">
            <w:pPr>
              <w:rPr>
                <w:rFonts w:ascii="Arial" w:hAnsi="Arial" w:cs="Arial"/>
              </w:rPr>
            </w:pPr>
          </w:p>
        </w:tc>
      </w:tr>
      <w:tr w:rsidR="007D23B0" w:rsidRPr="0086209A" w:rsidTr="007D23B0">
        <w:trPr>
          <w:trHeight w:val="1"/>
        </w:trPr>
        <w:tc>
          <w:tcPr>
            <w:tcW w:w="4536"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Ειδικές απαιτήσεις:</w:t>
            </w:r>
          </w:p>
        </w:tc>
        <w:tc>
          <w:tcPr>
            <w:tcW w:w="6325"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 xml:space="preserve">Ο μέγιστος χρόνος αναζήτησης θα πρέπει να είναι 10 </w:t>
            </w:r>
            <w:r w:rsidRPr="003F024C">
              <w:rPr>
                <w:rFonts w:ascii="Arial" w:eastAsia="Arial" w:hAnsi="Arial" w:cs="Arial"/>
                <w:color w:val="00000A"/>
              </w:rPr>
              <w:t>sec</w:t>
            </w:r>
          </w:p>
        </w:tc>
        <w:tc>
          <w:tcPr>
            <w:tcW w:w="20" w:type="dxa"/>
            <w:shd w:val="clear" w:color="auto" w:fill="auto"/>
          </w:tcPr>
          <w:p w:rsidR="007D23B0" w:rsidRPr="003F024C" w:rsidRDefault="007D23B0" w:rsidP="007D23B0">
            <w:pPr>
              <w:rPr>
                <w:rFonts w:ascii="Arial" w:hAnsi="Arial" w:cs="Arial"/>
                <w:lang w:val="el-GR"/>
              </w:rPr>
            </w:pPr>
          </w:p>
        </w:tc>
      </w:tr>
      <w:tr w:rsidR="007D23B0" w:rsidRPr="0086209A" w:rsidTr="007D23B0">
        <w:trPr>
          <w:trHeight w:val="1"/>
        </w:trPr>
        <w:tc>
          <w:tcPr>
            <w:tcW w:w="4536"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Υποθέσεις:</w:t>
            </w:r>
          </w:p>
        </w:tc>
        <w:tc>
          <w:tcPr>
            <w:tcW w:w="6325"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 xml:space="preserve">Όλοι οι υπάλληλοι έχουν </w:t>
            </w:r>
            <w:r w:rsidRPr="003F024C">
              <w:rPr>
                <w:rFonts w:ascii="Arial" w:eastAsia="Arial" w:hAnsi="Arial" w:cs="Arial"/>
                <w:color w:val="00000A"/>
              </w:rPr>
              <w:t>username</w:t>
            </w:r>
            <w:r w:rsidRPr="003F024C">
              <w:rPr>
                <w:rFonts w:ascii="Arial" w:eastAsia="Arial" w:hAnsi="Arial" w:cs="Arial"/>
                <w:color w:val="00000A"/>
                <w:lang w:val="el-GR"/>
              </w:rPr>
              <w:t xml:space="preserve"> και </w:t>
            </w:r>
            <w:r w:rsidRPr="003F024C">
              <w:rPr>
                <w:rFonts w:ascii="Arial" w:eastAsia="Arial" w:hAnsi="Arial" w:cs="Arial"/>
                <w:color w:val="00000A"/>
              </w:rPr>
              <w:t>password</w:t>
            </w:r>
            <w:r w:rsidRPr="003F024C">
              <w:rPr>
                <w:rFonts w:ascii="Arial" w:eastAsia="Arial" w:hAnsi="Arial" w:cs="Arial"/>
                <w:color w:val="00000A"/>
                <w:lang w:val="el-GR"/>
              </w:rPr>
              <w:t xml:space="preserve"> που τους επιτρέπει να κάνουν </w:t>
            </w:r>
            <w:r w:rsidRPr="003F024C">
              <w:rPr>
                <w:rFonts w:ascii="Arial" w:eastAsia="Arial" w:hAnsi="Arial" w:cs="Arial"/>
                <w:color w:val="00000A"/>
              </w:rPr>
              <w:t>login</w:t>
            </w:r>
            <w:r w:rsidRPr="003F024C">
              <w:rPr>
                <w:rFonts w:ascii="Arial" w:eastAsia="Arial" w:hAnsi="Arial" w:cs="Arial"/>
                <w:color w:val="00000A"/>
                <w:lang w:val="el-GR"/>
              </w:rPr>
              <w:t xml:space="preserve"> στο σύστημα.</w:t>
            </w:r>
          </w:p>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Γνώση χρήσης του συστήματος από τους υπαλλήλους</w:t>
            </w:r>
          </w:p>
        </w:tc>
        <w:tc>
          <w:tcPr>
            <w:tcW w:w="20" w:type="dxa"/>
            <w:shd w:val="clear" w:color="auto" w:fill="auto"/>
          </w:tcPr>
          <w:p w:rsidR="007D23B0" w:rsidRPr="003F024C" w:rsidRDefault="007D23B0" w:rsidP="007D23B0">
            <w:pPr>
              <w:rPr>
                <w:rFonts w:ascii="Arial" w:hAnsi="Arial" w:cs="Arial"/>
                <w:lang w:val="el-GR"/>
              </w:rPr>
            </w:pPr>
          </w:p>
        </w:tc>
      </w:tr>
      <w:tr w:rsidR="007D23B0" w:rsidRPr="003F024C" w:rsidTr="007D23B0">
        <w:trPr>
          <w:trHeight w:val="1"/>
        </w:trPr>
        <w:tc>
          <w:tcPr>
            <w:tcW w:w="4536"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lastRenderedPageBreak/>
              <w:t>Σημειώσεις και ζητήματα:</w:t>
            </w:r>
          </w:p>
        </w:tc>
        <w:tc>
          <w:tcPr>
            <w:tcW w:w="6325"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Calibri" w:hAnsi="Arial" w:cs="Arial"/>
                <w:color w:val="00000A"/>
              </w:rPr>
            </w:pPr>
          </w:p>
        </w:tc>
        <w:tc>
          <w:tcPr>
            <w:tcW w:w="20" w:type="dxa"/>
            <w:shd w:val="clear" w:color="auto" w:fill="auto"/>
          </w:tcPr>
          <w:p w:rsidR="007D23B0" w:rsidRPr="003F024C" w:rsidRDefault="007D23B0" w:rsidP="007D23B0">
            <w:pPr>
              <w:rPr>
                <w:rFonts w:ascii="Arial" w:hAnsi="Arial" w:cs="Arial"/>
              </w:rPr>
            </w:pPr>
          </w:p>
        </w:tc>
      </w:tr>
    </w:tbl>
    <w:p w:rsidR="007D23B0" w:rsidRPr="003F024C" w:rsidRDefault="004A3842" w:rsidP="00F42437">
      <w:pPr>
        <w:pStyle w:val="2"/>
      </w:pPr>
      <w:r w:rsidRPr="003F024C">
        <w:fldChar w:fldCharType="begin"/>
      </w:r>
      <w:r w:rsidR="0070129B" w:rsidRPr="003F024C">
        <w:instrText xml:space="preserve"> XE "Article" </w:instrText>
      </w:r>
      <w:r w:rsidRPr="003F024C">
        <w:fldChar w:fldCharType="end"/>
      </w:r>
      <w:bookmarkStart w:id="47" w:name="_Toc348263891"/>
      <w:bookmarkStart w:id="48" w:name="_Toc348268608"/>
      <w:r w:rsidR="007D23B0" w:rsidRPr="003F024C">
        <w:t>3.3</w:t>
      </w:r>
      <w:r w:rsidR="007D23B0" w:rsidRPr="003F024C">
        <w:tab/>
      </w:r>
      <w:r w:rsidR="007D23B0" w:rsidRPr="003F024C">
        <w:rPr>
          <w:rFonts w:eastAsia="Arial"/>
        </w:rPr>
        <w:t>Check-in δωματίου</w:t>
      </w:r>
      <w:bookmarkEnd w:id="47"/>
      <w:bookmarkEnd w:id="48"/>
    </w:p>
    <w:tbl>
      <w:tblPr>
        <w:tblW w:w="0" w:type="auto"/>
        <w:tblInd w:w="-98" w:type="dxa"/>
        <w:tblLayout w:type="fixed"/>
        <w:tblCellMar>
          <w:left w:w="0" w:type="dxa"/>
          <w:right w:w="0" w:type="dxa"/>
        </w:tblCellMar>
        <w:tblLook w:val="0000"/>
      </w:tblPr>
      <w:tblGrid>
        <w:gridCol w:w="3988"/>
        <w:gridCol w:w="3619"/>
        <w:gridCol w:w="3254"/>
        <w:gridCol w:w="30"/>
      </w:tblGrid>
      <w:tr w:rsidR="007D23B0" w:rsidRPr="003F024C" w:rsidTr="007D23B0">
        <w:trPr>
          <w:trHeight w:val="584"/>
        </w:trPr>
        <w:tc>
          <w:tcPr>
            <w:tcW w:w="3988" w:type="dxa"/>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Κωδικός Περίπτωσης:</w:t>
            </w:r>
          </w:p>
        </w:tc>
        <w:tc>
          <w:tcPr>
            <w:tcW w:w="6873"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rPr>
              <w:t>UC-3.</w:t>
            </w:r>
          </w:p>
        </w:tc>
        <w:tc>
          <w:tcPr>
            <w:tcW w:w="20" w:type="dxa"/>
            <w:shd w:val="clear" w:color="auto" w:fill="auto"/>
          </w:tcPr>
          <w:p w:rsidR="007D23B0" w:rsidRPr="003F024C" w:rsidRDefault="007D23B0" w:rsidP="007D23B0">
            <w:pPr>
              <w:rPr>
                <w:rFonts w:ascii="Arial" w:hAnsi="Arial" w:cs="Arial"/>
              </w:rPr>
            </w:pPr>
          </w:p>
        </w:tc>
      </w:tr>
      <w:tr w:rsidR="007D23B0" w:rsidRPr="003F024C" w:rsidTr="007D23B0">
        <w:trPr>
          <w:trHeight w:val="386"/>
        </w:trPr>
        <w:tc>
          <w:tcPr>
            <w:tcW w:w="3988" w:type="dxa"/>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Ονομασία:</w:t>
            </w:r>
          </w:p>
        </w:tc>
        <w:tc>
          <w:tcPr>
            <w:tcW w:w="6873"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rPr>
                <w:rFonts w:ascii="Arial" w:eastAsia="Arial" w:hAnsi="Arial" w:cs="Arial"/>
              </w:rPr>
            </w:pPr>
            <w:r w:rsidRPr="003F024C">
              <w:rPr>
                <w:rFonts w:ascii="Arial" w:eastAsia="Arial" w:hAnsi="Arial" w:cs="Arial"/>
              </w:rPr>
              <w:t>Check-in δωματίου</w:t>
            </w:r>
          </w:p>
        </w:tc>
        <w:tc>
          <w:tcPr>
            <w:tcW w:w="20" w:type="dxa"/>
            <w:shd w:val="clear" w:color="auto" w:fill="auto"/>
          </w:tcPr>
          <w:p w:rsidR="007D23B0" w:rsidRPr="003F024C" w:rsidRDefault="007D23B0" w:rsidP="007D23B0">
            <w:pPr>
              <w:rPr>
                <w:rFonts w:ascii="Arial" w:hAnsi="Arial" w:cs="Arial"/>
              </w:rPr>
            </w:pPr>
          </w:p>
        </w:tc>
      </w:tr>
      <w:tr w:rsidR="007D23B0" w:rsidRPr="0086209A" w:rsidTr="007D23B0">
        <w:tblPrEx>
          <w:tblCellMar>
            <w:left w:w="108" w:type="dxa"/>
            <w:right w:w="108" w:type="dxa"/>
          </w:tblCellMar>
        </w:tblPrEx>
        <w:trPr>
          <w:trHeight w:val="852"/>
        </w:trPr>
        <w:tc>
          <w:tcPr>
            <w:tcW w:w="3988" w:type="dxa"/>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Δημιουργήθηκε από:</w:t>
            </w:r>
          </w:p>
        </w:tc>
        <w:tc>
          <w:tcPr>
            <w:tcW w:w="3619" w:type="dxa"/>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FF0000"/>
                <w:lang w:val="el-GR"/>
              </w:rPr>
            </w:pPr>
            <w:r w:rsidRPr="003F024C">
              <w:rPr>
                <w:rFonts w:ascii="Arial" w:eastAsia="Arial" w:hAnsi="Arial" w:cs="Arial"/>
                <w:lang w:val="el-GR"/>
              </w:rPr>
              <w:t>Αικατερίνη Μαρτίνη</w:t>
            </w:r>
          </w:p>
        </w:tc>
        <w:tc>
          <w:tcPr>
            <w:tcW w:w="3274"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Τελευταία ενημέρωση από:</w:t>
            </w:r>
            <w:r w:rsidRPr="003F024C">
              <w:rPr>
                <w:rFonts w:ascii="Arial" w:eastAsia="Arial" w:hAnsi="Arial" w:cs="Arial"/>
                <w:lang w:val="el-GR"/>
              </w:rPr>
              <w:t xml:space="preserve"> Αικατερίνη Μαρτίνη</w:t>
            </w:r>
          </w:p>
        </w:tc>
      </w:tr>
      <w:tr w:rsidR="007D23B0" w:rsidRPr="003F024C" w:rsidTr="007D23B0">
        <w:tblPrEx>
          <w:tblCellMar>
            <w:left w:w="108" w:type="dxa"/>
            <w:right w:w="108" w:type="dxa"/>
          </w:tblCellMar>
        </w:tblPrEx>
        <w:trPr>
          <w:trHeight w:val="863"/>
        </w:trPr>
        <w:tc>
          <w:tcPr>
            <w:tcW w:w="3988" w:type="dxa"/>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Ημερομηνία Συγγραφής:</w:t>
            </w:r>
          </w:p>
        </w:tc>
        <w:tc>
          <w:tcPr>
            <w:tcW w:w="3619" w:type="dxa"/>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FF0000"/>
              </w:rPr>
            </w:pPr>
            <w:r w:rsidRPr="003F024C">
              <w:rPr>
                <w:rFonts w:ascii="Arial" w:eastAsia="Arial" w:hAnsi="Arial" w:cs="Arial"/>
                <w:lang w:val="el-GR"/>
              </w:rPr>
              <w:t>15/1/2013</w:t>
            </w:r>
          </w:p>
        </w:tc>
        <w:tc>
          <w:tcPr>
            <w:tcW w:w="3274"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rPr>
              <w:t>Ημερομηνία τελευταίας ενημέρωσης:</w:t>
            </w:r>
            <w:r w:rsidRPr="003F024C">
              <w:rPr>
                <w:rFonts w:ascii="Arial" w:eastAsia="Arial" w:hAnsi="Arial" w:cs="Arial"/>
                <w:color w:val="00000A"/>
                <w:lang w:val="el-GR"/>
              </w:rPr>
              <w:t xml:space="preserve"> </w:t>
            </w:r>
            <w:r w:rsidRPr="003F024C">
              <w:rPr>
                <w:rFonts w:ascii="Arial" w:eastAsia="Arial" w:hAnsi="Arial" w:cs="Arial"/>
                <w:lang w:val="el-GR"/>
              </w:rPr>
              <w:t>15/1/2013</w:t>
            </w:r>
          </w:p>
        </w:tc>
      </w:tr>
      <w:tr w:rsidR="007D23B0" w:rsidRPr="003F024C" w:rsidTr="007D23B0">
        <w:trPr>
          <w:trHeight w:val="893"/>
        </w:trPr>
        <w:tc>
          <w:tcPr>
            <w:tcW w:w="3988" w:type="dxa"/>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Εμπλεκόμενοι Ρόλοι:</w:t>
            </w:r>
          </w:p>
        </w:tc>
        <w:tc>
          <w:tcPr>
            <w:tcW w:w="6873"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rPr>
              <w:t xml:space="preserve">Υπάλληλος </w:t>
            </w:r>
          </w:p>
        </w:tc>
        <w:tc>
          <w:tcPr>
            <w:tcW w:w="20" w:type="dxa"/>
            <w:shd w:val="clear" w:color="auto" w:fill="auto"/>
          </w:tcPr>
          <w:p w:rsidR="007D23B0" w:rsidRPr="003F024C" w:rsidRDefault="007D23B0" w:rsidP="007D23B0">
            <w:pPr>
              <w:rPr>
                <w:rFonts w:ascii="Arial" w:hAnsi="Arial" w:cs="Arial"/>
              </w:rPr>
            </w:pPr>
          </w:p>
        </w:tc>
      </w:tr>
      <w:tr w:rsidR="007D23B0" w:rsidRPr="0086209A" w:rsidTr="007D23B0">
        <w:trPr>
          <w:trHeight w:val="706"/>
        </w:trPr>
        <w:tc>
          <w:tcPr>
            <w:tcW w:w="3988" w:type="dxa"/>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Περιγραφή:</w:t>
            </w:r>
          </w:p>
        </w:tc>
        <w:tc>
          <w:tcPr>
            <w:tcW w:w="6873"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rPr>
              <w:t>O</w:t>
            </w:r>
            <w:r w:rsidRPr="003F024C">
              <w:rPr>
                <w:rFonts w:ascii="Arial" w:eastAsia="Arial" w:hAnsi="Arial" w:cs="Arial"/>
                <w:color w:val="00000A"/>
                <w:lang w:val="el-GR"/>
              </w:rPr>
              <w:t xml:space="preserve"> Υπάλληλος ελέγχει τα στοιχεία του πελάτη για την ολοκλήρωση του </w:t>
            </w:r>
            <w:r w:rsidRPr="003F024C">
              <w:rPr>
                <w:rFonts w:ascii="Arial" w:eastAsia="Arial" w:hAnsi="Arial" w:cs="Arial"/>
                <w:color w:val="00000A"/>
              </w:rPr>
              <w:t>check</w:t>
            </w:r>
            <w:r w:rsidRPr="003F024C">
              <w:rPr>
                <w:rFonts w:ascii="Arial" w:eastAsia="Arial" w:hAnsi="Arial" w:cs="Arial"/>
                <w:color w:val="00000A"/>
                <w:lang w:val="el-GR"/>
              </w:rPr>
              <w:t>-</w:t>
            </w:r>
            <w:r w:rsidRPr="003F024C">
              <w:rPr>
                <w:rFonts w:ascii="Arial" w:eastAsia="Arial" w:hAnsi="Arial" w:cs="Arial"/>
                <w:color w:val="00000A"/>
              </w:rPr>
              <w:t>in</w:t>
            </w:r>
            <w:r w:rsidRPr="003F024C">
              <w:rPr>
                <w:rFonts w:ascii="Arial" w:eastAsia="Arial" w:hAnsi="Arial" w:cs="Arial"/>
                <w:color w:val="00000A"/>
                <w:lang w:val="el-GR"/>
              </w:rPr>
              <w:t>.</w:t>
            </w:r>
          </w:p>
        </w:tc>
        <w:tc>
          <w:tcPr>
            <w:tcW w:w="20" w:type="dxa"/>
            <w:shd w:val="clear" w:color="auto" w:fill="auto"/>
          </w:tcPr>
          <w:p w:rsidR="007D23B0" w:rsidRPr="003F024C" w:rsidRDefault="007D23B0" w:rsidP="007D23B0">
            <w:pPr>
              <w:rPr>
                <w:rFonts w:ascii="Arial" w:hAnsi="Arial" w:cs="Arial"/>
                <w:lang w:val="el-GR"/>
              </w:rPr>
            </w:pPr>
          </w:p>
        </w:tc>
      </w:tr>
      <w:tr w:rsidR="007D23B0" w:rsidRPr="0086209A" w:rsidTr="007D23B0">
        <w:trPr>
          <w:trHeight w:val="733"/>
        </w:trPr>
        <w:tc>
          <w:tcPr>
            <w:tcW w:w="3988" w:type="dxa"/>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Γεγονός Εκκίνησης:</w:t>
            </w:r>
          </w:p>
        </w:tc>
        <w:tc>
          <w:tcPr>
            <w:tcW w:w="6873"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 xml:space="preserve">Ο Υπάλληλος αφού κάνει </w:t>
            </w:r>
            <w:r w:rsidRPr="003F024C">
              <w:rPr>
                <w:rFonts w:ascii="Arial" w:eastAsia="Arial" w:hAnsi="Arial" w:cs="Arial"/>
                <w:color w:val="00000A"/>
              </w:rPr>
              <w:t>login</w:t>
            </w:r>
            <w:r w:rsidRPr="003F024C">
              <w:rPr>
                <w:rFonts w:ascii="Arial" w:eastAsia="Arial" w:hAnsi="Arial" w:cs="Arial"/>
                <w:color w:val="00000A"/>
                <w:lang w:val="el-GR"/>
              </w:rPr>
              <w:t xml:space="preserve"> επιλέγει να αναζητήσει την κράτηση με βάση τα στοιχεία του πελάτη.</w:t>
            </w:r>
          </w:p>
        </w:tc>
        <w:tc>
          <w:tcPr>
            <w:tcW w:w="20" w:type="dxa"/>
            <w:shd w:val="clear" w:color="auto" w:fill="auto"/>
          </w:tcPr>
          <w:p w:rsidR="007D23B0" w:rsidRPr="003F024C" w:rsidRDefault="007D23B0" w:rsidP="007D23B0">
            <w:pPr>
              <w:rPr>
                <w:rFonts w:ascii="Arial" w:hAnsi="Arial" w:cs="Arial"/>
                <w:lang w:val="el-GR"/>
              </w:rPr>
            </w:pPr>
          </w:p>
        </w:tc>
      </w:tr>
      <w:tr w:rsidR="007D23B0" w:rsidRPr="0086209A" w:rsidTr="007D23B0">
        <w:trPr>
          <w:trHeight w:val="440"/>
        </w:trPr>
        <w:tc>
          <w:tcPr>
            <w:tcW w:w="3988" w:type="dxa"/>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Προϋποθέσεις:</w:t>
            </w:r>
          </w:p>
        </w:tc>
        <w:tc>
          <w:tcPr>
            <w:tcW w:w="6873"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line="240" w:lineRule="exact"/>
              <w:ind w:left="142"/>
              <w:rPr>
                <w:rFonts w:ascii="Arial" w:eastAsia="Arial" w:hAnsi="Arial" w:cs="Arial"/>
                <w:color w:val="00000A"/>
                <w:lang w:val="el-GR"/>
              </w:rPr>
            </w:pPr>
            <w:r w:rsidRPr="003F024C">
              <w:rPr>
                <w:rFonts w:ascii="Arial" w:eastAsia="Arial" w:hAnsi="Arial" w:cs="Arial"/>
                <w:color w:val="00000A"/>
                <w:lang w:val="el-GR"/>
              </w:rPr>
              <w:t xml:space="preserve">Να έχει γίνει κράτηση δωματίου για την μέρα που ο πελάτης κάνει </w:t>
            </w:r>
            <w:r w:rsidRPr="003F024C">
              <w:rPr>
                <w:rFonts w:ascii="Arial" w:eastAsia="Arial" w:hAnsi="Arial" w:cs="Arial"/>
                <w:color w:val="00000A"/>
              </w:rPr>
              <w:t>check</w:t>
            </w:r>
            <w:r w:rsidRPr="003F024C">
              <w:rPr>
                <w:rFonts w:ascii="Arial" w:eastAsia="Arial" w:hAnsi="Arial" w:cs="Arial"/>
                <w:color w:val="00000A"/>
                <w:lang w:val="el-GR"/>
              </w:rPr>
              <w:t>-</w:t>
            </w:r>
            <w:r w:rsidRPr="003F024C">
              <w:rPr>
                <w:rFonts w:ascii="Arial" w:eastAsia="Arial" w:hAnsi="Arial" w:cs="Arial"/>
                <w:color w:val="00000A"/>
              </w:rPr>
              <w:t>in</w:t>
            </w:r>
          </w:p>
        </w:tc>
        <w:tc>
          <w:tcPr>
            <w:tcW w:w="20" w:type="dxa"/>
            <w:shd w:val="clear" w:color="auto" w:fill="auto"/>
          </w:tcPr>
          <w:p w:rsidR="007D23B0" w:rsidRPr="003F024C" w:rsidRDefault="007D23B0" w:rsidP="007D23B0">
            <w:pPr>
              <w:rPr>
                <w:rFonts w:ascii="Arial" w:hAnsi="Arial" w:cs="Arial"/>
                <w:lang w:val="el-GR"/>
              </w:rPr>
            </w:pPr>
          </w:p>
        </w:tc>
      </w:tr>
      <w:tr w:rsidR="007D23B0" w:rsidRPr="0086209A" w:rsidTr="007D23B0">
        <w:trPr>
          <w:trHeight w:val="453"/>
        </w:trPr>
        <w:tc>
          <w:tcPr>
            <w:tcW w:w="3988" w:type="dxa"/>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Τελική Κατάσταση:</w:t>
            </w:r>
          </w:p>
        </w:tc>
        <w:tc>
          <w:tcPr>
            <w:tcW w:w="6873"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tabs>
                <w:tab w:val="left" w:pos="360"/>
              </w:tabs>
              <w:spacing w:line="240" w:lineRule="exact"/>
              <w:ind w:left="142"/>
              <w:rPr>
                <w:rFonts w:ascii="Arial" w:eastAsia="Arial" w:hAnsi="Arial" w:cs="Arial"/>
                <w:color w:val="00000A"/>
                <w:lang w:val="el-GR"/>
              </w:rPr>
            </w:pPr>
            <w:r w:rsidRPr="003F024C">
              <w:rPr>
                <w:rFonts w:ascii="Arial" w:eastAsia="Arial" w:hAnsi="Arial" w:cs="Arial"/>
                <w:color w:val="00000A"/>
                <w:lang w:val="el-GR"/>
              </w:rPr>
              <w:t>Εμφανίζονται  στην οθόνη  τα στοιχεία του πελάτη και ο αριθμός του δωματίου της κράτησης</w:t>
            </w:r>
          </w:p>
        </w:tc>
        <w:tc>
          <w:tcPr>
            <w:tcW w:w="20" w:type="dxa"/>
            <w:shd w:val="clear" w:color="auto" w:fill="auto"/>
          </w:tcPr>
          <w:p w:rsidR="007D23B0" w:rsidRPr="003F024C" w:rsidRDefault="007D23B0" w:rsidP="007D23B0">
            <w:pPr>
              <w:rPr>
                <w:rFonts w:ascii="Arial" w:hAnsi="Arial" w:cs="Arial"/>
                <w:lang w:val="el-GR"/>
              </w:rPr>
            </w:pPr>
          </w:p>
        </w:tc>
      </w:tr>
      <w:tr w:rsidR="007D23B0" w:rsidRPr="0086209A" w:rsidTr="007D23B0">
        <w:trPr>
          <w:trHeight w:val="1412"/>
        </w:trPr>
        <w:tc>
          <w:tcPr>
            <w:tcW w:w="3988" w:type="dxa"/>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Φυσιολογική Ροή:</w:t>
            </w:r>
          </w:p>
        </w:tc>
        <w:tc>
          <w:tcPr>
            <w:tcW w:w="6873"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line="240" w:lineRule="exact"/>
              <w:ind w:left="1080" w:hanging="360"/>
              <w:rPr>
                <w:rFonts w:ascii="Arial" w:eastAsia="Arial" w:hAnsi="Arial" w:cs="Arial"/>
                <w:color w:val="00000A"/>
                <w:lang w:val="el-GR"/>
              </w:rPr>
            </w:pPr>
            <w:r w:rsidRPr="003F024C">
              <w:rPr>
                <w:rFonts w:ascii="Arial" w:eastAsia="Arial" w:hAnsi="Arial" w:cs="Arial"/>
                <w:color w:val="00000A"/>
              </w:rPr>
              <w:t>Login</w:t>
            </w:r>
            <w:r w:rsidRPr="003F024C">
              <w:rPr>
                <w:rFonts w:ascii="Arial" w:eastAsia="Arial" w:hAnsi="Arial" w:cs="Arial"/>
                <w:color w:val="00000A"/>
                <w:lang w:val="el-GR"/>
              </w:rPr>
              <w:t xml:space="preserve"> στο σύστημα</w:t>
            </w:r>
          </w:p>
          <w:p w:rsidR="007D23B0" w:rsidRPr="003F024C" w:rsidRDefault="007D23B0" w:rsidP="007D23B0">
            <w:pPr>
              <w:spacing w:line="240" w:lineRule="exact"/>
              <w:ind w:left="1080" w:hanging="360"/>
              <w:rPr>
                <w:rFonts w:ascii="Arial" w:eastAsia="Arial" w:hAnsi="Arial" w:cs="Arial"/>
                <w:color w:val="00000A"/>
                <w:lang w:val="el-GR"/>
              </w:rPr>
            </w:pPr>
            <w:r w:rsidRPr="003F024C">
              <w:rPr>
                <w:rFonts w:ascii="Arial" w:eastAsia="Arial" w:hAnsi="Arial" w:cs="Arial"/>
                <w:color w:val="00000A"/>
                <w:lang w:val="el-GR"/>
              </w:rPr>
              <w:t>Επιλογή λειτουργίας αναζήτησης πελάτη</w:t>
            </w:r>
          </w:p>
          <w:p w:rsidR="007D23B0" w:rsidRPr="003F024C" w:rsidRDefault="007D23B0" w:rsidP="007D23B0">
            <w:pPr>
              <w:spacing w:after="200" w:line="276" w:lineRule="exact"/>
              <w:ind w:left="1080" w:hanging="360"/>
              <w:rPr>
                <w:rFonts w:ascii="Arial" w:eastAsia="Arial" w:hAnsi="Arial" w:cs="Arial"/>
                <w:color w:val="00000A"/>
                <w:lang w:val="el-GR"/>
              </w:rPr>
            </w:pPr>
            <w:r w:rsidRPr="003F024C">
              <w:rPr>
                <w:rFonts w:ascii="Arial" w:eastAsia="Arial" w:hAnsi="Arial" w:cs="Arial"/>
                <w:color w:val="00000A"/>
                <w:lang w:val="el-GR"/>
              </w:rPr>
              <w:t>Συμπλήρωση της σχετικής φόρμας με τα στοιχεία του πελάτη</w:t>
            </w:r>
          </w:p>
          <w:p w:rsidR="007D23B0" w:rsidRPr="003F024C" w:rsidRDefault="007D23B0" w:rsidP="007D23B0">
            <w:pPr>
              <w:spacing w:after="200" w:line="276" w:lineRule="exact"/>
              <w:ind w:left="1080" w:hanging="360"/>
              <w:rPr>
                <w:rFonts w:ascii="Arial" w:eastAsia="Arial" w:hAnsi="Arial" w:cs="Arial"/>
                <w:color w:val="00000A"/>
                <w:lang w:val="el-GR"/>
              </w:rPr>
            </w:pPr>
            <w:r w:rsidRPr="003F024C">
              <w:rPr>
                <w:rFonts w:ascii="Arial" w:eastAsia="Arial" w:hAnsi="Arial" w:cs="Arial"/>
                <w:color w:val="00000A"/>
                <w:lang w:val="el-GR"/>
              </w:rPr>
              <w:t xml:space="preserve">Ολοκληρωση του </w:t>
            </w:r>
            <w:r w:rsidRPr="003F024C">
              <w:rPr>
                <w:rFonts w:ascii="Arial" w:eastAsia="Arial" w:hAnsi="Arial" w:cs="Arial"/>
                <w:color w:val="00000A"/>
              </w:rPr>
              <w:t>check</w:t>
            </w:r>
            <w:r w:rsidRPr="003F024C">
              <w:rPr>
                <w:rFonts w:ascii="Arial" w:eastAsia="Arial" w:hAnsi="Arial" w:cs="Arial"/>
                <w:color w:val="00000A"/>
                <w:lang w:val="el-GR"/>
              </w:rPr>
              <w:t>-</w:t>
            </w:r>
            <w:r w:rsidRPr="003F024C">
              <w:rPr>
                <w:rFonts w:ascii="Arial" w:eastAsia="Arial" w:hAnsi="Arial" w:cs="Arial"/>
                <w:color w:val="00000A"/>
              </w:rPr>
              <w:t>in</w:t>
            </w:r>
            <w:r w:rsidRPr="003F024C">
              <w:rPr>
                <w:rFonts w:ascii="Arial" w:eastAsia="Arial" w:hAnsi="Arial" w:cs="Arial"/>
                <w:color w:val="00000A"/>
                <w:lang w:val="el-GR"/>
              </w:rPr>
              <w:t xml:space="preserve"> για τον πελάτη </w:t>
            </w:r>
          </w:p>
        </w:tc>
        <w:tc>
          <w:tcPr>
            <w:tcW w:w="20" w:type="dxa"/>
            <w:shd w:val="clear" w:color="auto" w:fill="auto"/>
          </w:tcPr>
          <w:p w:rsidR="007D23B0" w:rsidRPr="003F024C" w:rsidRDefault="007D23B0" w:rsidP="007D23B0">
            <w:pPr>
              <w:rPr>
                <w:rFonts w:ascii="Arial" w:hAnsi="Arial" w:cs="Arial"/>
                <w:lang w:val="el-GR"/>
              </w:rPr>
            </w:pPr>
          </w:p>
        </w:tc>
      </w:tr>
      <w:tr w:rsidR="007D23B0" w:rsidRPr="003F024C" w:rsidTr="007D23B0">
        <w:trPr>
          <w:trHeight w:val="346"/>
        </w:trPr>
        <w:tc>
          <w:tcPr>
            <w:tcW w:w="3988" w:type="dxa"/>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Εναλλακτική Ροή:</w:t>
            </w:r>
          </w:p>
        </w:tc>
        <w:tc>
          <w:tcPr>
            <w:tcW w:w="6873"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Calibri" w:hAnsi="Arial" w:cs="Arial"/>
                <w:color w:val="00000A"/>
              </w:rPr>
            </w:pPr>
          </w:p>
        </w:tc>
        <w:tc>
          <w:tcPr>
            <w:tcW w:w="20" w:type="dxa"/>
            <w:shd w:val="clear" w:color="auto" w:fill="auto"/>
          </w:tcPr>
          <w:p w:rsidR="007D23B0" w:rsidRPr="003F024C" w:rsidRDefault="007D23B0" w:rsidP="007D23B0">
            <w:pPr>
              <w:rPr>
                <w:rFonts w:ascii="Arial" w:hAnsi="Arial" w:cs="Arial"/>
              </w:rPr>
            </w:pPr>
          </w:p>
        </w:tc>
      </w:tr>
      <w:tr w:rsidR="007D23B0" w:rsidRPr="0086209A" w:rsidTr="007D23B0">
        <w:trPr>
          <w:trHeight w:val="553"/>
        </w:trPr>
        <w:tc>
          <w:tcPr>
            <w:tcW w:w="3988" w:type="dxa"/>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Εξαιρέσεις:</w:t>
            </w:r>
          </w:p>
        </w:tc>
        <w:tc>
          <w:tcPr>
            <w:tcW w:w="6873"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ind w:left="142"/>
              <w:rPr>
                <w:rFonts w:ascii="Arial" w:eastAsia="Arial" w:hAnsi="Arial" w:cs="Arial"/>
                <w:color w:val="00000A"/>
                <w:lang w:val="el-GR"/>
              </w:rPr>
            </w:pPr>
            <w:r w:rsidRPr="003F024C">
              <w:rPr>
                <w:rFonts w:ascii="Arial" w:eastAsia="Arial" w:hAnsi="Arial" w:cs="Arial"/>
                <w:color w:val="00000A"/>
                <w:lang w:val="el-GR"/>
              </w:rPr>
              <w:t xml:space="preserve">1. Λανθασμένα στοιχεία για το </w:t>
            </w:r>
            <w:r w:rsidRPr="003F024C">
              <w:rPr>
                <w:rFonts w:ascii="Arial" w:eastAsia="Arial" w:hAnsi="Arial" w:cs="Arial"/>
                <w:color w:val="00000A"/>
              </w:rPr>
              <w:t>login</w:t>
            </w:r>
          </w:p>
          <w:p w:rsidR="007D23B0" w:rsidRPr="003F024C" w:rsidRDefault="007D23B0" w:rsidP="007D23B0">
            <w:pPr>
              <w:spacing w:after="200"/>
              <w:ind w:left="142"/>
              <w:rPr>
                <w:rFonts w:ascii="Arial" w:eastAsia="Arial" w:hAnsi="Arial" w:cs="Arial"/>
                <w:color w:val="00000A"/>
                <w:lang w:val="el-GR"/>
              </w:rPr>
            </w:pPr>
            <w:r w:rsidRPr="003F024C">
              <w:rPr>
                <w:rFonts w:ascii="Arial" w:eastAsia="Arial" w:hAnsi="Arial" w:cs="Arial"/>
                <w:color w:val="00000A"/>
                <w:lang w:val="el-GR"/>
              </w:rPr>
              <w:t xml:space="preserve">2. εσφαλμένα κριτήρια αναζήτησης </w:t>
            </w:r>
          </w:p>
        </w:tc>
        <w:tc>
          <w:tcPr>
            <w:tcW w:w="20" w:type="dxa"/>
            <w:shd w:val="clear" w:color="auto" w:fill="auto"/>
          </w:tcPr>
          <w:p w:rsidR="007D23B0" w:rsidRPr="003F024C" w:rsidRDefault="007D23B0" w:rsidP="007D23B0">
            <w:pPr>
              <w:rPr>
                <w:rFonts w:ascii="Arial" w:hAnsi="Arial" w:cs="Arial"/>
                <w:lang w:val="el-GR"/>
              </w:rPr>
            </w:pPr>
          </w:p>
        </w:tc>
      </w:tr>
      <w:tr w:rsidR="007D23B0" w:rsidRPr="003F024C" w:rsidTr="007D23B0">
        <w:trPr>
          <w:trHeight w:val="453"/>
        </w:trPr>
        <w:tc>
          <w:tcPr>
            <w:tcW w:w="3988" w:type="dxa"/>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Ενσωματώνει:</w:t>
            </w:r>
          </w:p>
        </w:tc>
        <w:tc>
          <w:tcPr>
            <w:tcW w:w="6873"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Calibri" w:hAnsi="Arial" w:cs="Arial"/>
                <w:color w:val="00000A"/>
              </w:rPr>
            </w:pPr>
          </w:p>
        </w:tc>
        <w:tc>
          <w:tcPr>
            <w:tcW w:w="20" w:type="dxa"/>
            <w:shd w:val="clear" w:color="auto" w:fill="auto"/>
          </w:tcPr>
          <w:p w:rsidR="007D23B0" w:rsidRPr="003F024C" w:rsidRDefault="007D23B0" w:rsidP="007D23B0">
            <w:pPr>
              <w:rPr>
                <w:rFonts w:ascii="Arial" w:hAnsi="Arial" w:cs="Arial"/>
              </w:rPr>
            </w:pPr>
          </w:p>
        </w:tc>
      </w:tr>
      <w:tr w:rsidR="007D23B0" w:rsidRPr="003F024C" w:rsidTr="007D23B0">
        <w:trPr>
          <w:trHeight w:val="453"/>
        </w:trPr>
        <w:tc>
          <w:tcPr>
            <w:tcW w:w="3988" w:type="dxa"/>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Προτεραιότητα:</w:t>
            </w:r>
          </w:p>
        </w:tc>
        <w:tc>
          <w:tcPr>
            <w:tcW w:w="6873"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1</w:t>
            </w:r>
          </w:p>
        </w:tc>
        <w:tc>
          <w:tcPr>
            <w:tcW w:w="20" w:type="dxa"/>
            <w:shd w:val="clear" w:color="auto" w:fill="auto"/>
          </w:tcPr>
          <w:p w:rsidR="007D23B0" w:rsidRPr="003F024C" w:rsidRDefault="007D23B0" w:rsidP="007D23B0">
            <w:pPr>
              <w:rPr>
                <w:rFonts w:ascii="Arial" w:hAnsi="Arial" w:cs="Arial"/>
              </w:rPr>
            </w:pPr>
          </w:p>
        </w:tc>
      </w:tr>
      <w:tr w:rsidR="007D23B0" w:rsidRPr="003F024C" w:rsidTr="007D23B0">
        <w:trPr>
          <w:trHeight w:val="440"/>
        </w:trPr>
        <w:tc>
          <w:tcPr>
            <w:tcW w:w="3988" w:type="dxa"/>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Συχνότητα χρήσης:</w:t>
            </w:r>
          </w:p>
        </w:tc>
        <w:tc>
          <w:tcPr>
            <w:tcW w:w="6873"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10 χρήσεις ανά ημέρα</w:t>
            </w:r>
          </w:p>
        </w:tc>
        <w:tc>
          <w:tcPr>
            <w:tcW w:w="20" w:type="dxa"/>
            <w:shd w:val="clear" w:color="auto" w:fill="auto"/>
          </w:tcPr>
          <w:p w:rsidR="007D23B0" w:rsidRPr="003F024C" w:rsidRDefault="007D23B0" w:rsidP="007D23B0">
            <w:pPr>
              <w:rPr>
                <w:rFonts w:ascii="Arial" w:hAnsi="Arial" w:cs="Arial"/>
              </w:rPr>
            </w:pPr>
          </w:p>
        </w:tc>
      </w:tr>
      <w:tr w:rsidR="007D23B0" w:rsidRPr="003F024C" w:rsidTr="007D23B0">
        <w:trPr>
          <w:trHeight w:val="453"/>
        </w:trPr>
        <w:tc>
          <w:tcPr>
            <w:tcW w:w="3988" w:type="dxa"/>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Business Rules:</w:t>
            </w:r>
          </w:p>
        </w:tc>
        <w:tc>
          <w:tcPr>
            <w:tcW w:w="6873"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Calibri" w:hAnsi="Arial" w:cs="Arial"/>
                <w:color w:val="00000A"/>
              </w:rPr>
            </w:pPr>
          </w:p>
        </w:tc>
        <w:tc>
          <w:tcPr>
            <w:tcW w:w="20" w:type="dxa"/>
            <w:shd w:val="clear" w:color="auto" w:fill="auto"/>
          </w:tcPr>
          <w:p w:rsidR="007D23B0" w:rsidRPr="003F024C" w:rsidRDefault="007D23B0" w:rsidP="007D23B0">
            <w:pPr>
              <w:rPr>
                <w:rFonts w:ascii="Arial" w:hAnsi="Arial" w:cs="Arial"/>
              </w:rPr>
            </w:pPr>
          </w:p>
        </w:tc>
      </w:tr>
      <w:tr w:rsidR="007D23B0" w:rsidRPr="0086209A" w:rsidTr="007D23B0">
        <w:trPr>
          <w:trHeight w:val="453"/>
        </w:trPr>
        <w:tc>
          <w:tcPr>
            <w:tcW w:w="3988" w:type="dxa"/>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Ειδικές απαιτήσεις:</w:t>
            </w:r>
          </w:p>
        </w:tc>
        <w:tc>
          <w:tcPr>
            <w:tcW w:w="6873"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 xml:space="preserve">Ο μέγιστος χρόνος για την ολοκλήρωση του </w:t>
            </w:r>
            <w:r w:rsidRPr="003F024C">
              <w:rPr>
                <w:rFonts w:ascii="Arial" w:eastAsia="Arial" w:hAnsi="Arial" w:cs="Arial"/>
                <w:color w:val="00000A"/>
              </w:rPr>
              <w:t>check</w:t>
            </w:r>
            <w:r w:rsidRPr="003F024C">
              <w:rPr>
                <w:rFonts w:ascii="Arial" w:eastAsia="Arial" w:hAnsi="Arial" w:cs="Arial"/>
                <w:color w:val="00000A"/>
                <w:lang w:val="el-GR"/>
              </w:rPr>
              <w:t>-</w:t>
            </w:r>
            <w:r w:rsidRPr="003F024C">
              <w:rPr>
                <w:rFonts w:ascii="Arial" w:eastAsia="Arial" w:hAnsi="Arial" w:cs="Arial"/>
                <w:color w:val="00000A"/>
              </w:rPr>
              <w:t>in</w:t>
            </w:r>
            <w:r w:rsidRPr="003F024C">
              <w:rPr>
                <w:rFonts w:ascii="Arial" w:eastAsia="Arial" w:hAnsi="Arial" w:cs="Arial"/>
                <w:color w:val="00000A"/>
                <w:lang w:val="el-GR"/>
              </w:rPr>
              <w:t xml:space="preserve"> δε θα πρέπει να ξεπερνά τα 5 </w:t>
            </w:r>
            <w:r w:rsidRPr="003F024C">
              <w:rPr>
                <w:rFonts w:ascii="Arial" w:eastAsia="Arial" w:hAnsi="Arial" w:cs="Arial"/>
                <w:color w:val="00000A"/>
              </w:rPr>
              <w:t>min</w:t>
            </w:r>
            <w:r w:rsidRPr="003F024C">
              <w:rPr>
                <w:rFonts w:ascii="Arial" w:eastAsia="Arial" w:hAnsi="Arial" w:cs="Arial"/>
                <w:color w:val="00000A"/>
                <w:lang w:val="el-GR"/>
              </w:rPr>
              <w:t xml:space="preserve"> </w:t>
            </w:r>
          </w:p>
        </w:tc>
        <w:tc>
          <w:tcPr>
            <w:tcW w:w="20" w:type="dxa"/>
            <w:shd w:val="clear" w:color="auto" w:fill="auto"/>
          </w:tcPr>
          <w:p w:rsidR="007D23B0" w:rsidRPr="003F024C" w:rsidRDefault="007D23B0" w:rsidP="007D23B0">
            <w:pPr>
              <w:rPr>
                <w:rFonts w:ascii="Arial" w:hAnsi="Arial" w:cs="Arial"/>
                <w:lang w:val="el-GR"/>
              </w:rPr>
            </w:pPr>
          </w:p>
        </w:tc>
      </w:tr>
      <w:tr w:rsidR="007D23B0" w:rsidRPr="0086209A" w:rsidTr="007D23B0">
        <w:trPr>
          <w:trHeight w:val="453"/>
        </w:trPr>
        <w:tc>
          <w:tcPr>
            <w:tcW w:w="3988" w:type="dxa"/>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Υποθέσεις:</w:t>
            </w:r>
          </w:p>
        </w:tc>
        <w:tc>
          <w:tcPr>
            <w:tcW w:w="6873"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 xml:space="preserve">Όλοι οι υπάλληλοι έχουν </w:t>
            </w:r>
            <w:r w:rsidRPr="003F024C">
              <w:rPr>
                <w:rFonts w:ascii="Arial" w:eastAsia="Arial" w:hAnsi="Arial" w:cs="Arial"/>
                <w:color w:val="00000A"/>
              </w:rPr>
              <w:t>username</w:t>
            </w:r>
            <w:r w:rsidRPr="003F024C">
              <w:rPr>
                <w:rFonts w:ascii="Arial" w:eastAsia="Arial" w:hAnsi="Arial" w:cs="Arial"/>
                <w:color w:val="00000A"/>
                <w:lang w:val="el-GR"/>
              </w:rPr>
              <w:t xml:space="preserve"> και </w:t>
            </w:r>
            <w:r w:rsidRPr="003F024C">
              <w:rPr>
                <w:rFonts w:ascii="Arial" w:eastAsia="Arial" w:hAnsi="Arial" w:cs="Arial"/>
                <w:color w:val="00000A"/>
              </w:rPr>
              <w:t>password</w:t>
            </w:r>
            <w:r w:rsidRPr="003F024C">
              <w:rPr>
                <w:rFonts w:ascii="Arial" w:eastAsia="Arial" w:hAnsi="Arial" w:cs="Arial"/>
                <w:color w:val="00000A"/>
                <w:lang w:val="el-GR"/>
              </w:rPr>
              <w:t xml:space="preserve"> που τους επιτρέπει να κάνουν </w:t>
            </w:r>
            <w:r w:rsidRPr="003F024C">
              <w:rPr>
                <w:rFonts w:ascii="Arial" w:eastAsia="Arial" w:hAnsi="Arial" w:cs="Arial"/>
                <w:color w:val="00000A"/>
              </w:rPr>
              <w:t>login</w:t>
            </w:r>
            <w:r w:rsidRPr="003F024C">
              <w:rPr>
                <w:rFonts w:ascii="Arial" w:eastAsia="Arial" w:hAnsi="Arial" w:cs="Arial"/>
                <w:color w:val="00000A"/>
                <w:lang w:val="el-GR"/>
              </w:rPr>
              <w:t xml:space="preserve"> στο σύστημα.</w:t>
            </w:r>
          </w:p>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lastRenderedPageBreak/>
              <w:t>Γνώση χρήσης του συστήματος από τους υπαλλήλους</w:t>
            </w:r>
          </w:p>
        </w:tc>
        <w:tc>
          <w:tcPr>
            <w:tcW w:w="20" w:type="dxa"/>
            <w:shd w:val="clear" w:color="auto" w:fill="auto"/>
          </w:tcPr>
          <w:p w:rsidR="007D23B0" w:rsidRPr="003F024C" w:rsidRDefault="007D23B0" w:rsidP="007D23B0">
            <w:pPr>
              <w:rPr>
                <w:rFonts w:ascii="Arial" w:hAnsi="Arial" w:cs="Arial"/>
                <w:lang w:val="el-GR"/>
              </w:rPr>
            </w:pPr>
          </w:p>
        </w:tc>
      </w:tr>
      <w:tr w:rsidR="007D23B0" w:rsidRPr="003F024C" w:rsidTr="007D23B0">
        <w:trPr>
          <w:trHeight w:val="128"/>
        </w:trPr>
        <w:tc>
          <w:tcPr>
            <w:tcW w:w="3988" w:type="dxa"/>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lastRenderedPageBreak/>
              <w:t>Σημειώσεις και ζητήματα:</w:t>
            </w:r>
          </w:p>
        </w:tc>
        <w:tc>
          <w:tcPr>
            <w:tcW w:w="6873"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Calibri" w:hAnsi="Arial" w:cs="Arial"/>
                <w:color w:val="00000A"/>
              </w:rPr>
            </w:pPr>
          </w:p>
        </w:tc>
        <w:tc>
          <w:tcPr>
            <w:tcW w:w="20" w:type="dxa"/>
            <w:shd w:val="clear" w:color="auto" w:fill="auto"/>
          </w:tcPr>
          <w:p w:rsidR="007D23B0" w:rsidRPr="003F024C" w:rsidRDefault="007D23B0" w:rsidP="007D23B0">
            <w:pPr>
              <w:rPr>
                <w:rFonts w:ascii="Arial" w:hAnsi="Arial" w:cs="Arial"/>
              </w:rPr>
            </w:pPr>
          </w:p>
        </w:tc>
      </w:tr>
    </w:tbl>
    <w:p w:rsidR="007D23B0" w:rsidRPr="003F024C" w:rsidRDefault="007D23B0" w:rsidP="00F42437">
      <w:pPr>
        <w:pStyle w:val="2"/>
      </w:pPr>
      <w:r w:rsidRPr="003F024C">
        <w:t xml:space="preserve"> </w:t>
      </w:r>
      <w:r w:rsidR="004A3842" w:rsidRPr="003F024C">
        <w:fldChar w:fldCharType="begin"/>
      </w:r>
      <w:r w:rsidRPr="003F024C">
        <w:instrText xml:space="preserve"> XE "Article" </w:instrText>
      </w:r>
      <w:r w:rsidR="004A3842" w:rsidRPr="003F024C">
        <w:fldChar w:fldCharType="end"/>
      </w:r>
      <w:bookmarkStart w:id="49" w:name="_Toc348263892"/>
      <w:bookmarkStart w:id="50" w:name="_Toc348268609"/>
      <w:r w:rsidRPr="003F024C">
        <w:t>3.4</w:t>
      </w:r>
      <w:r w:rsidRPr="003F024C">
        <w:tab/>
      </w:r>
      <w:r w:rsidRPr="003F024C">
        <w:rPr>
          <w:rFonts w:eastAsia="Arial"/>
        </w:rPr>
        <w:t>Check-out δωματίου</w:t>
      </w:r>
      <w:bookmarkEnd w:id="49"/>
      <w:bookmarkEnd w:id="50"/>
    </w:p>
    <w:tbl>
      <w:tblPr>
        <w:tblW w:w="0" w:type="auto"/>
        <w:tblInd w:w="-98" w:type="dxa"/>
        <w:tblLayout w:type="fixed"/>
        <w:tblCellMar>
          <w:left w:w="0" w:type="dxa"/>
          <w:right w:w="0" w:type="dxa"/>
        </w:tblCellMar>
        <w:tblLook w:val="0000"/>
      </w:tblPr>
      <w:tblGrid>
        <w:gridCol w:w="3199"/>
        <w:gridCol w:w="1316"/>
        <w:gridCol w:w="2370"/>
        <w:gridCol w:w="3976"/>
        <w:gridCol w:w="30"/>
      </w:tblGrid>
      <w:tr w:rsidR="007D23B0" w:rsidRPr="003F024C" w:rsidTr="007D23B0">
        <w:trPr>
          <w:trHeight w:val="1"/>
        </w:trPr>
        <w:tc>
          <w:tcPr>
            <w:tcW w:w="3199" w:type="dxa"/>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Κωδικός Περίπτωσης:</w:t>
            </w:r>
          </w:p>
        </w:tc>
        <w:tc>
          <w:tcPr>
            <w:tcW w:w="7662"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UC-4</w:t>
            </w:r>
          </w:p>
        </w:tc>
        <w:tc>
          <w:tcPr>
            <w:tcW w:w="20" w:type="dxa"/>
            <w:shd w:val="clear" w:color="auto" w:fill="auto"/>
          </w:tcPr>
          <w:p w:rsidR="007D23B0" w:rsidRPr="003F024C" w:rsidRDefault="007D23B0" w:rsidP="007D23B0">
            <w:pPr>
              <w:rPr>
                <w:rFonts w:ascii="Arial" w:hAnsi="Arial" w:cs="Arial"/>
              </w:rPr>
            </w:pPr>
          </w:p>
        </w:tc>
      </w:tr>
      <w:tr w:rsidR="007D23B0" w:rsidRPr="003F024C" w:rsidTr="007D23B0">
        <w:trPr>
          <w:trHeight w:val="1"/>
        </w:trPr>
        <w:tc>
          <w:tcPr>
            <w:tcW w:w="3199" w:type="dxa"/>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Ονομασία:</w:t>
            </w:r>
          </w:p>
        </w:tc>
        <w:tc>
          <w:tcPr>
            <w:tcW w:w="7662"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rPr>
            </w:pPr>
            <w:r w:rsidRPr="003F024C">
              <w:rPr>
                <w:rFonts w:ascii="Arial" w:eastAsia="Arial" w:hAnsi="Arial" w:cs="Arial"/>
              </w:rPr>
              <w:t>Check-out δωματίου</w:t>
            </w:r>
          </w:p>
        </w:tc>
        <w:tc>
          <w:tcPr>
            <w:tcW w:w="20" w:type="dxa"/>
            <w:shd w:val="clear" w:color="auto" w:fill="auto"/>
          </w:tcPr>
          <w:p w:rsidR="007D23B0" w:rsidRPr="003F024C" w:rsidRDefault="007D23B0" w:rsidP="007D23B0">
            <w:pPr>
              <w:rPr>
                <w:rFonts w:ascii="Arial" w:hAnsi="Arial" w:cs="Arial"/>
              </w:rPr>
            </w:pPr>
          </w:p>
        </w:tc>
      </w:tr>
      <w:tr w:rsidR="007D23B0" w:rsidRPr="0086209A" w:rsidTr="007D23B0">
        <w:tblPrEx>
          <w:tblCellMar>
            <w:left w:w="108" w:type="dxa"/>
            <w:right w:w="108" w:type="dxa"/>
          </w:tblCellMar>
        </w:tblPrEx>
        <w:trPr>
          <w:trHeight w:val="1"/>
        </w:trPr>
        <w:tc>
          <w:tcPr>
            <w:tcW w:w="3199" w:type="dxa"/>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Δημιουργήθηκε από:</w:t>
            </w:r>
          </w:p>
        </w:tc>
        <w:tc>
          <w:tcPr>
            <w:tcW w:w="3686"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FF0000"/>
                <w:lang w:val="el-GR"/>
              </w:rPr>
            </w:pPr>
            <w:r w:rsidRPr="003F024C">
              <w:rPr>
                <w:rFonts w:ascii="Arial" w:eastAsia="Arial" w:hAnsi="Arial" w:cs="Arial"/>
                <w:lang w:val="el-GR"/>
              </w:rPr>
              <w:t>Αικατερίνη Μαρτίνη</w:t>
            </w:r>
          </w:p>
        </w:tc>
        <w:tc>
          <w:tcPr>
            <w:tcW w:w="3996"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 xml:space="preserve">Τελευταία ενημέρωση από: </w:t>
            </w:r>
            <w:r w:rsidRPr="003F024C">
              <w:rPr>
                <w:rFonts w:ascii="Arial" w:eastAsia="Arial" w:hAnsi="Arial" w:cs="Arial"/>
                <w:lang w:val="el-GR"/>
              </w:rPr>
              <w:t>Αικατερίνη Μαρτίνη</w:t>
            </w:r>
          </w:p>
        </w:tc>
      </w:tr>
      <w:tr w:rsidR="007D23B0" w:rsidRPr="003F024C" w:rsidTr="007D23B0">
        <w:tblPrEx>
          <w:tblCellMar>
            <w:left w:w="108" w:type="dxa"/>
            <w:right w:w="108" w:type="dxa"/>
          </w:tblCellMar>
        </w:tblPrEx>
        <w:trPr>
          <w:trHeight w:val="1"/>
        </w:trPr>
        <w:tc>
          <w:tcPr>
            <w:tcW w:w="3199" w:type="dxa"/>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Ημερομηνία Συγγραφής:</w:t>
            </w:r>
          </w:p>
        </w:tc>
        <w:tc>
          <w:tcPr>
            <w:tcW w:w="3686"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FF0000"/>
              </w:rPr>
            </w:pPr>
            <w:r w:rsidRPr="003F024C">
              <w:rPr>
                <w:rFonts w:ascii="Arial" w:eastAsia="Arial" w:hAnsi="Arial" w:cs="Arial"/>
                <w:lang w:val="el-GR"/>
              </w:rPr>
              <w:t>15/1/2013</w:t>
            </w:r>
          </w:p>
        </w:tc>
        <w:tc>
          <w:tcPr>
            <w:tcW w:w="3996"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rPr>
              <w:t>Ημερομηνία τελευταίας ενημέρωσης:</w:t>
            </w:r>
            <w:r w:rsidRPr="003F024C">
              <w:rPr>
                <w:rFonts w:ascii="Arial" w:eastAsia="Arial" w:hAnsi="Arial" w:cs="Arial"/>
                <w:color w:val="00000A"/>
                <w:lang w:val="el-GR"/>
              </w:rPr>
              <w:t xml:space="preserve"> </w:t>
            </w:r>
            <w:r w:rsidRPr="003F024C">
              <w:rPr>
                <w:rFonts w:ascii="Arial" w:eastAsia="Arial" w:hAnsi="Arial" w:cs="Arial"/>
                <w:lang w:val="el-GR"/>
              </w:rPr>
              <w:t>15/1/2013</w:t>
            </w:r>
          </w:p>
        </w:tc>
      </w:tr>
      <w:tr w:rsidR="007D23B0" w:rsidRPr="003F024C" w:rsidTr="007D23B0">
        <w:trPr>
          <w:trHeight w:val="1"/>
        </w:trPr>
        <w:tc>
          <w:tcPr>
            <w:tcW w:w="4515"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Εμπλεκόμενοι Ρόλοι:</w:t>
            </w:r>
          </w:p>
        </w:tc>
        <w:tc>
          <w:tcPr>
            <w:tcW w:w="6346"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 xml:space="preserve">Υπάλληλος </w:t>
            </w:r>
          </w:p>
        </w:tc>
        <w:tc>
          <w:tcPr>
            <w:tcW w:w="20" w:type="dxa"/>
            <w:shd w:val="clear" w:color="auto" w:fill="auto"/>
          </w:tcPr>
          <w:p w:rsidR="007D23B0" w:rsidRPr="003F024C" w:rsidRDefault="007D23B0" w:rsidP="007D23B0">
            <w:pPr>
              <w:rPr>
                <w:rFonts w:ascii="Arial" w:hAnsi="Arial" w:cs="Arial"/>
              </w:rPr>
            </w:pPr>
          </w:p>
        </w:tc>
      </w:tr>
      <w:tr w:rsidR="007D23B0" w:rsidRPr="0086209A" w:rsidTr="007D23B0">
        <w:trPr>
          <w:trHeight w:val="1"/>
        </w:trPr>
        <w:tc>
          <w:tcPr>
            <w:tcW w:w="4515"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Περιγραφή:</w:t>
            </w:r>
          </w:p>
        </w:tc>
        <w:tc>
          <w:tcPr>
            <w:tcW w:w="6346"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Ο  Υπάλληλος κάνει αναζήτηση της κράτησης με βάση το όνομα του πελάτη ή τον αριθμό του δωματίου του</w:t>
            </w:r>
          </w:p>
        </w:tc>
        <w:tc>
          <w:tcPr>
            <w:tcW w:w="20" w:type="dxa"/>
            <w:shd w:val="clear" w:color="auto" w:fill="auto"/>
          </w:tcPr>
          <w:p w:rsidR="007D23B0" w:rsidRPr="003F024C" w:rsidRDefault="007D23B0" w:rsidP="007D23B0">
            <w:pPr>
              <w:rPr>
                <w:rFonts w:ascii="Arial" w:hAnsi="Arial" w:cs="Arial"/>
                <w:lang w:val="el-GR"/>
              </w:rPr>
            </w:pPr>
          </w:p>
        </w:tc>
      </w:tr>
      <w:tr w:rsidR="007D23B0" w:rsidRPr="0086209A" w:rsidTr="007D23B0">
        <w:trPr>
          <w:trHeight w:val="1"/>
        </w:trPr>
        <w:tc>
          <w:tcPr>
            <w:tcW w:w="4515"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Γεγονός Εκκίνησης:</w:t>
            </w:r>
          </w:p>
        </w:tc>
        <w:tc>
          <w:tcPr>
            <w:tcW w:w="6346"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 xml:space="preserve">Ο Υπάλληλος αφού κάνει </w:t>
            </w:r>
            <w:r w:rsidRPr="003F024C">
              <w:rPr>
                <w:rFonts w:ascii="Arial" w:eastAsia="Arial" w:hAnsi="Arial" w:cs="Arial"/>
                <w:color w:val="00000A"/>
              </w:rPr>
              <w:t>login</w:t>
            </w:r>
            <w:r w:rsidRPr="003F024C">
              <w:rPr>
                <w:rFonts w:ascii="Arial" w:eastAsia="Arial" w:hAnsi="Arial" w:cs="Arial"/>
                <w:color w:val="00000A"/>
                <w:lang w:val="el-GR"/>
              </w:rPr>
              <w:t xml:space="preserve"> επιλέγει να αναζητήσει την κράτηση με βάση το όνομα του πελάτη ή τον αριθμό του δωματίου του.</w:t>
            </w:r>
          </w:p>
        </w:tc>
        <w:tc>
          <w:tcPr>
            <w:tcW w:w="20" w:type="dxa"/>
            <w:shd w:val="clear" w:color="auto" w:fill="auto"/>
          </w:tcPr>
          <w:p w:rsidR="007D23B0" w:rsidRPr="003F024C" w:rsidRDefault="007D23B0" w:rsidP="007D23B0">
            <w:pPr>
              <w:rPr>
                <w:rFonts w:ascii="Arial" w:hAnsi="Arial" w:cs="Arial"/>
                <w:lang w:val="el-GR"/>
              </w:rPr>
            </w:pPr>
          </w:p>
        </w:tc>
      </w:tr>
      <w:tr w:rsidR="007D23B0" w:rsidRPr="0086209A" w:rsidTr="007D23B0">
        <w:trPr>
          <w:trHeight w:val="1"/>
        </w:trPr>
        <w:tc>
          <w:tcPr>
            <w:tcW w:w="4515"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Προϋποθέσεις:</w:t>
            </w:r>
          </w:p>
        </w:tc>
        <w:tc>
          <w:tcPr>
            <w:tcW w:w="6346"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line="240" w:lineRule="exact"/>
              <w:ind w:left="142"/>
              <w:rPr>
                <w:rFonts w:ascii="Arial" w:eastAsia="Arial" w:hAnsi="Arial" w:cs="Arial"/>
                <w:color w:val="00000A"/>
                <w:lang w:val="el-GR"/>
              </w:rPr>
            </w:pPr>
            <w:r w:rsidRPr="003F024C">
              <w:rPr>
                <w:rFonts w:ascii="Arial" w:eastAsia="Arial" w:hAnsi="Arial" w:cs="Arial"/>
                <w:color w:val="00000A"/>
                <w:lang w:val="el-GR"/>
              </w:rPr>
              <w:t xml:space="preserve">Να έχει προηγηθεί το </w:t>
            </w:r>
            <w:r w:rsidRPr="003F024C">
              <w:rPr>
                <w:rFonts w:ascii="Arial" w:eastAsia="Arial" w:hAnsi="Arial" w:cs="Arial"/>
                <w:color w:val="00000A"/>
              </w:rPr>
              <w:t>check</w:t>
            </w:r>
            <w:r w:rsidRPr="003F024C">
              <w:rPr>
                <w:rFonts w:ascii="Arial" w:eastAsia="Arial" w:hAnsi="Arial" w:cs="Arial"/>
                <w:color w:val="00000A"/>
                <w:lang w:val="el-GR"/>
              </w:rPr>
              <w:t>-</w:t>
            </w:r>
            <w:r w:rsidRPr="003F024C">
              <w:rPr>
                <w:rFonts w:ascii="Arial" w:eastAsia="Arial" w:hAnsi="Arial" w:cs="Arial"/>
                <w:color w:val="00000A"/>
              </w:rPr>
              <w:t>in</w:t>
            </w:r>
            <w:r w:rsidRPr="003F024C">
              <w:rPr>
                <w:rFonts w:ascii="Arial" w:eastAsia="Arial" w:hAnsi="Arial" w:cs="Arial"/>
                <w:color w:val="00000A"/>
                <w:lang w:val="el-GR"/>
              </w:rPr>
              <w:t xml:space="preserve"> του πελάτη</w:t>
            </w:r>
          </w:p>
        </w:tc>
        <w:tc>
          <w:tcPr>
            <w:tcW w:w="20" w:type="dxa"/>
            <w:shd w:val="clear" w:color="auto" w:fill="auto"/>
          </w:tcPr>
          <w:p w:rsidR="007D23B0" w:rsidRPr="003F024C" w:rsidRDefault="007D23B0" w:rsidP="007D23B0">
            <w:pPr>
              <w:rPr>
                <w:rFonts w:ascii="Arial" w:hAnsi="Arial" w:cs="Arial"/>
                <w:lang w:val="el-GR"/>
              </w:rPr>
            </w:pPr>
          </w:p>
        </w:tc>
      </w:tr>
      <w:tr w:rsidR="007D23B0" w:rsidRPr="0086209A" w:rsidTr="007D23B0">
        <w:trPr>
          <w:trHeight w:val="1"/>
        </w:trPr>
        <w:tc>
          <w:tcPr>
            <w:tcW w:w="4515"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Τελική Κατάσταση:</w:t>
            </w:r>
          </w:p>
        </w:tc>
        <w:tc>
          <w:tcPr>
            <w:tcW w:w="6346"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line="240" w:lineRule="exact"/>
              <w:ind w:left="142"/>
              <w:rPr>
                <w:rFonts w:ascii="Arial" w:eastAsia="Arial" w:hAnsi="Arial" w:cs="Arial"/>
                <w:color w:val="00000A"/>
                <w:lang w:val="el-GR"/>
              </w:rPr>
            </w:pPr>
            <w:r w:rsidRPr="003F024C">
              <w:rPr>
                <w:rFonts w:ascii="Arial" w:eastAsia="Arial" w:hAnsi="Arial" w:cs="Arial"/>
                <w:color w:val="00000A"/>
                <w:lang w:val="el-GR"/>
              </w:rPr>
              <w:t>Εκτυπώνεται η απόδειξη για τον πελάτη</w:t>
            </w:r>
          </w:p>
        </w:tc>
        <w:tc>
          <w:tcPr>
            <w:tcW w:w="20" w:type="dxa"/>
            <w:shd w:val="clear" w:color="auto" w:fill="auto"/>
          </w:tcPr>
          <w:p w:rsidR="007D23B0" w:rsidRPr="003F024C" w:rsidRDefault="007D23B0" w:rsidP="007D23B0">
            <w:pPr>
              <w:rPr>
                <w:rFonts w:ascii="Arial" w:hAnsi="Arial" w:cs="Arial"/>
                <w:lang w:val="el-GR"/>
              </w:rPr>
            </w:pPr>
          </w:p>
        </w:tc>
      </w:tr>
      <w:tr w:rsidR="007D23B0" w:rsidRPr="0086209A" w:rsidTr="007D23B0">
        <w:trPr>
          <w:trHeight w:val="1"/>
        </w:trPr>
        <w:tc>
          <w:tcPr>
            <w:tcW w:w="4515"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Φυσιολογική Ροή:</w:t>
            </w:r>
          </w:p>
        </w:tc>
        <w:tc>
          <w:tcPr>
            <w:tcW w:w="6346"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line="240" w:lineRule="exact"/>
              <w:ind w:left="1080" w:hanging="360"/>
              <w:rPr>
                <w:rFonts w:ascii="Arial" w:eastAsia="Arial" w:hAnsi="Arial" w:cs="Arial"/>
                <w:color w:val="00000A"/>
                <w:lang w:val="el-GR"/>
              </w:rPr>
            </w:pPr>
            <w:r w:rsidRPr="003F024C">
              <w:rPr>
                <w:rFonts w:ascii="Arial" w:eastAsia="Arial" w:hAnsi="Arial" w:cs="Arial"/>
                <w:color w:val="00000A"/>
              </w:rPr>
              <w:t>Login</w:t>
            </w:r>
            <w:r w:rsidRPr="003F024C">
              <w:rPr>
                <w:rFonts w:ascii="Arial" w:eastAsia="Arial" w:hAnsi="Arial" w:cs="Arial"/>
                <w:color w:val="00000A"/>
                <w:lang w:val="el-GR"/>
              </w:rPr>
              <w:t xml:space="preserve"> στο σύστημα</w:t>
            </w:r>
          </w:p>
          <w:p w:rsidR="007D23B0" w:rsidRPr="003F024C" w:rsidRDefault="007D23B0" w:rsidP="007D23B0">
            <w:pPr>
              <w:spacing w:line="240" w:lineRule="exact"/>
              <w:ind w:left="1080" w:hanging="360"/>
              <w:rPr>
                <w:rFonts w:ascii="Arial" w:eastAsia="Arial" w:hAnsi="Arial" w:cs="Arial"/>
                <w:color w:val="00000A"/>
                <w:lang w:val="el-GR"/>
              </w:rPr>
            </w:pPr>
            <w:r w:rsidRPr="003F024C">
              <w:rPr>
                <w:rFonts w:ascii="Arial" w:eastAsia="Arial" w:hAnsi="Arial" w:cs="Arial"/>
                <w:color w:val="00000A"/>
                <w:lang w:val="el-GR"/>
              </w:rPr>
              <w:t>Επιλογή λειτουργίας αναζήτησης δωματίου</w:t>
            </w:r>
          </w:p>
          <w:p w:rsidR="007D23B0" w:rsidRPr="003F024C" w:rsidRDefault="007D23B0" w:rsidP="007D23B0">
            <w:pPr>
              <w:spacing w:after="200" w:line="276" w:lineRule="exact"/>
              <w:ind w:left="1080" w:hanging="360"/>
              <w:rPr>
                <w:rFonts w:ascii="Arial" w:eastAsia="Arial" w:hAnsi="Arial" w:cs="Arial"/>
                <w:color w:val="00000A"/>
                <w:lang w:val="el-GR"/>
              </w:rPr>
            </w:pPr>
            <w:r w:rsidRPr="003F024C">
              <w:rPr>
                <w:rFonts w:ascii="Arial" w:eastAsia="Arial" w:hAnsi="Arial" w:cs="Arial"/>
                <w:color w:val="00000A"/>
                <w:lang w:val="el-GR"/>
              </w:rPr>
              <w:t xml:space="preserve">Αίτημα έκδοσης απόδειξης </w:t>
            </w:r>
          </w:p>
          <w:p w:rsidR="007D23B0" w:rsidRPr="003F024C" w:rsidRDefault="007D23B0" w:rsidP="007D23B0">
            <w:pPr>
              <w:spacing w:after="200" w:line="276" w:lineRule="exact"/>
              <w:ind w:left="1080" w:hanging="360"/>
              <w:rPr>
                <w:rFonts w:ascii="Arial" w:eastAsia="Arial" w:hAnsi="Arial" w:cs="Arial"/>
                <w:color w:val="00000A"/>
                <w:lang w:val="el-GR"/>
              </w:rPr>
            </w:pPr>
            <w:r w:rsidRPr="003F024C">
              <w:rPr>
                <w:rFonts w:ascii="Arial" w:eastAsia="Arial" w:hAnsi="Arial" w:cs="Arial"/>
                <w:color w:val="00000A"/>
                <w:lang w:val="el-GR"/>
              </w:rPr>
              <w:t xml:space="preserve">Ολοκλήρωση του </w:t>
            </w:r>
            <w:r w:rsidRPr="003F024C">
              <w:rPr>
                <w:rFonts w:ascii="Arial" w:eastAsia="Arial" w:hAnsi="Arial" w:cs="Arial"/>
                <w:color w:val="00000A"/>
              </w:rPr>
              <w:t>check</w:t>
            </w:r>
            <w:r w:rsidRPr="003F024C">
              <w:rPr>
                <w:rFonts w:ascii="Arial" w:eastAsia="Arial" w:hAnsi="Arial" w:cs="Arial"/>
                <w:color w:val="00000A"/>
                <w:lang w:val="el-GR"/>
              </w:rPr>
              <w:t>-</w:t>
            </w:r>
            <w:r w:rsidRPr="003F024C">
              <w:rPr>
                <w:rFonts w:ascii="Arial" w:eastAsia="Arial" w:hAnsi="Arial" w:cs="Arial"/>
                <w:color w:val="00000A"/>
              </w:rPr>
              <w:t>out</w:t>
            </w:r>
            <w:r w:rsidRPr="003F024C">
              <w:rPr>
                <w:rFonts w:ascii="Arial" w:eastAsia="Arial" w:hAnsi="Arial" w:cs="Arial"/>
                <w:color w:val="00000A"/>
                <w:lang w:val="el-GR"/>
              </w:rPr>
              <w:t xml:space="preserve"> για τον πελάτη </w:t>
            </w:r>
          </w:p>
        </w:tc>
        <w:tc>
          <w:tcPr>
            <w:tcW w:w="20" w:type="dxa"/>
            <w:shd w:val="clear" w:color="auto" w:fill="auto"/>
          </w:tcPr>
          <w:p w:rsidR="007D23B0" w:rsidRPr="003F024C" w:rsidRDefault="007D23B0" w:rsidP="007D23B0">
            <w:pPr>
              <w:rPr>
                <w:rFonts w:ascii="Arial" w:hAnsi="Arial" w:cs="Arial"/>
                <w:lang w:val="el-GR"/>
              </w:rPr>
            </w:pPr>
          </w:p>
        </w:tc>
      </w:tr>
      <w:tr w:rsidR="007D23B0" w:rsidRPr="003F024C" w:rsidTr="007D23B0">
        <w:trPr>
          <w:trHeight w:val="1"/>
        </w:trPr>
        <w:tc>
          <w:tcPr>
            <w:tcW w:w="4515"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Εναλλακτική Ροή:</w:t>
            </w:r>
          </w:p>
        </w:tc>
        <w:tc>
          <w:tcPr>
            <w:tcW w:w="6346"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Calibri" w:hAnsi="Arial" w:cs="Arial"/>
                <w:color w:val="00000A"/>
              </w:rPr>
            </w:pPr>
          </w:p>
        </w:tc>
        <w:tc>
          <w:tcPr>
            <w:tcW w:w="20" w:type="dxa"/>
            <w:shd w:val="clear" w:color="auto" w:fill="auto"/>
          </w:tcPr>
          <w:p w:rsidR="007D23B0" w:rsidRPr="003F024C" w:rsidRDefault="007D23B0" w:rsidP="007D23B0">
            <w:pPr>
              <w:rPr>
                <w:rFonts w:ascii="Arial" w:hAnsi="Arial" w:cs="Arial"/>
              </w:rPr>
            </w:pPr>
          </w:p>
        </w:tc>
      </w:tr>
      <w:tr w:rsidR="007D23B0" w:rsidRPr="0086209A" w:rsidTr="007D23B0">
        <w:trPr>
          <w:trHeight w:val="1"/>
        </w:trPr>
        <w:tc>
          <w:tcPr>
            <w:tcW w:w="4515"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Εξαιρέσεις:</w:t>
            </w:r>
          </w:p>
        </w:tc>
        <w:tc>
          <w:tcPr>
            <w:tcW w:w="6346"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 xml:space="preserve">1. Λανθασμένα στοιχεία για το </w:t>
            </w:r>
            <w:r w:rsidRPr="003F024C">
              <w:rPr>
                <w:rFonts w:ascii="Arial" w:eastAsia="Arial" w:hAnsi="Arial" w:cs="Arial"/>
                <w:color w:val="00000A"/>
              </w:rPr>
              <w:t>login</w:t>
            </w:r>
          </w:p>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 xml:space="preserve">2. εσφαλμένα κριτήρια αναζήτησης </w:t>
            </w:r>
          </w:p>
        </w:tc>
        <w:tc>
          <w:tcPr>
            <w:tcW w:w="20" w:type="dxa"/>
            <w:shd w:val="clear" w:color="auto" w:fill="auto"/>
          </w:tcPr>
          <w:p w:rsidR="007D23B0" w:rsidRPr="003F024C" w:rsidRDefault="007D23B0" w:rsidP="007D23B0">
            <w:pPr>
              <w:rPr>
                <w:rFonts w:ascii="Arial" w:hAnsi="Arial" w:cs="Arial"/>
                <w:lang w:val="el-GR"/>
              </w:rPr>
            </w:pPr>
          </w:p>
        </w:tc>
      </w:tr>
      <w:tr w:rsidR="007D23B0" w:rsidRPr="003F024C" w:rsidTr="007D23B0">
        <w:trPr>
          <w:trHeight w:val="1"/>
        </w:trPr>
        <w:tc>
          <w:tcPr>
            <w:tcW w:w="4515"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Ενσωματώνει:</w:t>
            </w:r>
          </w:p>
        </w:tc>
        <w:tc>
          <w:tcPr>
            <w:tcW w:w="6346"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Calibri" w:hAnsi="Arial" w:cs="Arial"/>
                <w:color w:val="00000A"/>
              </w:rPr>
            </w:pPr>
          </w:p>
        </w:tc>
        <w:tc>
          <w:tcPr>
            <w:tcW w:w="20" w:type="dxa"/>
            <w:shd w:val="clear" w:color="auto" w:fill="auto"/>
          </w:tcPr>
          <w:p w:rsidR="007D23B0" w:rsidRPr="003F024C" w:rsidRDefault="007D23B0" w:rsidP="007D23B0">
            <w:pPr>
              <w:rPr>
                <w:rFonts w:ascii="Arial" w:hAnsi="Arial" w:cs="Arial"/>
              </w:rPr>
            </w:pPr>
          </w:p>
        </w:tc>
      </w:tr>
      <w:tr w:rsidR="007D23B0" w:rsidRPr="003F024C" w:rsidTr="007D23B0">
        <w:trPr>
          <w:trHeight w:val="1"/>
        </w:trPr>
        <w:tc>
          <w:tcPr>
            <w:tcW w:w="4515"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Προτεραιότητα:</w:t>
            </w:r>
          </w:p>
        </w:tc>
        <w:tc>
          <w:tcPr>
            <w:tcW w:w="6346"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1</w:t>
            </w:r>
          </w:p>
        </w:tc>
        <w:tc>
          <w:tcPr>
            <w:tcW w:w="20" w:type="dxa"/>
            <w:shd w:val="clear" w:color="auto" w:fill="auto"/>
          </w:tcPr>
          <w:p w:rsidR="007D23B0" w:rsidRPr="003F024C" w:rsidRDefault="007D23B0" w:rsidP="007D23B0">
            <w:pPr>
              <w:rPr>
                <w:rFonts w:ascii="Arial" w:hAnsi="Arial" w:cs="Arial"/>
              </w:rPr>
            </w:pPr>
          </w:p>
        </w:tc>
      </w:tr>
      <w:tr w:rsidR="007D23B0" w:rsidRPr="003F024C" w:rsidTr="007D23B0">
        <w:trPr>
          <w:trHeight w:val="1"/>
        </w:trPr>
        <w:tc>
          <w:tcPr>
            <w:tcW w:w="4515"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Συχνότητα χρήσης:</w:t>
            </w:r>
          </w:p>
        </w:tc>
        <w:tc>
          <w:tcPr>
            <w:tcW w:w="6346"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10 χρήσεις ανά ημέρα</w:t>
            </w:r>
          </w:p>
        </w:tc>
        <w:tc>
          <w:tcPr>
            <w:tcW w:w="20" w:type="dxa"/>
            <w:shd w:val="clear" w:color="auto" w:fill="auto"/>
          </w:tcPr>
          <w:p w:rsidR="007D23B0" w:rsidRPr="003F024C" w:rsidRDefault="007D23B0" w:rsidP="007D23B0">
            <w:pPr>
              <w:rPr>
                <w:rFonts w:ascii="Arial" w:hAnsi="Arial" w:cs="Arial"/>
              </w:rPr>
            </w:pPr>
          </w:p>
        </w:tc>
      </w:tr>
      <w:tr w:rsidR="007D23B0" w:rsidRPr="003F024C" w:rsidTr="007D23B0">
        <w:trPr>
          <w:trHeight w:val="1"/>
        </w:trPr>
        <w:tc>
          <w:tcPr>
            <w:tcW w:w="4515"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Business Rules:</w:t>
            </w:r>
          </w:p>
        </w:tc>
        <w:tc>
          <w:tcPr>
            <w:tcW w:w="6346"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Calibri" w:hAnsi="Arial" w:cs="Arial"/>
                <w:color w:val="00000A"/>
              </w:rPr>
            </w:pPr>
          </w:p>
        </w:tc>
        <w:tc>
          <w:tcPr>
            <w:tcW w:w="20" w:type="dxa"/>
            <w:shd w:val="clear" w:color="auto" w:fill="auto"/>
          </w:tcPr>
          <w:p w:rsidR="007D23B0" w:rsidRPr="003F024C" w:rsidRDefault="007D23B0" w:rsidP="007D23B0">
            <w:pPr>
              <w:rPr>
                <w:rFonts w:ascii="Arial" w:hAnsi="Arial" w:cs="Arial"/>
              </w:rPr>
            </w:pPr>
          </w:p>
        </w:tc>
      </w:tr>
      <w:tr w:rsidR="007D23B0" w:rsidRPr="0086209A" w:rsidTr="007D23B0">
        <w:trPr>
          <w:trHeight w:val="1"/>
        </w:trPr>
        <w:tc>
          <w:tcPr>
            <w:tcW w:w="4515" w:type="dxa"/>
            <w:gridSpan w:val="2"/>
            <w:tcBorders>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Ειδικές απαιτήσεις:</w:t>
            </w:r>
          </w:p>
        </w:tc>
        <w:tc>
          <w:tcPr>
            <w:tcW w:w="6346" w:type="dxa"/>
            <w:gridSpan w:val="2"/>
            <w:tcBorders>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 xml:space="preserve">Ο μέγιστος χρόνος για την ολοκλήρωση του </w:t>
            </w:r>
            <w:r w:rsidRPr="003F024C">
              <w:rPr>
                <w:rFonts w:ascii="Arial" w:eastAsia="Arial" w:hAnsi="Arial" w:cs="Arial"/>
                <w:color w:val="00000A"/>
              </w:rPr>
              <w:t>check</w:t>
            </w:r>
            <w:r w:rsidRPr="003F024C">
              <w:rPr>
                <w:rFonts w:ascii="Arial" w:eastAsia="Arial" w:hAnsi="Arial" w:cs="Arial"/>
                <w:color w:val="00000A"/>
                <w:lang w:val="el-GR"/>
              </w:rPr>
              <w:t>-</w:t>
            </w:r>
            <w:r w:rsidRPr="003F024C">
              <w:rPr>
                <w:rFonts w:ascii="Arial" w:eastAsia="Arial" w:hAnsi="Arial" w:cs="Arial"/>
                <w:color w:val="00000A"/>
              </w:rPr>
              <w:t>out</w:t>
            </w:r>
            <w:r w:rsidRPr="003F024C">
              <w:rPr>
                <w:rFonts w:ascii="Arial" w:eastAsia="Arial" w:hAnsi="Arial" w:cs="Arial"/>
                <w:color w:val="00000A"/>
                <w:lang w:val="el-GR"/>
              </w:rPr>
              <w:t xml:space="preserve"> δε θα πρέπει να ξεπερνά τα 5 </w:t>
            </w:r>
            <w:r w:rsidRPr="003F024C">
              <w:rPr>
                <w:rFonts w:ascii="Arial" w:eastAsia="Arial" w:hAnsi="Arial" w:cs="Arial"/>
                <w:color w:val="00000A"/>
              </w:rPr>
              <w:t>min</w:t>
            </w:r>
            <w:r w:rsidRPr="003F024C">
              <w:rPr>
                <w:rFonts w:ascii="Arial" w:eastAsia="Arial" w:hAnsi="Arial" w:cs="Arial"/>
                <w:color w:val="00000A"/>
                <w:lang w:val="el-GR"/>
              </w:rPr>
              <w:t xml:space="preserve"> </w:t>
            </w:r>
          </w:p>
        </w:tc>
        <w:tc>
          <w:tcPr>
            <w:tcW w:w="20" w:type="dxa"/>
            <w:shd w:val="clear" w:color="auto" w:fill="auto"/>
          </w:tcPr>
          <w:p w:rsidR="007D23B0" w:rsidRPr="003F024C" w:rsidRDefault="007D23B0" w:rsidP="007D23B0">
            <w:pPr>
              <w:rPr>
                <w:rFonts w:ascii="Arial" w:hAnsi="Arial" w:cs="Arial"/>
                <w:lang w:val="el-GR"/>
              </w:rPr>
            </w:pPr>
          </w:p>
        </w:tc>
      </w:tr>
      <w:tr w:rsidR="007D23B0" w:rsidRPr="0086209A" w:rsidTr="007D23B0">
        <w:trPr>
          <w:trHeight w:val="1"/>
        </w:trPr>
        <w:tc>
          <w:tcPr>
            <w:tcW w:w="4515"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Υποθέσεις:</w:t>
            </w:r>
          </w:p>
        </w:tc>
        <w:tc>
          <w:tcPr>
            <w:tcW w:w="6346"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 xml:space="preserve">Όλοι οι υπάλληλοι έχουν </w:t>
            </w:r>
            <w:r w:rsidRPr="003F024C">
              <w:rPr>
                <w:rFonts w:ascii="Arial" w:eastAsia="Arial" w:hAnsi="Arial" w:cs="Arial"/>
                <w:color w:val="00000A"/>
              </w:rPr>
              <w:t>username</w:t>
            </w:r>
            <w:r w:rsidRPr="003F024C">
              <w:rPr>
                <w:rFonts w:ascii="Arial" w:eastAsia="Arial" w:hAnsi="Arial" w:cs="Arial"/>
                <w:color w:val="00000A"/>
                <w:lang w:val="el-GR"/>
              </w:rPr>
              <w:t xml:space="preserve"> και </w:t>
            </w:r>
            <w:r w:rsidRPr="003F024C">
              <w:rPr>
                <w:rFonts w:ascii="Arial" w:eastAsia="Arial" w:hAnsi="Arial" w:cs="Arial"/>
                <w:color w:val="00000A"/>
              </w:rPr>
              <w:t>password</w:t>
            </w:r>
            <w:r w:rsidRPr="003F024C">
              <w:rPr>
                <w:rFonts w:ascii="Arial" w:eastAsia="Arial" w:hAnsi="Arial" w:cs="Arial"/>
                <w:color w:val="00000A"/>
                <w:lang w:val="el-GR"/>
              </w:rPr>
              <w:t xml:space="preserve"> που τους επιτρέπει να κάνουν </w:t>
            </w:r>
            <w:r w:rsidRPr="003F024C">
              <w:rPr>
                <w:rFonts w:ascii="Arial" w:eastAsia="Arial" w:hAnsi="Arial" w:cs="Arial"/>
                <w:color w:val="00000A"/>
              </w:rPr>
              <w:t>login</w:t>
            </w:r>
            <w:r w:rsidRPr="003F024C">
              <w:rPr>
                <w:rFonts w:ascii="Arial" w:eastAsia="Arial" w:hAnsi="Arial" w:cs="Arial"/>
                <w:color w:val="00000A"/>
                <w:lang w:val="el-GR"/>
              </w:rPr>
              <w:t xml:space="preserve"> στο σύστημα.</w:t>
            </w:r>
          </w:p>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lastRenderedPageBreak/>
              <w:t>Γνώση χρήσης του συστήματος από τους υπαλλήλους</w:t>
            </w:r>
          </w:p>
        </w:tc>
        <w:tc>
          <w:tcPr>
            <w:tcW w:w="20" w:type="dxa"/>
            <w:shd w:val="clear" w:color="auto" w:fill="auto"/>
          </w:tcPr>
          <w:p w:rsidR="007D23B0" w:rsidRPr="003F024C" w:rsidRDefault="007D23B0" w:rsidP="007D23B0">
            <w:pPr>
              <w:rPr>
                <w:rFonts w:ascii="Arial" w:hAnsi="Arial" w:cs="Arial"/>
                <w:lang w:val="el-GR"/>
              </w:rPr>
            </w:pPr>
          </w:p>
        </w:tc>
      </w:tr>
      <w:tr w:rsidR="007D23B0" w:rsidRPr="003F024C" w:rsidTr="007D23B0">
        <w:trPr>
          <w:trHeight w:val="1"/>
        </w:trPr>
        <w:tc>
          <w:tcPr>
            <w:tcW w:w="4515"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lastRenderedPageBreak/>
              <w:t>Σημειώσεις και ζητήματα:</w:t>
            </w:r>
          </w:p>
        </w:tc>
        <w:tc>
          <w:tcPr>
            <w:tcW w:w="6346"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Calibri" w:hAnsi="Arial" w:cs="Arial"/>
                <w:color w:val="00000A"/>
              </w:rPr>
            </w:pPr>
          </w:p>
        </w:tc>
        <w:tc>
          <w:tcPr>
            <w:tcW w:w="20" w:type="dxa"/>
            <w:shd w:val="clear" w:color="auto" w:fill="auto"/>
          </w:tcPr>
          <w:p w:rsidR="007D23B0" w:rsidRPr="003F024C" w:rsidRDefault="007D23B0" w:rsidP="007D23B0">
            <w:pPr>
              <w:rPr>
                <w:rFonts w:ascii="Arial" w:hAnsi="Arial" w:cs="Arial"/>
              </w:rPr>
            </w:pPr>
          </w:p>
        </w:tc>
      </w:tr>
    </w:tbl>
    <w:p w:rsidR="007D23B0" w:rsidRPr="003F024C" w:rsidRDefault="007D23B0" w:rsidP="00F42437">
      <w:pPr>
        <w:pStyle w:val="2"/>
      </w:pPr>
      <w:r w:rsidRPr="003F024C">
        <w:t xml:space="preserve"> </w:t>
      </w:r>
      <w:r w:rsidR="004A3842" w:rsidRPr="003F024C">
        <w:fldChar w:fldCharType="begin"/>
      </w:r>
      <w:r w:rsidRPr="003F024C">
        <w:instrText xml:space="preserve"> XE "Article" </w:instrText>
      </w:r>
      <w:r w:rsidR="004A3842" w:rsidRPr="003F024C">
        <w:fldChar w:fldCharType="end"/>
      </w:r>
      <w:bookmarkStart w:id="51" w:name="_Toc348263893"/>
      <w:bookmarkStart w:id="52" w:name="_Toc348268610"/>
      <w:r w:rsidRPr="003F024C">
        <w:t>3.5</w:t>
      </w:r>
      <w:r w:rsidRPr="003F024C">
        <w:tab/>
      </w:r>
      <w:r w:rsidRPr="003F024C">
        <w:rPr>
          <w:rFonts w:eastAsia="Arial"/>
        </w:rPr>
        <w:t>Ενημέρωση λίστας εξόδων</w:t>
      </w:r>
      <w:bookmarkEnd w:id="51"/>
      <w:bookmarkEnd w:id="52"/>
    </w:p>
    <w:tbl>
      <w:tblPr>
        <w:tblW w:w="0" w:type="auto"/>
        <w:tblInd w:w="-98" w:type="dxa"/>
        <w:tblLayout w:type="fixed"/>
        <w:tblCellMar>
          <w:left w:w="0" w:type="dxa"/>
          <w:right w:w="0" w:type="dxa"/>
        </w:tblCellMar>
        <w:tblLook w:val="0000"/>
      </w:tblPr>
      <w:tblGrid>
        <w:gridCol w:w="3199"/>
        <w:gridCol w:w="1315"/>
        <w:gridCol w:w="2742"/>
        <w:gridCol w:w="3605"/>
        <w:gridCol w:w="10"/>
        <w:gridCol w:w="30"/>
      </w:tblGrid>
      <w:tr w:rsidR="007D23B0" w:rsidRPr="003F024C" w:rsidTr="007D23B0">
        <w:trPr>
          <w:trHeight w:val="1"/>
        </w:trPr>
        <w:tc>
          <w:tcPr>
            <w:tcW w:w="3199" w:type="dxa"/>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Κωδικός Περίπτωσης:</w:t>
            </w:r>
          </w:p>
        </w:tc>
        <w:tc>
          <w:tcPr>
            <w:tcW w:w="7662"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UC-5.</w:t>
            </w:r>
          </w:p>
        </w:tc>
        <w:tc>
          <w:tcPr>
            <w:tcW w:w="30" w:type="dxa"/>
            <w:gridSpan w:val="2"/>
            <w:shd w:val="clear" w:color="auto" w:fill="auto"/>
          </w:tcPr>
          <w:p w:rsidR="007D23B0" w:rsidRPr="003F024C" w:rsidRDefault="007D23B0" w:rsidP="007D23B0">
            <w:pPr>
              <w:rPr>
                <w:rFonts w:ascii="Arial" w:hAnsi="Arial" w:cs="Arial"/>
              </w:rPr>
            </w:pPr>
          </w:p>
        </w:tc>
      </w:tr>
      <w:tr w:rsidR="007D23B0" w:rsidRPr="003F024C" w:rsidTr="007D23B0">
        <w:trPr>
          <w:trHeight w:val="1"/>
        </w:trPr>
        <w:tc>
          <w:tcPr>
            <w:tcW w:w="3199" w:type="dxa"/>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Ονομασία:</w:t>
            </w:r>
          </w:p>
        </w:tc>
        <w:tc>
          <w:tcPr>
            <w:tcW w:w="7662"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rPr>
            </w:pPr>
            <w:r w:rsidRPr="003F024C">
              <w:rPr>
                <w:rFonts w:ascii="Arial" w:eastAsia="Arial" w:hAnsi="Arial" w:cs="Arial"/>
              </w:rPr>
              <w:t>Ενημέρωση λίστας εξόδων</w:t>
            </w:r>
          </w:p>
        </w:tc>
        <w:tc>
          <w:tcPr>
            <w:tcW w:w="30" w:type="dxa"/>
            <w:gridSpan w:val="2"/>
            <w:shd w:val="clear" w:color="auto" w:fill="auto"/>
          </w:tcPr>
          <w:p w:rsidR="007D23B0" w:rsidRPr="003F024C" w:rsidRDefault="007D23B0" w:rsidP="007D23B0">
            <w:pPr>
              <w:rPr>
                <w:rFonts w:ascii="Arial" w:hAnsi="Arial" w:cs="Arial"/>
              </w:rPr>
            </w:pPr>
          </w:p>
        </w:tc>
      </w:tr>
      <w:tr w:rsidR="007D23B0" w:rsidRPr="0086209A" w:rsidTr="007D23B0">
        <w:tblPrEx>
          <w:tblCellMar>
            <w:left w:w="108" w:type="dxa"/>
            <w:right w:w="108" w:type="dxa"/>
          </w:tblCellMar>
        </w:tblPrEx>
        <w:trPr>
          <w:trHeight w:val="1"/>
        </w:trPr>
        <w:tc>
          <w:tcPr>
            <w:tcW w:w="3199" w:type="dxa"/>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Δημιουργήθηκε από:</w:t>
            </w:r>
          </w:p>
        </w:tc>
        <w:tc>
          <w:tcPr>
            <w:tcW w:w="4057"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FF0000"/>
                <w:lang w:val="el-GR"/>
              </w:rPr>
            </w:pPr>
            <w:r w:rsidRPr="003F024C">
              <w:rPr>
                <w:rFonts w:ascii="Arial" w:eastAsia="Arial" w:hAnsi="Arial" w:cs="Arial"/>
                <w:lang w:val="el-GR"/>
              </w:rPr>
              <w:t>Αικατερίνη Μαρτίνη</w:t>
            </w:r>
          </w:p>
        </w:tc>
        <w:tc>
          <w:tcPr>
            <w:tcW w:w="3635"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Τελευταία ενημέρωση από:</w:t>
            </w:r>
            <w:r w:rsidRPr="003F024C">
              <w:rPr>
                <w:rFonts w:ascii="Arial" w:eastAsia="Arial" w:hAnsi="Arial" w:cs="Arial"/>
                <w:lang w:val="el-GR"/>
              </w:rPr>
              <w:t xml:space="preserve"> Αικατερίνη Μαρτίνη</w:t>
            </w:r>
          </w:p>
        </w:tc>
      </w:tr>
      <w:tr w:rsidR="007D23B0" w:rsidRPr="003F024C" w:rsidTr="007D23B0">
        <w:tblPrEx>
          <w:tblCellMar>
            <w:left w:w="108" w:type="dxa"/>
            <w:right w:w="108" w:type="dxa"/>
          </w:tblCellMar>
        </w:tblPrEx>
        <w:trPr>
          <w:trHeight w:val="1"/>
        </w:trPr>
        <w:tc>
          <w:tcPr>
            <w:tcW w:w="3199" w:type="dxa"/>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Ημερομηνία Συγγραφής:</w:t>
            </w:r>
          </w:p>
        </w:tc>
        <w:tc>
          <w:tcPr>
            <w:tcW w:w="4057"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tabs>
                <w:tab w:val="left" w:pos="2880"/>
              </w:tabs>
              <w:spacing w:after="200" w:line="276" w:lineRule="exact"/>
              <w:rPr>
                <w:rFonts w:ascii="Arial" w:eastAsia="Arial" w:hAnsi="Arial" w:cs="Arial"/>
                <w:color w:val="FF0000"/>
              </w:rPr>
            </w:pPr>
            <w:r w:rsidRPr="003F024C">
              <w:rPr>
                <w:rFonts w:ascii="Arial" w:eastAsia="Arial" w:hAnsi="Arial" w:cs="Arial"/>
                <w:lang w:val="el-GR"/>
              </w:rPr>
              <w:t>15/1/2013</w:t>
            </w:r>
          </w:p>
        </w:tc>
        <w:tc>
          <w:tcPr>
            <w:tcW w:w="3635"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rPr>
              <w:t>Ημερομηνία τελευταίας ενημέρωσης:</w:t>
            </w:r>
            <w:r w:rsidRPr="003F024C">
              <w:rPr>
                <w:rFonts w:ascii="Arial" w:eastAsia="Arial" w:hAnsi="Arial" w:cs="Arial"/>
                <w:color w:val="00000A"/>
                <w:lang w:val="el-GR"/>
              </w:rPr>
              <w:t xml:space="preserve"> </w:t>
            </w:r>
            <w:r w:rsidRPr="003F024C">
              <w:rPr>
                <w:rFonts w:ascii="Arial" w:eastAsia="Arial" w:hAnsi="Arial" w:cs="Arial"/>
                <w:lang w:val="el-GR"/>
              </w:rPr>
              <w:t>15/1/2013</w:t>
            </w:r>
          </w:p>
        </w:tc>
      </w:tr>
      <w:tr w:rsidR="007D23B0" w:rsidRPr="003F024C" w:rsidTr="007D23B0">
        <w:trPr>
          <w:trHeight w:val="1"/>
        </w:trPr>
        <w:tc>
          <w:tcPr>
            <w:tcW w:w="4514"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Εμπλεκόμενοι Ρόλοι:</w:t>
            </w:r>
          </w:p>
        </w:tc>
        <w:tc>
          <w:tcPr>
            <w:tcW w:w="6357"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 xml:space="preserve">Υπάλληλος </w:t>
            </w:r>
          </w:p>
        </w:tc>
        <w:tc>
          <w:tcPr>
            <w:tcW w:w="20" w:type="dxa"/>
            <w:shd w:val="clear" w:color="auto" w:fill="auto"/>
          </w:tcPr>
          <w:p w:rsidR="007D23B0" w:rsidRPr="003F024C" w:rsidRDefault="007D23B0" w:rsidP="007D23B0">
            <w:pPr>
              <w:rPr>
                <w:rFonts w:ascii="Arial" w:hAnsi="Arial" w:cs="Arial"/>
              </w:rPr>
            </w:pPr>
          </w:p>
        </w:tc>
      </w:tr>
      <w:tr w:rsidR="007D23B0" w:rsidRPr="0086209A" w:rsidTr="007D23B0">
        <w:trPr>
          <w:trHeight w:val="1"/>
        </w:trPr>
        <w:tc>
          <w:tcPr>
            <w:tcW w:w="4514"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Περιγραφή:</w:t>
            </w:r>
          </w:p>
        </w:tc>
        <w:tc>
          <w:tcPr>
            <w:tcW w:w="6357"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Ο Υπάλληλος κάνει αναζήτηση του δωματίου και καταχωρεί  έξοδα που αφορούν τον αντίστοιχο πελάτη</w:t>
            </w:r>
          </w:p>
        </w:tc>
        <w:tc>
          <w:tcPr>
            <w:tcW w:w="20" w:type="dxa"/>
            <w:shd w:val="clear" w:color="auto" w:fill="auto"/>
          </w:tcPr>
          <w:p w:rsidR="007D23B0" w:rsidRPr="003F024C" w:rsidRDefault="007D23B0" w:rsidP="007D23B0">
            <w:pPr>
              <w:rPr>
                <w:rFonts w:ascii="Arial" w:hAnsi="Arial" w:cs="Arial"/>
                <w:lang w:val="el-GR"/>
              </w:rPr>
            </w:pPr>
          </w:p>
        </w:tc>
      </w:tr>
      <w:tr w:rsidR="007D23B0" w:rsidRPr="0086209A" w:rsidTr="007D23B0">
        <w:trPr>
          <w:trHeight w:val="1"/>
        </w:trPr>
        <w:tc>
          <w:tcPr>
            <w:tcW w:w="4514"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Γεγονός Εκκίνησης:</w:t>
            </w:r>
          </w:p>
        </w:tc>
        <w:tc>
          <w:tcPr>
            <w:tcW w:w="6357"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 xml:space="preserve">Ο Υπάλληλος αφού κάνει </w:t>
            </w:r>
            <w:r w:rsidRPr="003F024C">
              <w:rPr>
                <w:rFonts w:ascii="Arial" w:eastAsia="Arial" w:hAnsi="Arial" w:cs="Arial"/>
                <w:color w:val="00000A"/>
              </w:rPr>
              <w:t>login</w:t>
            </w:r>
            <w:r w:rsidRPr="003F024C">
              <w:rPr>
                <w:rFonts w:ascii="Arial" w:eastAsia="Arial" w:hAnsi="Arial" w:cs="Arial"/>
                <w:color w:val="00000A"/>
                <w:lang w:val="el-GR"/>
              </w:rPr>
              <w:t xml:space="preserve"> κάνει αναζήτηση του δωματίου και καταχωρεί τυχόν χρεώσεις που αφορούν το δωμάτιο</w:t>
            </w:r>
          </w:p>
        </w:tc>
        <w:tc>
          <w:tcPr>
            <w:tcW w:w="20" w:type="dxa"/>
            <w:shd w:val="clear" w:color="auto" w:fill="auto"/>
          </w:tcPr>
          <w:p w:rsidR="007D23B0" w:rsidRPr="003F024C" w:rsidRDefault="007D23B0" w:rsidP="007D23B0">
            <w:pPr>
              <w:rPr>
                <w:rFonts w:ascii="Arial" w:hAnsi="Arial" w:cs="Arial"/>
                <w:lang w:val="el-GR"/>
              </w:rPr>
            </w:pPr>
          </w:p>
        </w:tc>
      </w:tr>
      <w:tr w:rsidR="007D23B0" w:rsidRPr="0086209A" w:rsidTr="007D23B0">
        <w:trPr>
          <w:trHeight w:val="1"/>
        </w:trPr>
        <w:tc>
          <w:tcPr>
            <w:tcW w:w="4514"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Προϋποθέσεις:</w:t>
            </w:r>
          </w:p>
        </w:tc>
        <w:tc>
          <w:tcPr>
            <w:tcW w:w="6357"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 xml:space="preserve">Να έχει γίνει το </w:t>
            </w:r>
            <w:r w:rsidRPr="003F024C">
              <w:rPr>
                <w:rFonts w:ascii="Arial" w:eastAsia="Arial" w:hAnsi="Arial" w:cs="Arial"/>
                <w:color w:val="00000A"/>
              </w:rPr>
              <w:t>check</w:t>
            </w:r>
            <w:r w:rsidRPr="003F024C">
              <w:rPr>
                <w:rFonts w:ascii="Arial" w:eastAsia="Arial" w:hAnsi="Arial" w:cs="Arial"/>
                <w:color w:val="00000A"/>
                <w:lang w:val="el-GR"/>
              </w:rPr>
              <w:t>-</w:t>
            </w:r>
            <w:r w:rsidRPr="003F024C">
              <w:rPr>
                <w:rFonts w:ascii="Arial" w:eastAsia="Arial" w:hAnsi="Arial" w:cs="Arial"/>
                <w:color w:val="00000A"/>
              </w:rPr>
              <w:t>in</w:t>
            </w:r>
            <w:r w:rsidRPr="003F024C">
              <w:rPr>
                <w:rFonts w:ascii="Arial" w:eastAsia="Arial" w:hAnsi="Arial" w:cs="Arial"/>
                <w:color w:val="00000A"/>
                <w:lang w:val="el-GR"/>
              </w:rPr>
              <w:t xml:space="preserve"> για το συγκεκριμένο δωμάτιο</w:t>
            </w:r>
          </w:p>
        </w:tc>
        <w:tc>
          <w:tcPr>
            <w:tcW w:w="20" w:type="dxa"/>
            <w:shd w:val="clear" w:color="auto" w:fill="auto"/>
          </w:tcPr>
          <w:p w:rsidR="007D23B0" w:rsidRPr="003F024C" w:rsidRDefault="007D23B0" w:rsidP="007D23B0">
            <w:pPr>
              <w:rPr>
                <w:rFonts w:ascii="Arial" w:hAnsi="Arial" w:cs="Arial"/>
                <w:lang w:val="el-GR"/>
              </w:rPr>
            </w:pPr>
          </w:p>
        </w:tc>
      </w:tr>
      <w:tr w:rsidR="007D23B0" w:rsidRPr="0086209A" w:rsidTr="007D23B0">
        <w:trPr>
          <w:trHeight w:val="1"/>
        </w:trPr>
        <w:tc>
          <w:tcPr>
            <w:tcW w:w="4514"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Τελική Κατάσταση:</w:t>
            </w:r>
          </w:p>
        </w:tc>
        <w:tc>
          <w:tcPr>
            <w:tcW w:w="6357"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line="240" w:lineRule="exact"/>
              <w:ind w:left="142"/>
              <w:rPr>
                <w:rFonts w:ascii="Arial" w:eastAsia="Arial" w:hAnsi="Arial" w:cs="Arial"/>
                <w:color w:val="00000A"/>
                <w:lang w:val="el-GR"/>
              </w:rPr>
            </w:pPr>
            <w:r w:rsidRPr="003F024C">
              <w:rPr>
                <w:rFonts w:ascii="Arial" w:eastAsia="Arial" w:hAnsi="Arial" w:cs="Arial"/>
                <w:color w:val="00000A"/>
                <w:lang w:val="el-GR"/>
              </w:rPr>
              <w:t>Δημιουργούνται οι απαραίτητες εγγραφές εξοδων στη βάση</w:t>
            </w:r>
          </w:p>
        </w:tc>
        <w:tc>
          <w:tcPr>
            <w:tcW w:w="20" w:type="dxa"/>
            <w:shd w:val="clear" w:color="auto" w:fill="auto"/>
          </w:tcPr>
          <w:p w:rsidR="007D23B0" w:rsidRPr="003F024C" w:rsidRDefault="007D23B0" w:rsidP="007D23B0">
            <w:pPr>
              <w:rPr>
                <w:rFonts w:ascii="Arial" w:hAnsi="Arial" w:cs="Arial"/>
                <w:lang w:val="el-GR"/>
              </w:rPr>
            </w:pPr>
          </w:p>
        </w:tc>
      </w:tr>
      <w:tr w:rsidR="007D23B0" w:rsidRPr="0086209A" w:rsidTr="007D23B0">
        <w:trPr>
          <w:trHeight w:val="1"/>
        </w:trPr>
        <w:tc>
          <w:tcPr>
            <w:tcW w:w="4514"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Φυσιολογική Ροή:</w:t>
            </w:r>
          </w:p>
        </w:tc>
        <w:tc>
          <w:tcPr>
            <w:tcW w:w="6357"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FD2089">
            <w:pPr>
              <w:widowControl w:val="0"/>
              <w:numPr>
                <w:ilvl w:val="0"/>
                <w:numId w:val="2"/>
              </w:numPr>
              <w:suppressAutoHyphens/>
              <w:spacing w:after="200" w:line="276" w:lineRule="exact"/>
              <w:ind w:left="142" w:firstLine="0"/>
              <w:rPr>
                <w:rFonts w:ascii="Arial" w:eastAsia="Arial" w:hAnsi="Arial" w:cs="Arial"/>
                <w:color w:val="00000A"/>
              </w:rPr>
            </w:pPr>
            <w:r w:rsidRPr="003F024C">
              <w:rPr>
                <w:rFonts w:ascii="Arial" w:eastAsia="Arial" w:hAnsi="Arial" w:cs="Arial"/>
                <w:color w:val="00000A"/>
              </w:rPr>
              <w:t>Login στο σύστημα</w:t>
            </w:r>
          </w:p>
          <w:p w:rsidR="007D23B0" w:rsidRPr="003F024C" w:rsidRDefault="007D23B0" w:rsidP="00FD2089">
            <w:pPr>
              <w:widowControl w:val="0"/>
              <w:numPr>
                <w:ilvl w:val="0"/>
                <w:numId w:val="2"/>
              </w:numPr>
              <w:suppressAutoHyphens/>
              <w:spacing w:after="200" w:line="276" w:lineRule="exact"/>
              <w:ind w:left="142" w:firstLine="0"/>
              <w:rPr>
                <w:rFonts w:ascii="Arial" w:eastAsia="Arial" w:hAnsi="Arial" w:cs="Arial"/>
                <w:color w:val="00000A"/>
                <w:lang w:val="el-GR"/>
              </w:rPr>
            </w:pPr>
            <w:r w:rsidRPr="003F024C">
              <w:rPr>
                <w:rFonts w:ascii="Arial" w:eastAsia="Arial" w:hAnsi="Arial" w:cs="Arial"/>
                <w:color w:val="00000A"/>
                <w:lang w:val="el-GR"/>
              </w:rPr>
              <w:t>Επιλογή λειτουργίας αναζήτησης δωματίου με βάση τον αριθμό δωματίου</w:t>
            </w:r>
          </w:p>
          <w:p w:rsidR="007D23B0" w:rsidRPr="003F024C" w:rsidRDefault="007D23B0" w:rsidP="00FD2089">
            <w:pPr>
              <w:widowControl w:val="0"/>
              <w:numPr>
                <w:ilvl w:val="0"/>
                <w:numId w:val="2"/>
              </w:numPr>
              <w:suppressAutoHyphens/>
              <w:spacing w:after="200" w:line="276" w:lineRule="exact"/>
              <w:ind w:left="142" w:firstLine="0"/>
              <w:rPr>
                <w:rFonts w:ascii="Arial" w:eastAsia="Arial" w:hAnsi="Arial" w:cs="Arial"/>
                <w:color w:val="00000A"/>
                <w:lang w:val="el-GR"/>
              </w:rPr>
            </w:pPr>
            <w:r w:rsidRPr="003F024C">
              <w:rPr>
                <w:rFonts w:ascii="Arial" w:eastAsia="Arial" w:hAnsi="Arial" w:cs="Arial"/>
                <w:color w:val="00000A"/>
                <w:lang w:val="el-GR"/>
              </w:rPr>
              <w:t>Καταχώρηση των εγγραφών που αντιστοιχούν στα έξοδα</w:t>
            </w:r>
          </w:p>
        </w:tc>
        <w:tc>
          <w:tcPr>
            <w:tcW w:w="20" w:type="dxa"/>
            <w:shd w:val="clear" w:color="auto" w:fill="auto"/>
          </w:tcPr>
          <w:p w:rsidR="007D23B0" w:rsidRPr="003F024C" w:rsidRDefault="007D23B0" w:rsidP="007D23B0">
            <w:pPr>
              <w:rPr>
                <w:rFonts w:ascii="Arial" w:hAnsi="Arial" w:cs="Arial"/>
                <w:lang w:val="el-GR"/>
              </w:rPr>
            </w:pPr>
          </w:p>
        </w:tc>
      </w:tr>
      <w:tr w:rsidR="007D23B0" w:rsidRPr="003F024C" w:rsidTr="007D23B0">
        <w:trPr>
          <w:trHeight w:val="1"/>
        </w:trPr>
        <w:tc>
          <w:tcPr>
            <w:tcW w:w="4514"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Εναλλακτική Ροή:</w:t>
            </w:r>
          </w:p>
        </w:tc>
        <w:tc>
          <w:tcPr>
            <w:tcW w:w="6357"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Calibri" w:hAnsi="Arial" w:cs="Arial"/>
                <w:color w:val="00000A"/>
              </w:rPr>
            </w:pPr>
          </w:p>
        </w:tc>
        <w:tc>
          <w:tcPr>
            <w:tcW w:w="20" w:type="dxa"/>
            <w:shd w:val="clear" w:color="auto" w:fill="auto"/>
          </w:tcPr>
          <w:p w:rsidR="007D23B0" w:rsidRPr="003F024C" w:rsidRDefault="007D23B0" w:rsidP="007D23B0">
            <w:pPr>
              <w:rPr>
                <w:rFonts w:ascii="Arial" w:hAnsi="Arial" w:cs="Arial"/>
              </w:rPr>
            </w:pPr>
          </w:p>
        </w:tc>
      </w:tr>
      <w:tr w:rsidR="007D23B0" w:rsidRPr="0086209A" w:rsidTr="007D23B0">
        <w:trPr>
          <w:trHeight w:val="637"/>
        </w:trPr>
        <w:tc>
          <w:tcPr>
            <w:tcW w:w="4514"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Εξαιρέσεις:</w:t>
            </w:r>
          </w:p>
        </w:tc>
        <w:tc>
          <w:tcPr>
            <w:tcW w:w="6357"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 xml:space="preserve">1. Λανθασμένα στοιχεία για το </w:t>
            </w:r>
            <w:r w:rsidRPr="003F024C">
              <w:rPr>
                <w:rFonts w:ascii="Arial" w:eastAsia="Arial" w:hAnsi="Arial" w:cs="Arial"/>
                <w:color w:val="00000A"/>
              </w:rPr>
              <w:t>login</w:t>
            </w:r>
          </w:p>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 xml:space="preserve">2. εσφαλμένα κριτήρια αναζήτησης </w:t>
            </w:r>
          </w:p>
        </w:tc>
        <w:tc>
          <w:tcPr>
            <w:tcW w:w="20" w:type="dxa"/>
            <w:shd w:val="clear" w:color="auto" w:fill="auto"/>
          </w:tcPr>
          <w:p w:rsidR="007D23B0" w:rsidRPr="003F024C" w:rsidRDefault="007D23B0" w:rsidP="007D23B0">
            <w:pPr>
              <w:rPr>
                <w:rFonts w:ascii="Arial" w:hAnsi="Arial" w:cs="Arial"/>
                <w:lang w:val="el-GR"/>
              </w:rPr>
            </w:pPr>
          </w:p>
        </w:tc>
      </w:tr>
      <w:tr w:rsidR="007D23B0" w:rsidRPr="003F024C" w:rsidTr="007D23B0">
        <w:trPr>
          <w:trHeight w:val="1"/>
        </w:trPr>
        <w:tc>
          <w:tcPr>
            <w:tcW w:w="4514"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Ενσωματώνει:</w:t>
            </w:r>
          </w:p>
        </w:tc>
        <w:tc>
          <w:tcPr>
            <w:tcW w:w="6357"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p>
        </w:tc>
        <w:tc>
          <w:tcPr>
            <w:tcW w:w="20" w:type="dxa"/>
            <w:shd w:val="clear" w:color="auto" w:fill="auto"/>
          </w:tcPr>
          <w:p w:rsidR="007D23B0" w:rsidRPr="003F024C" w:rsidRDefault="007D23B0" w:rsidP="007D23B0">
            <w:pPr>
              <w:rPr>
                <w:rFonts w:ascii="Arial" w:hAnsi="Arial" w:cs="Arial"/>
              </w:rPr>
            </w:pPr>
          </w:p>
        </w:tc>
      </w:tr>
      <w:tr w:rsidR="007D23B0" w:rsidRPr="003F024C" w:rsidTr="007D23B0">
        <w:trPr>
          <w:trHeight w:val="1"/>
        </w:trPr>
        <w:tc>
          <w:tcPr>
            <w:tcW w:w="4514"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Προτεραιότητα:</w:t>
            </w:r>
          </w:p>
        </w:tc>
        <w:tc>
          <w:tcPr>
            <w:tcW w:w="6357"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1</w:t>
            </w:r>
          </w:p>
        </w:tc>
        <w:tc>
          <w:tcPr>
            <w:tcW w:w="20" w:type="dxa"/>
            <w:shd w:val="clear" w:color="auto" w:fill="auto"/>
          </w:tcPr>
          <w:p w:rsidR="007D23B0" w:rsidRPr="003F024C" w:rsidRDefault="007D23B0" w:rsidP="007D23B0">
            <w:pPr>
              <w:rPr>
                <w:rFonts w:ascii="Arial" w:hAnsi="Arial" w:cs="Arial"/>
              </w:rPr>
            </w:pPr>
          </w:p>
        </w:tc>
      </w:tr>
      <w:tr w:rsidR="007D23B0" w:rsidRPr="003F024C" w:rsidTr="007D23B0">
        <w:trPr>
          <w:trHeight w:val="1"/>
        </w:trPr>
        <w:tc>
          <w:tcPr>
            <w:tcW w:w="4514"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Συχνότητα χρήσης:</w:t>
            </w:r>
          </w:p>
        </w:tc>
        <w:tc>
          <w:tcPr>
            <w:tcW w:w="6357"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lang w:val="el-GR"/>
              </w:rPr>
              <w:t>10</w:t>
            </w:r>
            <w:r w:rsidRPr="003F024C">
              <w:rPr>
                <w:rFonts w:ascii="Arial" w:eastAsia="Arial" w:hAnsi="Arial" w:cs="Arial"/>
                <w:color w:val="00000A"/>
              </w:rPr>
              <w:t xml:space="preserve"> χρήσεις ανά ημέρα</w:t>
            </w:r>
          </w:p>
        </w:tc>
        <w:tc>
          <w:tcPr>
            <w:tcW w:w="20" w:type="dxa"/>
            <w:shd w:val="clear" w:color="auto" w:fill="auto"/>
          </w:tcPr>
          <w:p w:rsidR="007D23B0" w:rsidRPr="003F024C" w:rsidRDefault="007D23B0" w:rsidP="007D23B0">
            <w:pPr>
              <w:rPr>
                <w:rFonts w:ascii="Arial" w:hAnsi="Arial" w:cs="Arial"/>
              </w:rPr>
            </w:pPr>
          </w:p>
        </w:tc>
      </w:tr>
      <w:tr w:rsidR="007D23B0" w:rsidRPr="003F024C" w:rsidTr="007D23B0">
        <w:trPr>
          <w:trHeight w:val="1"/>
        </w:trPr>
        <w:tc>
          <w:tcPr>
            <w:tcW w:w="4514"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Business Rules:</w:t>
            </w:r>
          </w:p>
        </w:tc>
        <w:tc>
          <w:tcPr>
            <w:tcW w:w="6357"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Calibri" w:hAnsi="Arial" w:cs="Arial"/>
                <w:color w:val="00000A"/>
              </w:rPr>
            </w:pPr>
          </w:p>
        </w:tc>
        <w:tc>
          <w:tcPr>
            <w:tcW w:w="20" w:type="dxa"/>
            <w:shd w:val="clear" w:color="auto" w:fill="auto"/>
          </w:tcPr>
          <w:p w:rsidR="007D23B0" w:rsidRPr="003F024C" w:rsidRDefault="007D23B0" w:rsidP="007D23B0">
            <w:pPr>
              <w:rPr>
                <w:rFonts w:ascii="Arial" w:hAnsi="Arial" w:cs="Arial"/>
              </w:rPr>
            </w:pPr>
          </w:p>
        </w:tc>
      </w:tr>
      <w:tr w:rsidR="007D23B0" w:rsidRPr="0086209A" w:rsidTr="007D23B0">
        <w:trPr>
          <w:trHeight w:val="1"/>
        </w:trPr>
        <w:tc>
          <w:tcPr>
            <w:tcW w:w="4514"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Ειδικές απαιτήσεις:</w:t>
            </w:r>
          </w:p>
        </w:tc>
        <w:tc>
          <w:tcPr>
            <w:tcW w:w="6357"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 xml:space="preserve">Ο μέγιστος χρόνος για την ολοκλήρωση του </w:t>
            </w:r>
            <w:r w:rsidRPr="003F024C">
              <w:rPr>
                <w:rFonts w:ascii="Arial" w:eastAsia="Arial" w:hAnsi="Arial" w:cs="Arial"/>
                <w:color w:val="00000A"/>
              </w:rPr>
              <w:t>check</w:t>
            </w:r>
            <w:r w:rsidRPr="003F024C">
              <w:rPr>
                <w:rFonts w:ascii="Arial" w:eastAsia="Arial" w:hAnsi="Arial" w:cs="Arial"/>
                <w:color w:val="00000A"/>
                <w:lang w:val="el-GR"/>
              </w:rPr>
              <w:t>-</w:t>
            </w:r>
            <w:r w:rsidRPr="003F024C">
              <w:rPr>
                <w:rFonts w:ascii="Arial" w:eastAsia="Arial" w:hAnsi="Arial" w:cs="Arial"/>
                <w:color w:val="00000A"/>
              </w:rPr>
              <w:t>in</w:t>
            </w:r>
            <w:r w:rsidRPr="003F024C">
              <w:rPr>
                <w:rFonts w:ascii="Arial" w:eastAsia="Arial" w:hAnsi="Arial" w:cs="Arial"/>
                <w:color w:val="00000A"/>
                <w:lang w:val="el-GR"/>
              </w:rPr>
              <w:t xml:space="preserve"> δε θα πρέπει να ξεπερνά τα 5 </w:t>
            </w:r>
            <w:r w:rsidRPr="003F024C">
              <w:rPr>
                <w:rFonts w:ascii="Arial" w:eastAsia="Arial" w:hAnsi="Arial" w:cs="Arial"/>
                <w:color w:val="00000A"/>
              </w:rPr>
              <w:t>min</w:t>
            </w:r>
            <w:r w:rsidRPr="003F024C">
              <w:rPr>
                <w:rFonts w:ascii="Arial" w:eastAsia="Arial" w:hAnsi="Arial" w:cs="Arial"/>
                <w:color w:val="00000A"/>
                <w:lang w:val="el-GR"/>
              </w:rPr>
              <w:t xml:space="preserve"> </w:t>
            </w:r>
          </w:p>
        </w:tc>
        <w:tc>
          <w:tcPr>
            <w:tcW w:w="20" w:type="dxa"/>
            <w:shd w:val="clear" w:color="auto" w:fill="auto"/>
          </w:tcPr>
          <w:p w:rsidR="007D23B0" w:rsidRPr="003F024C" w:rsidRDefault="007D23B0" w:rsidP="007D23B0">
            <w:pPr>
              <w:rPr>
                <w:rFonts w:ascii="Arial" w:hAnsi="Arial" w:cs="Arial"/>
                <w:lang w:val="el-GR"/>
              </w:rPr>
            </w:pPr>
          </w:p>
        </w:tc>
      </w:tr>
      <w:tr w:rsidR="007D23B0" w:rsidRPr="0086209A" w:rsidTr="007D23B0">
        <w:trPr>
          <w:trHeight w:val="1"/>
        </w:trPr>
        <w:tc>
          <w:tcPr>
            <w:tcW w:w="4514"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Υποθέσεις:</w:t>
            </w:r>
          </w:p>
        </w:tc>
        <w:tc>
          <w:tcPr>
            <w:tcW w:w="6357"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 xml:space="preserve">Όλοι οι υπάλληλοι έχουν </w:t>
            </w:r>
            <w:r w:rsidRPr="003F024C">
              <w:rPr>
                <w:rFonts w:ascii="Arial" w:eastAsia="Arial" w:hAnsi="Arial" w:cs="Arial"/>
                <w:color w:val="00000A"/>
              </w:rPr>
              <w:t>username</w:t>
            </w:r>
            <w:r w:rsidRPr="003F024C">
              <w:rPr>
                <w:rFonts w:ascii="Arial" w:eastAsia="Arial" w:hAnsi="Arial" w:cs="Arial"/>
                <w:color w:val="00000A"/>
                <w:lang w:val="el-GR"/>
              </w:rPr>
              <w:t xml:space="preserve"> και </w:t>
            </w:r>
            <w:r w:rsidRPr="003F024C">
              <w:rPr>
                <w:rFonts w:ascii="Arial" w:eastAsia="Arial" w:hAnsi="Arial" w:cs="Arial"/>
                <w:color w:val="00000A"/>
              </w:rPr>
              <w:t>password</w:t>
            </w:r>
            <w:r w:rsidRPr="003F024C">
              <w:rPr>
                <w:rFonts w:ascii="Arial" w:eastAsia="Arial" w:hAnsi="Arial" w:cs="Arial"/>
                <w:color w:val="00000A"/>
                <w:lang w:val="el-GR"/>
              </w:rPr>
              <w:t xml:space="preserve"> που τους επιτρέπει να κάνουν </w:t>
            </w:r>
            <w:r w:rsidRPr="003F024C">
              <w:rPr>
                <w:rFonts w:ascii="Arial" w:eastAsia="Arial" w:hAnsi="Arial" w:cs="Arial"/>
                <w:color w:val="00000A"/>
              </w:rPr>
              <w:t>login</w:t>
            </w:r>
            <w:r w:rsidRPr="003F024C">
              <w:rPr>
                <w:rFonts w:ascii="Arial" w:eastAsia="Arial" w:hAnsi="Arial" w:cs="Arial"/>
                <w:color w:val="00000A"/>
                <w:lang w:val="el-GR"/>
              </w:rPr>
              <w:t xml:space="preserve"> στο σύστημα.</w:t>
            </w:r>
          </w:p>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lastRenderedPageBreak/>
              <w:t>Γνώση χρήσης του συστήματος από τους υπαλλήλους</w:t>
            </w:r>
          </w:p>
        </w:tc>
        <w:tc>
          <w:tcPr>
            <w:tcW w:w="20" w:type="dxa"/>
            <w:shd w:val="clear" w:color="auto" w:fill="auto"/>
          </w:tcPr>
          <w:p w:rsidR="007D23B0" w:rsidRPr="003F024C" w:rsidRDefault="007D23B0" w:rsidP="007D23B0">
            <w:pPr>
              <w:rPr>
                <w:rFonts w:ascii="Arial" w:hAnsi="Arial" w:cs="Arial"/>
                <w:lang w:val="el-GR"/>
              </w:rPr>
            </w:pPr>
          </w:p>
        </w:tc>
      </w:tr>
      <w:tr w:rsidR="007D23B0" w:rsidRPr="003F024C" w:rsidTr="007D23B0">
        <w:trPr>
          <w:trHeight w:val="1"/>
        </w:trPr>
        <w:tc>
          <w:tcPr>
            <w:tcW w:w="4514"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lastRenderedPageBreak/>
              <w:t>Σημειώσεις και ζητήματα:</w:t>
            </w:r>
          </w:p>
        </w:tc>
        <w:tc>
          <w:tcPr>
            <w:tcW w:w="6357"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Calibri" w:hAnsi="Arial" w:cs="Arial"/>
                <w:color w:val="00000A"/>
              </w:rPr>
            </w:pPr>
          </w:p>
        </w:tc>
        <w:tc>
          <w:tcPr>
            <w:tcW w:w="20" w:type="dxa"/>
            <w:shd w:val="clear" w:color="auto" w:fill="auto"/>
          </w:tcPr>
          <w:p w:rsidR="007D23B0" w:rsidRPr="003F024C" w:rsidRDefault="007D23B0" w:rsidP="007D23B0">
            <w:pPr>
              <w:rPr>
                <w:rFonts w:ascii="Arial" w:hAnsi="Arial" w:cs="Arial"/>
              </w:rPr>
            </w:pPr>
          </w:p>
        </w:tc>
      </w:tr>
    </w:tbl>
    <w:p w:rsidR="007D23B0" w:rsidRPr="003F024C" w:rsidRDefault="004A3842" w:rsidP="00F42437">
      <w:pPr>
        <w:pStyle w:val="2"/>
      </w:pPr>
      <w:r w:rsidRPr="003F024C">
        <w:fldChar w:fldCharType="begin"/>
      </w:r>
      <w:r w:rsidR="007D23B0" w:rsidRPr="003F024C">
        <w:instrText xml:space="preserve"> XE "Article" </w:instrText>
      </w:r>
      <w:r w:rsidRPr="003F024C">
        <w:fldChar w:fldCharType="end"/>
      </w:r>
      <w:bookmarkStart w:id="53" w:name="_Toc348263894"/>
      <w:bookmarkStart w:id="54" w:name="_Toc348268611"/>
      <w:r w:rsidR="007D23B0" w:rsidRPr="003F024C">
        <w:t>3.6</w:t>
      </w:r>
      <w:r w:rsidR="007D23B0" w:rsidRPr="003F024C">
        <w:tab/>
      </w:r>
      <w:r w:rsidR="007D23B0" w:rsidRPr="003F024C">
        <w:rPr>
          <w:rFonts w:eastAsia="Arial"/>
        </w:rPr>
        <w:t>Εκτύπωση Απόδειξης</w:t>
      </w:r>
      <w:bookmarkEnd w:id="53"/>
      <w:bookmarkEnd w:id="54"/>
    </w:p>
    <w:tbl>
      <w:tblPr>
        <w:tblW w:w="0" w:type="auto"/>
        <w:tblInd w:w="-98" w:type="dxa"/>
        <w:tblLayout w:type="fixed"/>
        <w:tblCellMar>
          <w:left w:w="0" w:type="dxa"/>
          <w:right w:w="0" w:type="dxa"/>
        </w:tblCellMar>
        <w:tblLook w:val="0000"/>
      </w:tblPr>
      <w:tblGrid>
        <w:gridCol w:w="3199"/>
        <w:gridCol w:w="1315"/>
        <w:gridCol w:w="2742"/>
        <w:gridCol w:w="3605"/>
        <w:gridCol w:w="10"/>
        <w:gridCol w:w="30"/>
      </w:tblGrid>
      <w:tr w:rsidR="007D23B0" w:rsidRPr="003F024C" w:rsidTr="007D23B0">
        <w:trPr>
          <w:trHeight w:val="1"/>
        </w:trPr>
        <w:tc>
          <w:tcPr>
            <w:tcW w:w="3199" w:type="dxa"/>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Κωδικός Περίπτωσης:</w:t>
            </w:r>
          </w:p>
        </w:tc>
        <w:tc>
          <w:tcPr>
            <w:tcW w:w="7662"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UC-6</w:t>
            </w:r>
          </w:p>
        </w:tc>
        <w:tc>
          <w:tcPr>
            <w:tcW w:w="30" w:type="dxa"/>
            <w:gridSpan w:val="2"/>
            <w:shd w:val="clear" w:color="auto" w:fill="auto"/>
          </w:tcPr>
          <w:p w:rsidR="007D23B0" w:rsidRPr="003F024C" w:rsidRDefault="007D23B0" w:rsidP="007D23B0">
            <w:pPr>
              <w:rPr>
                <w:rFonts w:ascii="Arial" w:hAnsi="Arial" w:cs="Arial"/>
              </w:rPr>
            </w:pPr>
          </w:p>
        </w:tc>
      </w:tr>
      <w:tr w:rsidR="007D23B0" w:rsidRPr="003F024C" w:rsidTr="007D23B0">
        <w:trPr>
          <w:trHeight w:val="1"/>
        </w:trPr>
        <w:tc>
          <w:tcPr>
            <w:tcW w:w="3199" w:type="dxa"/>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Ονομασία:</w:t>
            </w:r>
          </w:p>
        </w:tc>
        <w:tc>
          <w:tcPr>
            <w:tcW w:w="7662"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rPr>
            </w:pPr>
            <w:r w:rsidRPr="003F024C">
              <w:rPr>
                <w:rFonts w:ascii="Arial" w:eastAsia="Arial" w:hAnsi="Arial" w:cs="Arial"/>
              </w:rPr>
              <w:t>Εκτύπωση Απόδειξης</w:t>
            </w:r>
          </w:p>
        </w:tc>
        <w:tc>
          <w:tcPr>
            <w:tcW w:w="30" w:type="dxa"/>
            <w:gridSpan w:val="2"/>
            <w:shd w:val="clear" w:color="auto" w:fill="auto"/>
          </w:tcPr>
          <w:p w:rsidR="007D23B0" w:rsidRPr="003F024C" w:rsidRDefault="007D23B0" w:rsidP="007D23B0">
            <w:pPr>
              <w:rPr>
                <w:rFonts w:ascii="Arial" w:hAnsi="Arial" w:cs="Arial"/>
              </w:rPr>
            </w:pPr>
          </w:p>
        </w:tc>
      </w:tr>
      <w:tr w:rsidR="007D23B0" w:rsidRPr="0086209A" w:rsidTr="007D23B0">
        <w:tblPrEx>
          <w:tblCellMar>
            <w:left w:w="108" w:type="dxa"/>
            <w:right w:w="108" w:type="dxa"/>
          </w:tblCellMar>
        </w:tblPrEx>
        <w:trPr>
          <w:trHeight w:val="567"/>
        </w:trPr>
        <w:tc>
          <w:tcPr>
            <w:tcW w:w="3199" w:type="dxa"/>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Δημιουργήθηκε από:</w:t>
            </w:r>
          </w:p>
        </w:tc>
        <w:tc>
          <w:tcPr>
            <w:tcW w:w="4057"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rPr>
                <w:rFonts w:ascii="Arial" w:eastAsia="Arial" w:hAnsi="Arial" w:cs="Arial"/>
                <w:lang w:val="el-GR"/>
              </w:rPr>
            </w:pPr>
            <w:r w:rsidRPr="003F024C">
              <w:rPr>
                <w:rFonts w:ascii="Arial" w:eastAsia="Arial" w:hAnsi="Arial" w:cs="Arial"/>
                <w:lang w:val="el-GR"/>
              </w:rPr>
              <w:t>Ερμιόνη Νικολακάκου</w:t>
            </w:r>
          </w:p>
        </w:tc>
        <w:tc>
          <w:tcPr>
            <w:tcW w:w="3635"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 xml:space="preserve">Τελευταία ενημέρωση από: </w:t>
            </w:r>
            <w:r w:rsidRPr="003F024C">
              <w:rPr>
                <w:rFonts w:ascii="Arial" w:eastAsia="Arial" w:hAnsi="Arial" w:cs="Arial"/>
                <w:lang w:val="el-GR"/>
              </w:rPr>
              <w:t>Ερμιόνη Νικολακάκου</w:t>
            </w:r>
          </w:p>
        </w:tc>
      </w:tr>
      <w:tr w:rsidR="007D23B0" w:rsidRPr="003F024C" w:rsidTr="007D23B0">
        <w:tblPrEx>
          <w:tblCellMar>
            <w:left w:w="108" w:type="dxa"/>
            <w:right w:w="108" w:type="dxa"/>
          </w:tblCellMar>
        </w:tblPrEx>
        <w:trPr>
          <w:trHeight w:val="581"/>
        </w:trPr>
        <w:tc>
          <w:tcPr>
            <w:tcW w:w="3199" w:type="dxa"/>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Ημερομηνία Συγγραφής:</w:t>
            </w:r>
          </w:p>
        </w:tc>
        <w:tc>
          <w:tcPr>
            <w:tcW w:w="4057"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rPr>
                <w:rFonts w:ascii="Arial" w:eastAsia="Arial" w:hAnsi="Arial" w:cs="Arial"/>
                <w:color w:val="FF0000"/>
                <w:lang w:val="el-GR"/>
              </w:rPr>
            </w:pPr>
            <w:r w:rsidRPr="003F024C">
              <w:rPr>
                <w:rFonts w:ascii="Arial" w:eastAsia="Arial" w:hAnsi="Arial" w:cs="Arial"/>
                <w:lang w:val="el-GR"/>
              </w:rPr>
              <w:t>19/1/2013</w:t>
            </w:r>
          </w:p>
        </w:tc>
        <w:tc>
          <w:tcPr>
            <w:tcW w:w="3635"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rPr>
              <w:t>Ημερομηνία τελευταίας ενημέρωσης:</w:t>
            </w:r>
            <w:r w:rsidRPr="003F024C">
              <w:rPr>
                <w:rFonts w:ascii="Arial" w:eastAsia="Arial" w:hAnsi="Arial" w:cs="Arial"/>
                <w:color w:val="00000A"/>
                <w:lang w:val="el-GR"/>
              </w:rPr>
              <w:t xml:space="preserve"> </w:t>
            </w:r>
            <w:r w:rsidRPr="003F024C">
              <w:rPr>
                <w:rFonts w:ascii="Arial" w:eastAsia="Arial" w:hAnsi="Arial" w:cs="Arial"/>
                <w:lang w:val="el-GR"/>
              </w:rPr>
              <w:t>19/1/2013</w:t>
            </w:r>
          </w:p>
        </w:tc>
      </w:tr>
      <w:tr w:rsidR="007D23B0" w:rsidRPr="003F024C" w:rsidTr="007D23B0">
        <w:trPr>
          <w:trHeight w:val="1"/>
        </w:trPr>
        <w:tc>
          <w:tcPr>
            <w:tcW w:w="4514"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Εμπλεκόμενοι Ρόλοι:</w:t>
            </w:r>
          </w:p>
        </w:tc>
        <w:tc>
          <w:tcPr>
            <w:tcW w:w="6357"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 xml:space="preserve"> Υπάλληλος </w:t>
            </w:r>
          </w:p>
        </w:tc>
        <w:tc>
          <w:tcPr>
            <w:tcW w:w="20" w:type="dxa"/>
            <w:shd w:val="clear" w:color="auto" w:fill="auto"/>
          </w:tcPr>
          <w:p w:rsidR="007D23B0" w:rsidRPr="003F024C" w:rsidRDefault="007D23B0" w:rsidP="007D23B0">
            <w:pPr>
              <w:rPr>
                <w:rFonts w:ascii="Arial" w:hAnsi="Arial" w:cs="Arial"/>
              </w:rPr>
            </w:pPr>
          </w:p>
        </w:tc>
      </w:tr>
      <w:tr w:rsidR="007D23B0" w:rsidRPr="0086209A" w:rsidTr="007D23B0">
        <w:trPr>
          <w:trHeight w:val="1"/>
        </w:trPr>
        <w:tc>
          <w:tcPr>
            <w:tcW w:w="4514"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Περιγραφή:</w:t>
            </w:r>
          </w:p>
        </w:tc>
        <w:tc>
          <w:tcPr>
            <w:tcW w:w="6357"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Ο Υπάλληλος εισάγει τον αριθμό δωματίου και τυπώνει την απόδειξη</w:t>
            </w:r>
          </w:p>
        </w:tc>
        <w:tc>
          <w:tcPr>
            <w:tcW w:w="20" w:type="dxa"/>
            <w:shd w:val="clear" w:color="auto" w:fill="auto"/>
          </w:tcPr>
          <w:p w:rsidR="007D23B0" w:rsidRPr="003F024C" w:rsidRDefault="007D23B0" w:rsidP="007D23B0">
            <w:pPr>
              <w:rPr>
                <w:rFonts w:ascii="Arial" w:hAnsi="Arial" w:cs="Arial"/>
                <w:lang w:val="el-GR"/>
              </w:rPr>
            </w:pPr>
          </w:p>
        </w:tc>
      </w:tr>
      <w:tr w:rsidR="007D23B0" w:rsidRPr="0086209A" w:rsidTr="007D23B0">
        <w:trPr>
          <w:trHeight w:val="1"/>
        </w:trPr>
        <w:tc>
          <w:tcPr>
            <w:tcW w:w="4514"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Γεγονός Εκκίνησης:</w:t>
            </w:r>
          </w:p>
        </w:tc>
        <w:tc>
          <w:tcPr>
            <w:tcW w:w="6357"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Ο Υπάλληλος επιλέγει την λετουργία εκτύπωσης αποδείξεων</w:t>
            </w:r>
          </w:p>
        </w:tc>
        <w:tc>
          <w:tcPr>
            <w:tcW w:w="20" w:type="dxa"/>
            <w:shd w:val="clear" w:color="auto" w:fill="auto"/>
          </w:tcPr>
          <w:p w:rsidR="007D23B0" w:rsidRPr="003F024C" w:rsidRDefault="007D23B0" w:rsidP="007D23B0">
            <w:pPr>
              <w:rPr>
                <w:rFonts w:ascii="Arial" w:hAnsi="Arial" w:cs="Arial"/>
                <w:lang w:val="el-GR"/>
              </w:rPr>
            </w:pPr>
          </w:p>
        </w:tc>
      </w:tr>
      <w:tr w:rsidR="007D23B0" w:rsidRPr="0086209A" w:rsidTr="007D23B0">
        <w:trPr>
          <w:trHeight w:val="1"/>
        </w:trPr>
        <w:tc>
          <w:tcPr>
            <w:tcW w:w="4514"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Προϋποθέσεις:</w:t>
            </w:r>
          </w:p>
        </w:tc>
        <w:tc>
          <w:tcPr>
            <w:tcW w:w="6357"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 xml:space="preserve">Να έχει γίνει το </w:t>
            </w:r>
            <w:r w:rsidRPr="003F024C">
              <w:rPr>
                <w:rFonts w:ascii="Arial" w:eastAsia="Arial" w:hAnsi="Arial" w:cs="Arial"/>
                <w:color w:val="00000A"/>
              </w:rPr>
              <w:t>check</w:t>
            </w:r>
            <w:r w:rsidRPr="003F024C">
              <w:rPr>
                <w:rFonts w:ascii="Arial" w:eastAsia="Arial" w:hAnsi="Arial" w:cs="Arial"/>
                <w:color w:val="00000A"/>
                <w:lang w:val="el-GR"/>
              </w:rPr>
              <w:t>-</w:t>
            </w:r>
            <w:r w:rsidRPr="003F024C">
              <w:rPr>
                <w:rFonts w:ascii="Arial" w:eastAsia="Arial" w:hAnsi="Arial" w:cs="Arial"/>
                <w:color w:val="00000A"/>
              </w:rPr>
              <w:t>in</w:t>
            </w:r>
            <w:r w:rsidRPr="003F024C">
              <w:rPr>
                <w:rFonts w:ascii="Arial" w:eastAsia="Arial" w:hAnsi="Arial" w:cs="Arial"/>
                <w:color w:val="00000A"/>
                <w:lang w:val="el-GR"/>
              </w:rPr>
              <w:t xml:space="preserve"> για το συγκεκριμένο δωμάτιο</w:t>
            </w:r>
          </w:p>
        </w:tc>
        <w:tc>
          <w:tcPr>
            <w:tcW w:w="20" w:type="dxa"/>
            <w:shd w:val="clear" w:color="auto" w:fill="auto"/>
          </w:tcPr>
          <w:p w:rsidR="007D23B0" w:rsidRPr="003F024C" w:rsidRDefault="007D23B0" w:rsidP="007D23B0">
            <w:pPr>
              <w:rPr>
                <w:rFonts w:ascii="Arial" w:hAnsi="Arial" w:cs="Arial"/>
                <w:lang w:val="el-GR"/>
              </w:rPr>
            </w:pPr>
          </w:p>
        </w:tc>
      </w:tr>
      <w:tr w:rsidR="007D23B0" w:rsidRPr="0086209A" w:rsidTr="007D23B0">
        <w:trPr>
          <w:trHeight w:val="1"/>
        </w:trPr>
        <w:tc>
          <w:tcPr>
            <w:tcW w:w="4514"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Τελική Κατάσταση:</w:t>
            </w:r>
          </w:p>
        </w:tc>
        <w:tc>
          <w:tcPr>
            <w:tcW w:w="6357"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 xml:space="preserve">Δημιουργείται το </w:t>
            </w:r>
            <w:r w:rsidRPr="003F024C">
              <w:rPr>
                <w:rFonts w:ascii="Arial" w:eastAsia="Arial" w:hAnsi="Arial" w:cs="Arial"/>
                <w:color w:val="00000A"/>
              </w:rPr>
              <w:t>pdg</w:t>
            </w:r>
            <w:r w:rsidRPr="003F024C">
              <w:rPr>
                <w:rFonts w:ascii="Arial" w:eastAsia="Arial" w:hAnsi="Arial" w:cs="Arial"/>
                <w:color w:val="00000A"/>
                <w:lang w:val="el-GR"/>
              </w:rPr>
              <w:t xml:space="preserve"> της απόδειξης που περιλαμβάνει την χρέωση του δωματίου και την λίστα των επιπλέον εξόδων </w:t>
            </w:r>
          </w:p>
        </w:tc>
        <w:tc>
          <w:tcPr>
            <w:tcW w:w="20" w:type="dxa"/>
            <w:shd w:val="clear" w:color="auto" w:fill="auto"/>
          </w:tcPr>
          <w:p w:rsidR="007D23B0" w:rsidRPr="003F024C" w:rsidRDefault="007D23B0" w:rsidP="007D23B0">
            <w:pPr>
              <w:rPr>
                <w:rFonts w:ascii="Arial" w:hAnsi="Arial" w:cs="Arial"/>
                <w:lang w:val="el-GR"/>
              </w:rPr>
            </w:pPr>
          </w:p>
        </w:tc>
      </w:tr>
      <w:tr w:rsidR="007D23B0" w:rsidRPr="0086209A" w:rsidTr="007D23B0">
        <w:trPr>
          <w:trHeight w:val="1"/>
        </w:trPr>
        <w:tc>
          <w:tcPr>
            <w:tcW w:w="4514"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Φυσιολογική Ροή:</w:t>
            </w:r>
          </w:p>
        </w:tc>
        <w:tc>
          <w:tcPr>
            <w:tcW w:w="6357"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 xml:space="preserve">1. </w:t>
            </w:r>
            <w:r w:rsidRPr="003F024C">
              <w:rPr>
                <w:rFonts w:ascii="Arial" w:eastAsia="Arial" w:hAnsi="Arial" w:cs="Arial"/>
                <w:color w:val="00000A"/>
              </w:rPr>
              <w:t>Login</w:t>
            </w:r>
            <w:r w:rsidRPr="003F024C">
              <w:rPr>
                <w:rFonts w:ascii="Arial" w:eastAsia="Arial" w:hAnsi="Arial" w:cs="Arial"/>
                <w:color w:val="00000A"/>
                <w:lang w:val="el-GR"/>
              </w:rPr>
              <w:t xml:space="preserve"> στο σύστημα</w:t>
            </w:r>
          </w:p>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2. Επιλογή λειτουργίας αναζήτησης δωματίου με βάση τον αριθμό δωματίου</w:t>
            </w:r>
          </w:p>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 xml:space="preserve">3.  Ολοκλήρωση διαδικασίας </w:t>
            </w:r>
            <w:r w:rsidRPr="003F024C">
              <w:rPr>
                <w:rFonts w:ascii="Arial" w:eastAsia="Arial" w:hAnsi="Arial" w:cs="Arial"/>
                <w:color w:val="00000A"/>
              </w:rPr>
              <w:t xml:space="preserve">check-out </w:t>
            </w:r>
            <w:r w:rsidRPr="003F024C">
              <w:rPr>
                <w:rFonts w:ascii="Arial" w:eastAsia="Arial" w:hAnsi="Arial" w:cs="Arial"/>
                <w:color w:val="00000A"/>
                <w:lang w:val="el-GR"/>
              </w:rPr>
              <w:t>πελάτη</w:t>
            </w:r>
          </w:p>
          <w:p w:rsidR="007D23B0" w:rsidRPr="003F024C" w:rsidRDefault="007D23B0" w:rsidP="00FD2089">
            <w:pPr>
              <w:widowControl w:val="0"/>
              <w:numPr>
                <w:ilvl w:val="0"/>
                <w:numId w:val="2"/>
              </w:numPr>
              <w:suppressAutoHyphens/>
              <w:spacing w:after="200" w:line="276" w:lineRule="exact"/>
              <w:ind w:left="142" w:firstLine="0"/>
              <w:rPr>
                <w:rFonts w:ascii="Arial" w:eastAsia="Arial" w:hAnsi="Arial" w:cs="Arial"/>
                <w:color w:val="00000A"/>
                <w:lang w:val="el-GR"/>
              </w:rPr>
            </w:pPr>
            <w:r w:rsidRPr="003F024C">
              <w:rPr>
                <w:rFonts w:ascii="Arial" w:eastAsia="Arial" w:hAnsi="Arial" w:cs="Arial"/>
                <w:color w:val="00000A"/>
                <w:lang w:val="el-GR"/>
              </w:rPr>
              <w:t xml:space="preserve">Επιλογή παραγωγής του </w:t>
            </w:r>
            <w:r w:rsidRPr="003F024C">
              <w:rPr>
                <w:rFonts w:ascii="Arial" w:eastAsia="Arial" w:hAnsi="Arial" w:cs="Arial"/>
                <w:color w:val="00000A"/>
              </w:rPr>
              <w:t>pdf</w:t>
            </w:r>
            <w:r w:rsidRPr="003F024C">
              <w:rPr>
                <w:rFonts w:ascii="Arial" w:eastAsia="Arial" w:hAnsi="Arial" w:cs="Arial"/>
                <w:color w:val="00000A"/>
                <w:lang w:val="el-GR"/>
              </w:rPr>
              <w:t xml:space="preserve"> της απόδειξης</w:t>
            </w:r>
          </w:p>
        </w:tc>
        <w:tc>
          <w:tcPr>
            <w:tcW w:w="20" w:type="dxa"/>
            <w:shd w:val="clear" w:color="auto" w:fill="auto"/>
          </w:tcPr>
          <w:p w:rsidR="007D23B0" w:rsidRPr="003F024C" w:rsidRDefault="007D23B0" w:rsidP="007D23B0">
            <w:pPr>
              <w:rPr>
                <w:rFonts w:ascii="Arial" w:hAnsi="Arial" w:cs="Arial"/>
                <w:lang w:val="el-GR"/>
              </w:rPr>
            </w:pPr>
          </w:p>
        </w:tc>
      </w:tr>
      <w:tr w:rsidR="007D23B0" w:rsidRPr="003F024C" w:rsidTr="007D23B0">
        <w:trPr>
          <w:trHeight w:val="1"/>
        </w:trPr>
        <w:tc>
          <w:tcPr>
            <w:tcW w:w="4514"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Εναλλακτική Ροή:</w:t>
            </w:r>
          </w:p>
        </w:tc>
        <w:tc>
          <w:tcPr>
            <w:tcW w:w="6357"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Calibri" w:hAnsi="Arial" w:cs="Arial"/>
                <w:color w:val="00000A"/>
              </w:rPr>
            </w:pPr>
          </w:p>
        </w:tc>
        <w:tc>
          <w:tcPr>
            <w:tcW w:w="20" w:type="dxa"/>
            <w:shd w:val="clear" w:color="auto" w:fill="auto"/>
          </w:tcPr>
          <w:p w:rsidR="007D23B0" w:rsidRPr="003F024C" w:rsidRDefault="007D23B0" w:rsidP="007D23B0">
            <w:pPr>
              <w:rPr>
                <w:rFonts w:ascii="Arial" w:hAnsi="Arial" w:cs="Arial"/>
              </w:rPr>
            </w:pPr>
          </w:p>
        </w:tc>
      </w:tr>
      <w:tr w:rsidR="007D23B0" w:rsidRPr="0086209A" w:rsidTr="007D23B0">
        <w:trPr>
          <w:trHeight w:val="1"/>
        </w:trPr>
        <w:tc>
          <w:tcPr>
            <w:tcW w:w="4514"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Εξαιρέσεις:</w:t>
            </w:r>
          </w:p>
        </w:tc>
        <w:tc>
          <w:tcPr>
            <w:tcW w:w="6357"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 xml:space="preserve">1. Λανθασμένα στοιχεία για το </w:t>
            </w:r>
            <w:r w:rsidRPr="003F024C">
              <w:rPr>
                <w:rFonts w:ascii="Arial" w:eastAsia="Arial" w:hAnsi="Arial" w:cs="Arial"/>
                <w:color w:val="00000A"/>
              </w:rPr>
              <w:t>login</w:t>
            </w:r>
          </w:p>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 xml:space="preserve">2. εσφαλμένα κριτήρια αναζήτησης </w:t>
            </w:r>
          </w:p>
        </w:tc>
        <w:tc>
          <w:tcPr>
            <w:tcW w:w="20" w:type="dxa"/>
            <w:shd w:val="clear" w:color="auto" w:fill="auto"/>
          </w:tcPr>
          <w:p w:rsidR="007D23B0" w:rsidRPr="003F024C" w:rsidRDefault="007D23B0" w:rsidP="007D23B0">
            <w:pPr>
              <w:rPr>
                <w:rFonts w:ascii="Arial" w:hAnsi="Arial" w:cs="Arial"/>
                <w:lang w:val="el-GR"/>
              </w:rPr>
            </w:pPr>
          </w:p>
        </w:tc>
      </w:tr>
      <w:tr w:rsidR="007D23B0" w:rsidRPr="003F024C" w:rsidTr="007D23B0">
        <w:trPr>
          <w:trHeight w:val="1"/>
        </w:trPr>
        <w:tc>
          <w:tcPr>
            <w:tcW w:w="4514"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Ενσωματώνει:</w:t>
            </w:r>
          </w:p>
        </w:tc>
        <w:tc>
          <w:tcPr>
            <w:tcW w:w="6357"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UC-4</w:t>
            </w:r>
          </w:p>
        </w:tc>
        <w:tc>
          <w:tcPr>
            <w:tcW w:w="20" w:type="dxa"/>
            <w:shd w:val="clear" w:color="auto" w:fill="auto"/>
          </w:tcPr>
          <w:p w:rsidR="007D23B0" w:rsidRPr="003F024C" w:rsidRDefault="007D23B0" w:rsidP="007D23B0">
            <w:pPr>
              <w:rPr>
                <w:rFonts w:ascii="Arial" w:hAnsi="Arial" w:cs="Arial"/>
              </w:rPr>
            </w:pPr>
          </w:p>
        </w:tc>
      </w:tr>
      <w:tr w:rsidR="007D23B0" w:rsidRPr="003F024C" w:rsidTr="007D23B0">
        <w:trPr>
          <w:trHeight w:val="1"/>
        </w:trPr>
        <w:tc>
          <w:tcPr>
            <w:tcW w:w="4514"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Προτεραιότητα:</w:t>
            </w:r>
          </w:p>
        </w:tc>
        <w:tc>
          <w:tcPr>
            <w:tcW w:w="6357"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1</w:t>
            </w:r>
          </w:p>
        </w:tc>
        <w:tc>
          <w:tcPr>
            <w:tcW w:w="20" w:type="dxa"/>
            <w:shd w:val="clear" w:color="auto" w:fill="auto"/>
          </w:tcPr>
          <w:p w:rsidR="007D23B0" w:rsidRPr="003F024C" w:rsidRDefault="007D23B0" w:rsidP="007D23B0">
            <w:pPr>
              <w:rPr>
                <w:rFonts w:ascii="Arial" w:hAnsi="Arial" w:cs="Arial"/>
              </w:rPr>
            </w:pPr>
          </w:p>
        </w:tc>
      </w:tr>
      <w:tr w:rsidR="007D23B0" w:rsidRPr="003F024C" w:rsidTr="007D23B0">
        <w:trPr>
          <w:trHeight w:val="1"/>
        </w:trPr>
        <w:tc>
          <w:tcPr>
            <w:tcW w:w="4514"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Συχνότητα χρήσης:</w:t>
            </w:r>
          </w:p>
        </w:tc>
        <w:tc>
          <w:tcPr>
            <w:tcW w:w="6357"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lang w:val="el-GR"/>
              </w:rPr>
              <w:t>10</w:t>
            </w:r>
            <w:r w:rsidRPr="003F024C">
              <w:rPr>
                <w:rFonts w:ascii="Arial" w:eastAsia="Arial" w:hAnsi="Arial" w:cs="Arial"/>
                <w:color w:val="00000A"/>
              </w:rPr>
              <w:t xml:space="preserve"> χρήσεις ανά ημέρα</w:t>
            </w:r>
          </w:p>
        </w:tc>
        <w:tc>
          <w:tcPr>
            <w:tcW w:w="20" w:type="dxa"/>
            <w:shd w:val="clear" w:color="auto" w:fill="auto"/>
          </w:tcPr>
          <w:p w:rsidR="007D23B0" w:rsidRPr="003F024C" w:rsidRDefault="007D23B0" w:rsidP="007D23B0">
            <w:pPr>
              <w:rPr>
                <w:rFonts w:ascii="Arial" w:hAnsi="Arial" w:cs="Arial"/>
              </w:rPr>
            </w:pPr>
          </w:p>
        </w:tc>
      </w:tr>
      <w:tr w:rsidR="007D23B0" w:rsidRPr="003F024C" w:rsidTr="007D23B0">
        <w:trPr>
          <w:trHeight w:val="1"/>
        </w:trPr>
        <w:tc>
          <w:tcPr>
            <w:tcW w:w="4514"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Business Rules:</w:t>
            </w:r>
          </w:p>
        </w:tc>
        <w:tc>
          <w:tcPr>
            <w:tcW w:w="6357"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Calibri" w:hAnsi="Arial" w:cs="Arial"/>
                <w:color w:val="00000A"/>
              </w:rPr>
            </w:pPr>
          </w:p>
        </w:tc>
        <w:tc>
          <w:tcPr>
            <w:tcW w:w="20" w:type="dxa"/>
            <w:shd w:val="clear" w:color="auto" w:fill="auto"/>
          </w:tcPr>
          <w:p w:rsidR="007D23B0" w:rsidRPr="003F024C" w:rsidRDefault="007D23B0" w:rsidP="007D23B0">
            <w:pPr>
              <w:rPr>
                <w:rFonts w:ascii="Arial" w:hAnsi="Arial" w:cs="Arial"/>
              </w:rPr>
            </w:pPr>
          </w:p>
        </w:tc>
      </w:tr>
      <w:tr w:rsidR="007D23B0" w:rsidRPr="0086209A" w:rsidTr="007D23B0">
        <w:trPr>
          <w:trHeight w:val="1"/>
        </w:trPr>
        <w:tc>
          <w:tcPr>
            <w:tcW w:w="4514"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Ειδικές απαιτήσεις:</w:t>
            </w:r>
          </w:p>
        </w:tc>
        <w:tc>
          <w:tcPr>
            <w:tcW w:w="6357"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 xml:space="preserve">Ο μέγιστος χρόνος για την την παραγωγή του </w:t>
            </w:r>
            <w:r w:rsidRPr="003F024C">
              <w:rPr>
                <w:rFonts w:ascii="Arial" w:eastAsia="Arial" w:hAnsi="Arial" w:cs="Arial"/>
                <w:color w:val="00000A"/>
              </w:rPr>
              <w:t>pdf</w:t>
            </w:r>
            <w:r w:rsidRPr="003F024C">
              <w:rPr>
                <w:rFonts w:ascii="Arial" w:eastAsia="Arial" w:hAnsi="Arial" w:cs="Arial"/>
                <w:color w:val="00000A"/>
                <w:lang w:val="el-GR"/>
              </w:rPr>
              <w:t xml:space="preserve"> της απόδειξης δε θα πρεπει να είναι μεγαλύτερος από 0.5 </w:t>
            </w:r>
            <w:r w:rsidRPr="003F024C">
              <w:rPr>
                <w:rFonts w:ascii="Arial" w:eastAsia="Arial" w:hAnsi="Arial" w:cs="Arial"/>
                <w:color w:val="00000A"/>
              </w:rPr>
              <w:t>min</w:t>
            </w:r>
          </w:p>
        </w:tc>
        <w:tc>
          <w:tcPr>
            <w:tcW w:w="20" w:type="dxa"/>
            <w:shd w:val="clear" w:color="auto" w:fill="auto"/>
          </w:tcPr>
          <w:p w:rsidR="007D23B0" w:rsidRPr="003F024C" w:rsidRDefault="007D23B0" w:rsidP="007D23B0">
            <w:pPr>
              <w:rPr>
                <w:rFonts w:ascii="Arial" w:hAnsi="Arial" w:cs="Arial"/>
                <w:lang w:val="el-GR"/>
              </w:rPr>
            </w:pPr>
          </w:p>
        </w:tc>
      </w:tr>
      <w:tr w:rsidR="007D23B0" w:rsidRPr="0086209A" w:rsidTr="007D23B0">
        <w:trPr>
          <w:trHeight w:val="1"/>
        </w:trPr>
        <w:tc>
          <w:tcPr>
            <w:tcW w:w="4514"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lastRenderedPageBreak/>
              <w:t>Υποθέσεις:</w:t>
            </w:r>
          </w:p>
        </w:tc>
        <w:tc>
          <w:tcPr>
            <w:tcW w:w="6357"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 xml:space="preserve">Όλοι οι υπάλληλοι έχουν </w:t>
            </w:r>
            <w:r w:rsidRPr="003F024C">
              <w:rPr>
                <w:rFonts w:ascii="Arial" w:eastAsia="Arial" w:hAnsi="Arial" w:cs="Arial"/>
                <w:color w:val="00000A"/>
              </w:rPr>
              <w:t>username</w:t>
            </w:r>
            <w:r w:rsidRPr="003F024C">
              <w:rPr>
                <w:rFonts w:ascii="Arial" w:eastAsia="Arial" w:hAnsi="Arial" w:cs="Arial"/>
                <w:color w:val="00000A"/>
                <w:lang w:val="el-GR"/>
              </w:rPr>
              <w:t xml:space="preserve"> και </w:t>
            </w:r>
            <w:r w:rsidRPr="003F024C">
              <w:rPr>
                <w:rFonts w:ascii="Arial" w:eastAsia="Arial" w:hAnsi="Arial" w:cs="Arial"/>
                <w:color w:val="00000A"/>
              </w:rPr>
              <w:t>password</w:t>
            </w:r>
            <w:r w:rsidRPr="003F024C">
              <w:rPr>
                <w:rFonts w:ascii="Arial" w:eastAsia="Arial" w:hAnsi="Arial" w:cs="Arial"/>
                <w:color w:val="00000A"/>
                <w:lang w:val="el-GR"/>
              </w:rPr>
              <w:t xml:space="preserve"> που τους επιτρέπει να κάνουν </w:t>
            </w:r>
            <w:r w:rsidRPr="003F024C">
              <w:rPr>
                <w:rFonts w:ascii="Arial" w:eastAsia="Arial" w:hAnsi="Arial" w:cs="Arial"/>
                <w:color w:val="00000A"/>
              </w:rPr>
              <w:t>login</w:t>
            </w:r>
            <w:r w:rsidRPr="003F024C">
              <w:rPr>
                <w:rFonts w:ascii="Arial" w:eastAsia="Arial" w:hAnsi="Arial" w:cs="Arial"/>
                <w:color w:val="00000A"/>
                <w:lang w:val="el-GR"/>
              </w:rPr>
              <w:t xml:space="preserve"> στο σύστημα.</w:t>
            </w:r>
          </w:p>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Γνώση χρήσης του συστήματος από τους υπαλλήλους</w:t>
            </w:r>
          </w:p>
        </w:tc>
        <w:tc>
          <w:tcPr>
            <w:tcW w:w="20" w:type="dxa"/>
            <w:shd w:val="clear" w:color="auto" w:fill="auto"/>
          </w:tcPr>
          <w:p w:rsidR="007D23B0" w:rsidRPr="003F024C" w:rsidRDefault="007D23B0" w:rsidP="007D23B0">
            <w:pPr>
              <w:rPr>
                <w:rFonts w:ascii="Arial" w:hAnsi="Arial" w:cs="Arial"/>
                <w:lang w:val="el-GR"/>
              </w:rPr>
            </w:pPr>
          </w:p>
        </w:tc>
      </w:tr>
      <w:tr w:rsidR="007D23B0" w:rsidRPr="003F024C" w:rsidTr="007D23B0">
        <w:trPr>
          <w:trHeight w:val="128"/>
        </w:trPr>
        <w:tc>
          <w:tcPr>
            <w:tcW w:w="4514"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Σημειώσεις και ζητήματα:</w:t>
            </w:r>
          </w:p>
        </w:tc>
        <w:tc>
          <w:tcPr>
            <w:tcW w:w="6357"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Calibri" w:hAnsi="Arial" w:cs="Arial"/>
                <w:color w:val="00000A"/>
              </w:rPr>
            </w:pPr>
          </w:p>
        </w:tc>
        <w:tc>
          <w:tcPr>
            <w:tcW w:w="20" w:type="dxa"/>
            <w:shd w:val="clear" w:color="auto" w:fill="auto"/>
          </w:tcPr>
          <w:p w:rsidR="007D23B0" w:rsidRPr="003F024C" w:rsidRDefault="007D23B0" w:rsidP="007D23B0">
            <w:pPr>
              <w:rPr>
                <w:rFonts w:ascii="Arial" w:hAnsi="Arial" w:cs="Arial"/>
              </w:rPr>
            </w:pPr>
          </w:p>
        </w:tc>
      </w:tr>
    </w:tbl>
    <w:p w:rsidR="007D23B0" w:rsidRPr="003F024C" w:rsidRDefault="004A3842" w:rsidP="00F42437">
      <w:pPr>
        <w:pStyle w:val="2"/>
      </w:pPr>
      <w:r w:rsidRPr="003F024C">
        <w:fldChar w:fldCharType="begin"/>
      </w:r>
      <w:r w:rsidR="007D23B0" w:rsidRPr="003F024C">
        <w:instrText xml:space="preserve"> XE "Article" </w:instrText>
      </w:r>
      <w:r w:rsidRPr="003F024C">
        <w:fldChar w:fldCharType="end"/>
      </w:r>
      <w:bookmarkStart w:id="55" w:name="_Toc348263895"/>
      <w:bookmarkStart w:id="56" w:name="_Toc348268612"/>
      <w:r w:rsidR="007D23B0" w:rsidRPr="003F024C">
        <w:t>3.7</w:t>
      </w:r>
      <w:r w:rsidR="007D23B0" w:rsidRPr="003F024C">
        <w:tab/>
      </w:r>
      <w:r w:rsidR="007D23B0" w:rsidRPr="003F024C">
        <w:rPr>
          <w:rFonts w:eastAsia="Arial"/>
        </w:rPr>
        <w:t>Καταχώρηση/ Ενημέρωση Προσφορών</w:t>
      </w:r>
      <w:bookmarkEnd w:id="55"/>
      <w:bookmarkEnd w:id="56"/>
    </w:p>
    <w:tbl>
      <w:tblPr>
        <w:tblW w:w="0" w:type="auto"/>
        <w:tblInd w:w="-98" w:type="dxa"/>
        <w:tblLayout w:type="fixed"/>
        <w:tblCellMar>
          <w:left w:w="0" w:type="dxa"/>
          <w:right w:w="0" w:type="dxa"/>
        </w:tblCellMar>
        <w:tblLook w:val="0000"/>
      </w:tblPr>
      <w:tblGrid>
        <w:gridCol w:w="3199"/>
        <w:gridCol w:w="1316"/>
        <w:gridCol w:w="2370"/>
        <w:gridCol w:w="3976"/>
        <w:gridCol w:w="10"/>
        <w:gridCol w:w="30"/>
      </w:tblGrid>
      <w:tr w:rsidR="007D23B0" w:rsidRPr="003F024C" w:rsidTr="007D23B0">
        <w:trPr>
          <w:trHeight w:val="1"/>
        </w:trPr>
        <w:tc>
          <w:tcPr>
            <w:tcW w:w="3199" w:type="dxa"/>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Κωδικός Περίπτωσης:</w:t>
            </w:r>
          </w:p>
        </w:tc>
        <w:tc>
          <w:tcPr>
            <w:tcW w:w="7662"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UC-7</w:t>
            </w:r>
          </w:p>
        </w:tc>
        <w:tc>
          <w:tcPr>
            <w:tcW w:w="30" w:type="dxa"/>
            <w:gridSpan w:val="2"/>
            <w:shd w:val="clear" w:color="auto" w:fill="auto"/>
          </w:tcPr>
          <w:p w:rsidR="007D23B0" w:rsidRPr="003F024C" w:rsidRDefault="007D23B0" w:rsidP="007D23B0">
            <w:pPr>
              <w:rPr>
                <w:rFonts w:ascii="Arial" w:hAnsi="Arial" w:cs="Arial"/>
              </w:rPr>
            </w:pPr>
          </w:p>
        </w:tc>
      </w:tr>
      <w:tr w:rsidR="007D23B0" w:rsidRPr="003F024C" w:rsidTr="007D23B0">
        <w:trPr>
          <w:trHeight w:val="1"/>
        </w:trPr>
        <w:tc>
          <w:tcPr>
            <w:tcW w:w="3199" w:type="dxa"/>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Ονομασία:</w:t>
            </w:r>
          </w:p>
        </w:tc>
        <w:tc>
          <w:tcPr>
            <w:tcW w:w="7662"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lang w:val="el-GR"/>
              </w:rPr>
            </w:pPr>
            <w:r w:rsidRPr="003F024C">
              <w:rPr>
                <w:rFonts w:ascii="Arial" w:eastAsia="Arial" w:hAnsi="Arial" w:cs="Arial"/>
                <w:lang w:val="el-GR"/>
              </w:rPr>
              <w:t>Καταχώρηση/ Ενημέρωση Προσφορών</w:t>
            </w:r>
          </w:p>
        </w:tc>
        <w:tc>
          <w:tcPr>
            <w:tcW w:w="30" w:type="dxa"/>
            <w:gridSpan w:val="2"/>
            <w:shd w:val="clear" w:color="auto" w:fill="auto"/>
          </w:tcPr>
          <w:p w:rsidR="007D23B0" w:rsidRPr="003F024C" w:rsidRDefault="007D23B0" w:rsidP="007D23B0">
            <w:pPr>
              <w:rPr>
                <w:rFonts w:ascii="Arial" w:hAnsi="Arial" w:cs="Arial"/>
              </w:rPr>
            </w:pPr>
          </w:p>
        </w:tc>
      </w:tr>
      <w:tr w:rsidR="007D23B0" w:rsidRPr="0086209A" w:rsidTr="007D23B0">
        <w:tblPrEx>
          <w:tblCellMar>
            <w:left w:w="108" w:type="dxa"/>
            <w:right w:w="108" w:type="dxa"/>
          </w:tblCellMar>
        </w:tblPrEx>
        <w:trPr>
          <w:trHeight w:val="1"/>
        </w:trPr>
        <w:tc>
          <w:tcPr>
            <w:tcW w:w="3199" w:type="dxa"/>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Δημιουργήθηκε από:</w:t>
            </w:r>
          </w:p>
        </w:tc>
        <w:tc>
          <w:tcPr>
            <w:tcW w:w="3686"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FF0000"/>
                <w:lang w:val="el-GR"/>
              </w:rPr>
            </w:pPr>
            <w:r w:rsidRPr="003F024C">
              <w:rPr>
                <w:rFonts w:ascii="Arial" w:eastAsia="Arial" w:hAnsi="Arial" w:cs="Arial"/>
                <w:lang w:val="el-GR"/>
              </w:rPr>
              <w:t>Ερμιόνη Νικολακάκου</w:t>
            </w:r>
          </w:p>
        </w:tc>
        <w:tc>
          <w:tcPr>
            <w:tcW w:w="4006"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 xml:space="preserve">Τελευταία ενημέρωση από: </w:t>
            </w:r>
            <w:r w:rsidRPr="003F024C">
              <w:rPr>
                <w:rFonts w:ascii="Arial" w:eastAsia="Arial" w:hAnsi="Arial" w:cs="Arial"/>
                <w:lang w:val="el-GR"/>
              </w:rPr>
              <w:t>Ερμιόνη Νικολακάκου</w:t>
            </w:r>
          </w:p>
        </w:tc>
      </w:tr>
      <w:tr w:rsidR="007D23B0" w:rsidRPr="003F024C" w:rsidTr="007D23B0">
        <w:tblPrEx>
          <w:tblCellMar>
            <w:left w:w="108" w:type="dxa"/>
            <w:right w:w="108" w:type="dxa"/>
          </w:tblCellMar>
        </w:tblPrEx>
        <w:trPr>
          <w:trHeight w:val="1"/>
        </w:trPr>
        <w:tc>
          <w:tcPr>
            <w:tcW w:w="3199" w:type="dxa"/>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Ημερομηνία Συγγραφής:</w:t>
            </w:r>
          </w:p>
        </w:tc>
        <w:tc>
          <w:tcPr>
            <w:tcW w:w="3686"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FF0000"/>
              </w:rPr>
            </w:pPr>
            <w:r w:rsidRPr="003F024C">
              <w:rPr>
                <w:rFonts w:ascii="Arial" w:eastAsia="Arial" w:hAnsi="Arial" w:cs="Arial"/>
                <w:lang w:val="el-GR"/>
              </w:rPr>
              <w:t>19/1/2013</w:t>
            </w:r>
          </w:p>
        </w:tc>
        <w:tc>
          <w:tcPr>
            <w:tcW w:w="4006"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rPr>
              <w:t>Ημερομηνία τελευταίας ενημέρωσης:</w:t>
            </w:r>
            <w:r w:rsidRPr="003F024C">
              <w:rPr>
                <w:rFonts w:ascii="Arial" w:eastAsia="Arial" w:hAnsi="Arial" w:cs="Arial"/>
                <w:color w:val="00000A"/>
                <w:lang w:val="el-GR"/>
              </w:rPr>
              <w:t xml:space="preserve"> </w:t>
            </w:r>
            <w:r w:rsidRPr="003F024C">
              <w:rPr>
                <w:rFonts w:ascii="Arial" w:eastAsia="Arial" w:hAnsi="Arial" w:cs="Arial"/>
                <w:lang w:val="el-GR"/>
              </w:rPr>
              <w:t>19/1/2013</w:t>
            </w:r>
          </w:p>
        </w:tc>
      </w:tr>
      <w:tr w:rsidR="007D23B0" w:rsidRPr="003F024C" w:rsidTr="007D23B0">
        <w:trPr>
          <w:trHeight w:val="1"/>
        </w:trPr>
        <w:tc>
          <w:tcPr>
            <w:tcW w:w="4515"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Εμπλεκόμενοι Ρόλοι:</w:t>
            </w:r>
          </w:p>
        </w:tc>
        <w:tc>
          <w:tcPr>
            <w:tcW w:w="6356"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Ιδιοκτήτης</w:t>
            </w:r>
          </w:p>
        </w:tc>
        <w:tc>
          <w:tcPr>
            <w:tcW w:w="20" w:type="dxa"/>
            <w:shd w:val="clear" w:color="auto" w:fill="auto"/>
          </w:tcPr>
          <w:p w:rsidR="007D23B0" w:rsidRPr="003F024C" w:rsidRDefault="007D23B0" w:rsidP="007D23B0">
            <w:pPr>
              <w:rPr>
                <w:rFonts w:ascii="Arial" w:hAnsi="Arial" w:cs="Arial"/>
              </w:rPr>
            </w:pPr>
          </w:p>
        </w:tc>
      </w:tr>
      <w:tr w:rsidR="007D23B0" w:rsidRPr="0086209A" w:rsidTr="007D23B0">
        <w:trPr>
          <w:trHeight w:val="1"/>
        </w:trPr>
        <w:tc>
          <w:tcPr>
            <w:tcW w:w="4515"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Περιγραφή:</w:t>
            </w:r>
          </w:p>
        </w:tc>
        <w:tc>
          <w:tcPr>
            <w:tcW w:w="6356"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Ο ιδιοκτήτης καταχωρεί τις προσφορές με την μορφή ποσοστού έκπτωσης επί της τιμής του δωματίου</w:t>
            </w:r>
          </w:p>
        </w:tc>
        <w:tc>
          <w:tcPr>
            <w:tcW w:w="20" w:type="dxa"/>
            <w:shd w:val="clear" w:color="auto" w:fill="auto"/>
          </w:tcPr>
          <w:p w:rsidR="007D23B0" w:rsidRPr="003F024C" w:rsidRDefault="007D23B0" w:rsidP="007D23B0">
            <w:pPr>
              <w:rPr>
                <w:rFonts w:ascii="Arial" w:hAnsi="Arial" w:cs="Arial"/>
                <w:lang w:val="el-GR"/>
              </w:rPr>
            </w:pPr>
          </w:p>
        </w:tc>
      </w:tr>
      <w:tr w:rsidR="007D23B0" w:rsidRPr="0086209A" w:rsidTr="007D23B0">
        <w:trPr>
          <w:trHeight w:val="1"/>
        </w:trPr>
        <w:tc>
          <w:tcPr>
            <w:tcW w:w="4515"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Γεγονός Εκκίνησης:</w:t>
            </w:r>
          </w:p>
        </w:tc>
        <w:tc>
          <w:tcPr>
            <w:tcW w:w="6356"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 xml:space="preserve">Ο ιδιοκτήτης αφού κάνει </w:t>
            </w:r>
            <w:r w:rsidRPr="003F024C">
              <w:rPr>
                <w:rFonts w:ascii="Arial" w:eastAsia="Arial" w:hAnsi="Arial" w:cs="Arial"/>
                <w:color w:val="00000A"/>
              </w:rPr>
              <w:t>login</w:t>
            </w:r>
            <w:r w:rsidRPr="003F024C">
              <w:rPr>
                <w:rFonts w:ascii="Arial" w:eastAsia="Arial" w:hAnsi="Arial" w:cs="Arial"/>
                <w:color w:val="00000A"/>
                <w:lang w:val="el-GR"/>
              </w:rPr>
              <w:t xml:space="preserve"> ανοίγει την φόρμα καταχώρησης προσφορών</w:t>
            </w:r>
          </w:p>
        </w:tc>
        <w:tc>
          <w:tcPr>
            <w:tcW w:w="20" w:type="dxa"/>
            <w:shd w:val="clear" w:color="auto" w:fill="auto"/>
          </w:tcPr>
          <w:p w:rsidR="007D23B0" w:rsidRPr="003F024C" w:rsidRDefault="007D23B0" w:rsidP="007D23B0">
            <w:pPr>
              <w:rPr>
                <w:rFonts w:ascii="Arial" w:hAnsi="Arial" w:cs="Arial"/>
                <w:lang w:val="el-GR"/>
              </w:rPr>
            </w:pPr>
          </w:p>
        </w:tc>
      </w:tr>
      <w:tr w:rsidR="007D23B0" w:rsidRPr="0086209A" w:rsidTr="007D23B0">
        <w:trPr>
          <w:trHeight w:val="1"/>
        </w:trPr>
        <w:tc>
          <w:tcPr>
            <w:tcW w:w="4515"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Προϋποθέσεις:</w:t>
            </w:r>
          </w:p>
        </w:tc>
        <w:tc>
          <w:tcPr>
            <w:tcW w:w="6356"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Ο ιδιοκτήτης έχει ενεργό κωδικό και όνομα χρήστη</w:t>
            </w:r>
          </w:p>
        </w:tc>
        <w:tc>
          <w:tcPr>
            <w:tcW w:w="20" w:type="dxa"/>
            <w:shd w:val="clear" w:color="auto" w:fill="auto"/>
          </w:tcPr>
          <w:p w:rsidR="007D23B0" w:rsidRPr="003F024C" w:rsidRDefault="007D23B0" w:rsidP="007D23B0">
            <w:pPr>
              <w:rPr>
                <w:rFonts w:ascii="Arial" w:hAnsi="Arial" w:cs="Arial"/>
                <w:lang w:val="el-GR"/>
              </w:rPr>
            </w:pPr>
          </w:p>
        </w:tc>
      </w:tr>
      <w:tr w:rsidR="007D23B0" w:rsidRPr="0086209A" w:rsidTr="007D23B0">
        <w:trPr>
          <w:trHeight w:val="1"/>
        </w:trPr>
        <w:tc>
          <w:tcPr>
            <w:tcW w:w="4515"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Τελική Κατάσταση:</w:t>
            </w:r>
          </w:p>
        </w:tc>
        <w:tc>
          <w:tcPr>
            <w:tcW w:w="6356"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Η νέα τιμή της έκπτωσης καταχωρείται στη βάση.</w:t>
            </w:r>
          </w:p>
        </w:tc>
        <w:tc>
          <w:tcPr>
            <w:tcW w:w="20" w:type="dxa"/>
            <w:shd w:val="clear" w:color="auto" w:fill="auto"/>
          </w:tcPr>
          <w:p w:rsidR="007D23B0" w:rsidRPr="003F024C" w:rsidRDefault="007D23B0" w:rsidP="007D23B0">
            <w:pPr>
              <w:rPr>
                <w:rFonts w:ascii="Arial" w:hAnsi="Arial" w:cs="Arial"/>
                <w:lang w:val="el-GR"/>
              </w:rPr>
            </w:pPr>
          </w:p>
        </w:tc>
      </w:tr>
      <w:tr w:rsidR="007D23B0" w:rsidRPr="0086209A" w:rsidTr="007D23B0">
        <w:trPr>
          <w:trHeight w:val="1"/>
        </w:trPr>
        <w:tc>
          <w:tcPr>
            <w:tcW w:w="4515"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Φυσιολογική Ροή:</w:t>
            </w:r>
          </w:p>
        </w:tc>
        <w:tc>
          <w:tcPr>
            <w:tcW w:w="6356"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FD2089">
            <w:pPr>
              <w:widowControl w:val="0"/>
              <w:numPr>
                <w:ilvl w:val="0"/>
                <w:numId w:val="3"/>
              </w:numPr>
              <w:suppressAutoHyphens/>
              <w:spacing w:after="200" w:line="276" w:lineRule="exact"/>
              <w:ind w:left="142" w:firstLine="0"/>
              <w:rPr>
                <w:rFonts w:ascii="Arial" w:eastAsia="Arial" w:hAnsi="Arial" w:cs="Arial"/>
                <w:color w:val="00000A"/>
              </w:rPr>
            </w:pPr>
            <w:r w:rsidRPr="003F024C">
              <w:rPr>
                <w:rFonts w:ascii="Arial" w:eastAsia="Arial" w:hAnsi="Arial" w:cs="Arial"/>
                <w:color w:val="00000A"/>
                <w:lang w:val="el-GR"/>
              </w:rPr>
              <w:t xml:space="preserve">Ο ιδιοκτήτης κάνει </w:t>
            </w:r>
            <w:r w:rsidRPr="003F024C">
              <w:rPr>
                <w:rFonts w:ascii="Arial" w:eastAsia="Arial" w:hAnsi="Arial" w:cs="Arial"/>
                <w:color w:val="00000A"/>
              </w:rPr>
              <w:t>login</w:t>
            </w:r>
          </w:p>
          <w:p w:rsidR="007D23B0" w:rsidRPr="003F024C" w:rsidRDefault="007D23B0" w:rsidP="00FD2089">
            <w:pPr>
              <w:widowControl w:val="0"/>
              <w:numPr>
                <w:ilvl w:val="0"/>
                <w:numId w:val="3"/>
              </w:numPr>
              <w:suppressAutoHyphens/>
              <w:spacing w:after="200" w:line="276" w:lineRule="exact"/>
              <w:ind w:left="142" w:firstLine="0"/>
              <w:rPr>
                <w:rFonts w:ascii="Arial" w:eastAsia="Arial" w:hAnsi="Arial" w:cs="Arial"/>
                <w:color w:val="00000A"/>
                <w:lang w:val="el-GR"/>
              </w:rPr>
            </w:pPr>
            <w:r w:rsidRPr="003F024C">
              <w:rPr>
                <w:rFonts w:ascii="Arial" w:eastAsia="Arial" w:hAnsi="Arial" w:cs="Arial"/>
                <w:color w:val="00000A"/>
                <w:lang w:val="el-GR"/>
              </w:rPr>
              <w:t>Ανοίγει την φόρμα καταχώρησης/ενημέρωσης προσφορών</w:t>
            </w:r>
          </w:p>
          <w:p w:rsidR="007D23B0" w:rsidRPr="003F024C" w:rsidRDefault="007D23B0" w:rsidP="00FD2089">
            <w:pPr>
              <w:widowControl w:val="0"/>
              <w:numPr>
                <w:ilvl w:val="0"/>
                <w:numId w:val="3"/>
              </w:numPr>
              <w:suppressAutoHyphens/>
              <w:spacing w:after="200" w:line="276" w:lineRule="exact"/>
              <w:ind w:left="142" w:firstLine="0"/>
              <w:rPr>
                <w:rFonts w:ascii="Arial" w:eastAsia="Arial" w:hAnsi="Arial" w:cs="Arial"/>
                <w:color w:val="00000A"/>
                <w:lang w:val="el-GR"/>
              </w:rPr>
            </w:pPr>
            <w:r w:rsidRPr="003F024C">
              <w:rPr>
                <w:rFonts w:ascii="Arial" w:eastAsia="Arial" w:hAnsi="Arial" w:cs="Arial"/>
                <w:color w:val="00000A"/>
                <w:lang w:val="el-GR"/>
              </w:rPr>
              <w:t>Αποθηκεύει την τιμή της έκπτωσης στην βάση</w:t>
            </w:r>
          </w:p>
        </w:tc>
        <w:tc>
          <w:tcPr>
            <w:tcW w:w="20" w:type="dxa"/>
            <w:shd w:val="clear" w:color="auto" w:fill="auto"/>
          </w:tcPr>
          <w:p w:rsidR="007D23B0" w:rsidRPr="003F024C" w:rsidRDefault="007D23B0" w:rsidP="007D23B0">
            <w:pPr>
              <w:rPr>
                <w:rFonts w:ascii="Arial" w:hAnsi="Arial" w:cs="Arial"/>
                <w:lang w:val="el-GR"/>
              </w:rPr>
            </w:pPr>
          </w:p>
        </w:tc>
      </w:tr>
      <w:tr w:rsidR="007D23B0" w:rsidRPr="003F024C" w:rsidTr="007D23B0">
        <w:trPr>
          <w:trHeight w:val="1"/>
        </w:trPr>
        <w:tc>
          <w:tcPr>
            <w:tcW w:w="4515"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Εναλλακτική Ροή:</w:t>
            </w:r>
          </w:p>
        </w:tc>
        <w:tc>
          <w:tcPr>
            <w:tcW w:w="6356"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Calibri" w:hAnsi="Arial" w:cs="Arial"/>
                <w:color w:val="00000A"/>
              </w:rPr>
            </w:pPr>
          </w:p>
        </w:tc>
        <w:tc>
          <w:tcPr>
            <w:tcW w:w="20" w:type="dxa"/>
            <w:shd w:val="clear" w:color="auto" w:fill="auto"/>
          </w:tcPr>
          <w:p w:rsidR="007D23B0" w:rsidRPr="003F024C" w:rsidRDefault="007D23B0" w:rsidP="007D23B0">
            <w:pPr>
              <w:rPr>
                <w:rFonts w:ascii="Arial" w:hAnsi="Arial" w:cs="Arial"/>
              </w:rPr>
            </w:pPr>
          </w:p>
        </w:tc>
      </w:tr>
      <w:tr w:rsidR="007D23B0" w:rsidRPr="0086209A" w:rsidTr="007D23B0">
        <w:trPr>
          <w:trHeight w:val="1"/>
        </w:trPr>
        <w:tc>
          <w:tcPr>
            <w:tcW w:w="4515"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Εξαιρέσεις:</w:t>
            </w:r>
          </w:p>
        </w:tc>
        <w:tc>
          <w:tcPr>
            <w:tcW w:w="6356"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FD2089">
            <w:pPr>
              <w:widowControl w:val="0"/>
              <w:numPr>
                <w:ilvl w:val="0"/>
                <w:numId w:val="4"/>
              </w:numPr>
              <w:suppressAutoHyphens/>
              <w:spacing w:after="200" w:line="276" w:lineRule="exact"/>
              <w:ind w:left="142" w:firstLine="0"/>
              <w:rPr>
                <w:rFonts w:ascii="Arial" w:eastAsia="Arial" w:hAnsi="Arial" w:cs="Arial"/>
                <w:color w:val="00000A"/>
                <w:lang w:val="el-GR"/>
              </w:rPr>
            </w:pPr>
            <w:r w:rsidRPr="003F024C">
              <w:rPr>
                <w:rFonts w:ascii="Arial" w:eastAsia="Arial" w:hAnsi="Arial" w:cs="Arial"/>
                <w:color w:val="00000A"/>
                <w:lang w:val="el-GR"/>
              </w:rPr>
              <w:t>Δεν είναι έγκυρο το όνομα χρήστη ή/και ο κωδικός εισόδου στην εφαρμογή</w:t>
            </w:r>
          </w:p>
          <w:p w:rsidR="007D23B0" w:rsidRPr="003F024C" w:rsidRDefault="007D23B0" w:rsidP="00FD2089">
            <w:pPr>
              <w:widowControl w:val="0"/>
              <w:numPr>
                <w:ilvl w:val="0"/>
                <w:numId w:val="4"/>
              </w:numPr>
              <w:suppressAutoHyphens/>
              <w:spacing w:after="200" w:line="276" w:lineRule="exact"/>
              <w:ind w:left="142" w:firstLine="0"/>
              <w:rPr>
                <w:rFonts w:ascii="Arial" w:eastAsia="Arial" w:hAnsi="Arial" w:cs="Arial"/>
                <w:color w:val="00000A"/>
                <w:lang w:val="el-GR"/>
              </w:rPr>
            </w:pPr>
            <w:r w:rsidRPr="003F024C">
              <w:rPr>
                <w:rFonts w:ascii="Arial" w:eastAsia="Arial" w:hAnsi="Arial" w:cs="Arial"/>
                <w:color w:val="00000A"/>
                <w:lang w:val="el-GR"/>
              </w:rPr>
              <w:t>Δεν είναι έγκυρη η τιμή έκπτωσης που έχει καταχωρηθεί</w:t>
            </w:r>
          </w:p>
        </w:tc>
        <w:tc>
          <w:tcPr>
            <w:tcW w:w="20" w:type="dxa"/>
            <w:shd w:val="clear" w:color="auto" w:fill="auto"/>
          </w:tcPr>
          <w:p w:rsidR="007D23B0" w:rsidRPr="003F024C" w:rsidRDefault="007D23B0" w:rsidP="007D23B0">
            <w:pPr>
              <w:rPr>
                <w:rFonts w:ascii="Arial" w:hAnsi="Arial" w:cs="Arial"/>
                <w:lang w:val="el-GR"/>
              </w:rPr>
            </w:pPr>
          </w:p>
        </w:tc>
      </w:tr>
      <w:tr w:rsidR="007D23B0" w:rsidRPr="003F024C" w:rsidTr="007D23B0">
        <w:trPr>
          <w:trHeight w:val="1"/>
        </w:trPr>
        <w:tc>
          <w:tcPr>
            <w:tcW w:w="4515"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Ενσωματώνει:</w:t>
            </w:r>
          </w:p>
        </w:tc>
        <w:tc>
          <w:tcPr>
            <w:tcW w:w="6356"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p>
        </w:tc>
        <w:tc>
          <w:tcPr>
            <w:tcW w:w="20" w:type="dxa"/>
            <w:shd w:val="clear" w:color="auto" w:fill="auto"/>
          </w:tcPr>
          <w:p w:rsidR="007D23B0" w:rsidRPr="003F024C" w:rsidRDefault="007D23B0" w:rsidP="007D23B0">
            <w:pPr>
              <w:rPr>
                <w:rFonts w:ascii="Arial" w:hAnsi="Arial" w:cs="Arial"/>
              </w:rPr>
            </w:pPr>
          </w:p>
        </w:tc>
      </w:tr>
      <w:tr w:rsidR="007D23B0" w:rsidRPr="003F024C" w:rsidTr="007D23B0">
        <w:trPr>
          <w:trHeight w:val="1"/>
        </w:trPr>
        <w:tc>
          <w:tcPr>
            <w:tcW w:w="4515"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Προτεραιότητα:</w:t>
            </w:r>
          </w:p>
        </w:tc>
        <w:tc>
          <w:tcPr>
            <w:tcW w:w="6356"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1</w:t>
            </w:r>
          </w:p>
        </w:tc>
        <w:tc>
          <w:tcPr>
            <w:tcW w:w="20" w:type="dxa"/>
            <w:shd w:val="clear" w:color="auto" w:fill="auto"/>
          </w:tcPr>
          <w:p w:rsidR="007D23B0" w:rsidRPr="003F024C" w:rsidRDefault="007D23B0" w:rsidP="007D23B0">
            <w:pPr>
              <w:rPr>
                <w:rFonts w:ascii="Arial" w:hAnsi="Arial" w:cs="Arial"/>
              </w:rPr>
            </w:pPr>
          </w:p>
        </w:tc>
      </w:tr>
      <w:tr w:rsidR="007D23B0" w:rsidRPr="003F024C" w:rsidTr="007D23B0">
        <w:trPr>
          <w:trHeight w:val="1"/>
        </w:trPr>
        <w:tc>
          <w:tcPr>
            <w:tcW w:w="4515"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Συχνότητα χρήσης:</w:t>
            </w:r>
          </w:p>
        </w:tc>
        <w:tc>
          <w:tcPr>
            <w:tcW w:w="6356"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lang w:val="el-GR"/>
              </w:rPr>
              <w:t xml:space="preserve">2 </w:t>
            </w:r>
            <w:r w:rsidRPr="003F024C">
              <w:rPr>
                <w:rFonts w:ascii="Arial" w:eastAsia="Arial" w:hAnsi="Arial" w:cs="Arial"/>
                <w:color w:val="00000A"/>
              </w:rPr>
              <w:t>χρήσεις ανά ημέρα</w:t>
            </w:r>
          </w:p>
        </w:tc>
        <w:tc>
          <w:tcPr>
            <w:tcW w:w="20" w:type="dxa"/>
            <w:shd w:val="clear" w:color="auto" w:fill="auto"/>
          </w:tcPr>
          <w:p w:rsidR="007D23B0" w:rsidRPr="003F024C" w:rsidRDefault="007D23B0" w:rsidP="007D23B0">
            <w:pPr>
              <w:rPr>
                <w:rFonts w:ascii="Arial" w:hAnsi="Arial" w:cs="Arial"/>
              </w:rPr>
            </w:pPr>
          </w:p>
        </w:tc>
      </w:tr>
      <w:tr w:rsidR="007D23B0" w:rsidRPr="003F024C" w:rsidTr="007D23B0">
        <w:trPr>
          <w:trHeight w:val="1"/>
        </w:trPr>
        <w:tc>
          <w:tcPr>
            <w:tcW w:w="4515"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Business Rules:</w:t>
            </w:r>
          </w:p>
        </w:tc>
        <w:tc>
          <w:tcPr>
            <w:tcW w:w="6356"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Calibri" w:hAnsi="Arial" w:cs="Arial"/>
                <w:color w:val="00000A"/>
              </w:rPr>
            </w:pPr>
          </w:p>
        </w:tc>
        <w:tc>
          <w:tcPr>
            <w:tcW w:w="20" w:type="dxa"/>
            <w:shd w:val="clear" w:color="auto" w:fill="auto"/>
          </w:tcPr>
          <w:p w:rsidR="007D23B0" w:rsidRPr="003F024C" w:rsidRDefault="007D23B0" w:rsidP="007D23B0">
            <w:pPr>
              <w:rPr>
                <w:rFonts w:ascii="Arial" w:hAnsi="Arial" w:cs="Arial"/>
              </w:rPr>
            </w:pPr>
          </w:p>
        </w:tc>
      </w:tr>
      <w:tr w:rsidR="007D23B0" w:rsidRPr="0086209A" w:rsidTr="007D23B0">
        <w:trPr>
          <w:trHeight w:val="1"/>
        </w:trPr>
        <w:tc>
          <w:tcPr>
            <w:tcW w:w="4515"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Ειδικές απαιτήσεις:</w:t>
            </w:r>
          </w:p>
        </w:tc>
        <w:tc>
          <w:tcPr>
            <w:tcW w:w="6356"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 xml:space="preserve">Ο μέγιστος χρόνος για την αποθήκευση/ενημέρωση της βάσης </w:t>
            </w:r>
            <w:r w:rsidRPr="003F024C">
              <w:rPr>
                <w:rFonts w:ascii="Arial" w:eastAsia="Arial" w:hAnsi="Arial" w:cs="Arial"/>
                <w:color w:val="00000A"/>
                <w:lang w:val="el-GR"/>
              </w:rPr>
              <w:lastRenderedPageBreak/>
              <w:t xml:space="preserve">με την έκπτωση δε θα πρέπει να είναι μεγαλύτερος από 5 </w:t>
            </w:r>
            <w:r w:rsidRPr="003F024C">
              <w:rPr>
                <w:rFonts w:ascii="Arial" w:eastAsia="Arial" w:hAnsi="Arial" w:cs="Arial"/>
                <w:color w:val="00000A"/>
              </w:rPr>
              <w:t>sec</w:t>
            </w:r>
          </w:p>
        </w:tc>
        <w:tc>
          <w:tcPr>
            <w:tcW w:w="20" w:type="dxa"/>
            <w:shd w:val="clear" w:color="auto" w:fill="auto"/>
          </w:tcPr>
          <w:p w:rsidR="007D23B0" w:rsidRPr="003F024C" w:rsidRDefault="007D23B0" w:rsidP="007D23B0">
            <w:pPr>
              <w:rPr>
                <w:rFonts w:ascii="Arial" w:hAnsi="Arial" w:cs="Arial"/>
                <w:lang w:val="el-GR"/>
              </w:rPr>
            </w:pPr>
          </w:p>
        </w:tc>
      </w:tr>
      <w:tr w:rsidR="007D23B0" w:rsidRPr="0086209A" w:rsidTr="007D23B0">
        <w:trPr>
          <w:trHeight w:val="1"/>
        </w:trPr>
        <w:tc>
          <w:tcPr>
            <w:tcW w:w="4515"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lastRenderedPageBreak/>
              <w:t>Υποθέσεις:</w:t>
            </w:r>
          </w:p>
        </w:tc>
        <w:tc>
          <w:tcPr>
            <w:tcW w:w="6356"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lang w:val="el-GR"/>
              </w:rPr>
            </w:pPr>
            <w:r w:rsidRPr="003F024C">
              <w:rPr>
                <w:rFonts w:ascii="Arial" w:eastAsia="Arial" w:hAnsi="Arial" w:cs="Arial"/>
                <w:color w:val="00000A"/>
              </w:rPr>
              <w:t>O</w:t>
            </w:r>
            <w:r w:rsidRPr="003F024C">
              <w:rPr>
                <w:rFonts w:ascii="Arial" w:eastAsia="Arial" w:hAnsi="Arial" w:cs="Arial"/>
                <w:color w:val="00000A"/>
                <w:lang w:val="el-GR"/>
              </w:rPr>
              <w:t xml:space="preserve"> ιδιοκτήτης έχει </w:t>
            </w:r>
            <w:r w:rsidRPr="003F024C">
              <w:rPr>
                <w:rFonts w:ascii="Arial" w:eastAsia="Arial" w:hAnsi="Arial" w:cs="Arial"/>
                <w:color w:val="00000A"/>
              </w:rPr>
              <w:t>username</w:t>
            </w:r>
            <w:r w:rsidRPr="003F024C">
              <w:rPr>
                <w:rFonts w:ascii="Arial" w:eastAsia="Arial" w:hAnsi="Arial" w:cs="Arial"/>
                <w:color w:val="00000A"/>
                <w:lang w:val="el-GR"/>
              </w:rPr>
              <w:t xml:space="preserve"> και </w:t>
            </w:r>
            <w:r w:rsidRPr="003F024C">
              <w:rPr>
                <w:rFonts w:ascii="Arial" w:eastAsia="Arial" w:hAnsi="Arial" w:cs="Arial"/>
                <w:color w:val="00000A"/>
              </w:rPr>
              <w:t>password</w:t>
            </w:r>
            <w:r w:rsidRPr="003F024C">
              <w:rPr>
                <w:rFonts w:ascii="Arial" w:eastAsia="Arial" w:hAnsi="Arial" w:cs="Arial"/>
                <w:color w:val="00000A"/>
                <w:lang w:val="el-GR"/>
              </w:rPr>
              <w:t xml:space="preserve"> που του επιτρέπει να κάνει </w:t>
            </w:r>
            <w:r w:rsidRPr="003F024C">
              <w:rPr>
                <w:rFonts w:ascii="Arial" w:eastAsia="Arial" w:hAnsi="Arial" w:cs="Arial"/>
                <w:color w:val="00000A"/>
              </w:rPr>
              <w:t>login</w:t>
            </w:r>
            <w:r w:rsidRPr="003F024C">
              <w:rPr>
                <w:rFonts w:ascii="Arial" w:eastAsia="Arial" w:hAnsi="Arial" w:cs="Arial"/>
                <w:color w:val="00000A"/>
                <w:lang w:val="el-GR"/>
              </w:rPr>
              <w:t xml:space="preserve"> στο σύστημα με αυξημένα δικαιώματα.</w:t>
            </w:r>
          </w:p>
        </w:tc>
        <w:tc>
          <w:tcPr>
            <w:tcW w:w="20" w:type="dxa"/>
            <w:shd w:val="clear" w:color="auto" w:fill="auto"/>
          </w:tcPr>
          <w:p w:rsidR="007D23B0" w:rsidRPr="003F024C" w:rsidRDefault="007D23B0" w:rsidP="007D23B0">
            <w:pPr>
              <w:rPr>
                <w:rFonts w:ascii="Arial" w:hAnsi="Arial" w:cs="Arial"/>
                <w:lang w:val="el-GR"/>
              </w:rPr>
            </w:pPr>
          </w:p>
        </w:tc>
      </w:tr>
      <w:tr w:rsidR="007D23B0" w:rsidRPr="003F024C" w:rsidTr="007D23B0">
        <w:trPr>
          <w:trHeight w:val="1"/>
        </w:trPr>
        <w:tc>
          <w:tcPr>
            <w:tcW w:w="4515" w:type="dxa"/>
            <w:gridSpan w:val="2"/>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Arial" w:hAnsi="Arial" w:cs="Arial"/>
                <w:color w:val="00000A"/>
              </w:rPr>
            </w:pPr>
            <w:r w:rsidRPr="003F024C">
              <w:rPr>
                <w:rFonts w:ascii="Arial" w:eastAsia="Arial" w:hAnsi="Arial" w:cs="Arial"/>
                <w:color w:val="00000A"/>
              </w:rPr>
              <w:t>Σημειώσεις και ζητήματα:</w:t>
            </w:r>
          </w:p>
        </w:tc>
        <w:tc>
          <w:tcPr>
            <w:tcW w:w="6356" w:type="dxa"/>
            <w:gridSpan w:val="3"/>
            <w:tcBorders>
              <w:top w:val="single" w:sz="8" w:space="0" w:color="000000"/>
              <w:left w:val="single" w:sz="8" w:space="0" w:color="000000"/>
              <w:bottom w:val="single" w:sz="8" w:space="0" w:color="000000"/>
              <w:right w:val="single" w:sz="8" w:space="0" w:color="000000"/>
            </w:tcBorders>
            <w:shd w:val="clear" w:color="auto" w:fill="FFFFFF"/>
          </w:tcPr>
          <w:p w:rsidR="007D23B0" w:rsidRPr="003F024C" w:rsidRDefault="007D23B0" w:rsidP="007D23B0">
            <w:pPr>
              <w:spacing w:after="200" w:line="276" w:lineRule="exact"/>
              <w:ind w:left="142"/>
              <w:rPr>
                <w:rFonts w:ascii="Arial" w:eastAsia="Calibri" w:hAnsi="Arial" w:cs="Arial"/>
                <w:color w:val="00000A"/>
              </w:rPr>
            </w:pPr>
          </w:p>
        </w:tc>
        <w:tc>
          <w:tcPr>
            <w:tcW w:w="20" w:type="dxa"/>
            <w:shd w:val="clear" w:color="auto" w:fill="auto"/>
          </w:tcPr>
          <w:p w:rsidR="007D23B0" w:rsidRPr="003F024C" w:rsidRDefault="007D23B0" w:rsidP="007D23B0">
            <w:pPr>
              <w:rPr>
                <w:rFonts w:ascii="Arial" w:hAnsi="Arial" w:cs="Arial"/>
              </w:rPr>
            </w:pPr>
          </w:p>
        </w:tc>
      </w:tr>
    </w:tbl>
    <w:p w:rsidR="003F024C" w:rsidRPr="003F024C" w:rsidRDefault="004A3842" w:rsidP="00F42437">
      <w:pPr>
        <w:pStyle w:val="2"/>
      </w:pPr>
      <w:r w:rsidRPr="003F024C">
        <w:fldChar w:fldCharType="begin"/>
      </w:r>
      <w:r w:rsidR="007D23B0" w:rsidRPr="003F024C">
        <w:instrText xml:space="preserve"> XE "Article" </w:instrText>
      </w:r>
      <w:r w:rsidRPr="003F024C">
        <w:fldChar w:fldCharType="end"/>
      </w:r>
      <w:bookmarkStart w:id="57" w:name="_Toc348263896"/>
      <w:bookmarkStart w:id="58" w:name="_Toc348268613"/>
      <w:r w:rsidR="007D23B0" w:rsidRPr="003F024C">
        <w:t>3.</w:t>
      </w:r>
      <w:r w:rsidR="003F024C" w:rsidRPr="003F024C">
        <w:t>8</w:t>
      </w:r>
      <w:r w:rsidR="007D23B0" w:rsidRPr="003F024C">
        <w:tab/>
      </w:r>
      <w:r w:rsidR="003F024C" w:rsidRPr="003F024C">
        <w:rPr>
          <w:rFonts w:eastAsia="Arial"/>
        </w:rPr>
        <w:t>Εκτύπωση Στατιστικών</w:t>
      </w:r>
      <w:bookmarkEnd w:id="57"/>
      <w:bookmarkEnd w:id="58"/>
    </w:p>
    <w:tbl>
      <w:tblPr>
        <w:tblW w:w="0" w:type="auto"/>
        <w:tblInd w:w="-98" w:type="dxa"/>
        <w:tblLayout w:type="fixed"/>
        <w:tblCellMar>
          <w:left w:w="0" w:type="dxa"/>
          <w:right w:w="0" w:type="dxa"/>
        </w:tblCellMar>
        <w:tblLook w:val="0000"/>
      </w:tblPr>
      <w:tblGrid>
        <w:gridCol w:w="3199"/>
        <w:gridCol w:w="851"/>
        <w:gridCol w:w="2833"/>
        <w:gridCol w:w="3978"/>
        <w:gridCol w:w="30"/>
      </w:tblGrid>
      <w:tr w:rsidR="003F024C" w:rsidRPr="003F024C" w:rsidTr="00C92907">
        <w:trPr>
          <w:trHeight w:val="1"/>
        </w:trPr>
        <w:tc>
          <w:tcPr>
            <w:tcW w:w="3199" w:type="dxa"/>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rPr>
              <w:t>Κωδικός Περίπτωσης:</w:t>
            </w:r>
          </w:p>
        </w:tc>
        <w:tc>
          <w:tcPr>
            <w:tcW w:w="7662" w:type="dxa"/>
            <w:gridSpan w:val="3"/>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rPr>
              <w:t>UC-8</w:t>
            </w:r>
          </w:p>
        </w:tc>
        <w:tc>
          <w:tcPr>
            <w:tcW w:w="20" w:type="dxa"/>
            <w:shd w:val="clear" w:color="auto" w:fill="auto"/>
          </w:tcPr>
          <w:p w:rsidR="003F024C" w:rsidRPr="003F024C" w:rsidRDefault="003F024C" w:rsidP="00C92907">
            <w:pPr>
              <w:rPr>
                <w:rFonts w:ascii="Arial" w:hAnsi="Arial" w:cs="Arial"/>
              </w:rPr>
            </w:pPr>
          </w:p>
        </w:tc>
      </w:tr>
      <w:tr w:rsidR="003F024C" w:rsidRPr="003F024C" w:rsidTr="00C92907">
        <w:trPr>
          <w:trHeight w:val="1"/>
        </w:trPr>
        <w:tc>
          <w:tcPr>
            <w:tcW w:w="3199" w:type="dxa"/>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rPr>
              <w:t>Ονομασία:</w:t>
            </w:r>
          </w:p>
        </w:tc>
        <w:tc>
          <w:tcPr>
            <w:tcW w:w="7662" w:type="dxa"/>
            <w:gridSpan w:val="3"/>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lang w:val="el-GR"/>
              </w:rPr>
            </w:pPr>
            <w:r w:rsidRPr="003F024C">
              <w:rPr>
                <w:rFonts w:ascii="Arial" w:eastAsia="Arial" w:hAnsi="Arial" w:cs="Arial"/>
                <w:lang w:val="el-GR"/>
              </w:rPr>
              <w:t>Εκτύπωση Στατιστικών</w:t>
            </w:r>
          </w:p>
        </w:tc>
        <w:tc>
          <w:tcPr>
            <w:tcW w:w="20" w:type="dxa"/>
            <w:shd w:val="clear" w:color="auto" w:fill="auto"/>
          </w:tcPr>
          <w:p w:rsidR="003F024C" w:rsidRPr="003F024C" w:rsidRDefault="003F024C" w:rsidP="00C92907">
            <w:pPr>
              <w:rPr>
                <w:rFonts w:ascii="Arial" w:hAnsi="Arial" w:cs="Arial"/>
              </w:rPr>
            </w:pPr>
          </w:p>
        </w:tc>
      </w:tr>
      <w:tr w:rsidR="003F024C" w:rsidRPr="0086209A" w:rsidTr="00C92907">
        <w:tblPrEx>
          <w:tblCellMar>
            <w:left w:w="108" w:type="dxa"/>
            <w:right w:w="108" w:type="dxa"/>
          </w:tblCellMar>
        </w:tblPrEx>
        <w:trPr>
          <w:trHeight w:val="1"/>
        </w:trPr>
        <w:tc>
          <w:tcPr>
            <w:tcW w:w="3199" w:type="dxa"/>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rPr>
              <w:t>Δημιουργήθηκε από:</w:t>
            </w:r>
          </w:p>
        </w:tc>
        <w:tc>
          <w:tcPr>
            <w:tcW w:w="3684"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FF0000"/>
                <w:lang w:val="el-GR"/>
              </w:rPr>
            </w:pPr>
            <w:r w:rsidRPr="003F024C">
              <w:rPr>
                <w:rFonts w:ascii="Arial" w:eastAsia="Arial" w:hAnsi="Arial" w:cs="Arial"/>
                <w:lang w:val="el-GR"/>
              </w:rPr>
              <w:t>Ερμιόνη Νικολακάκου</w:t>
            </w:r>
          </w:p>
        </w:tc>
        <w:tc>
          <w:tcPr>
            <w:tcW w:w="3998"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 xml:space="preserve">Τελευταία ενημέρωση από: </w:t>
            </w:r>
            <w:r w:rsidRPr="003F024C">
              <w:rPr>
                <w:rFonts w:ascii="Arial" w:eastAsia="Arial" w:hAnsi="Arial" w:cs="Arial"/>
                <w:lang w:val="el-GR"/>
              </w:rPr>
              <w:t>Ερμιόνη Νικολακάκου</w:t>
            </w:r>
          </w:p>
        </w:tc>
      </w:tr>
      <w:tr w:rsidR="003F024C" w:rsidRPr="003F024C" w:rsidTr="00C92907">
        <w:tblPrEx>
          <w:tblCellMar>
            <w:left w:w="108" w:type="dxa"/>
            <w:right w:w="108" w:type="dxa"/>
          </w:tblCellMar>
        </w:tblPrEx>
        <w:trPr>
          <w:trHeight w:val="1"/>
        </w:trPr>
        <w:tc>
          <w:tcPr>
            <w:tcW w:w="3199" w:type="dxa"/>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rPr>
              <w:t>Ημερομηνία Συγγραφής:</w:t>
            </w:r>
          </w:p>
        </w:tc>
        <w:tc>
          <w:tcPr>
            <w:tcW w:w="3684"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3F024C">
            <w:pPr>
              <w:tabs>
                <w:tab w:val="center" w:pos="1805"/>
              </w:tabs>
              <w:spacing w:after="200" w:line="276" w:lineRule="exact"/>
              <w:ind w:left="142"/>
              <w:rPr>
                <w:rFonts w:ascii="Arial" w:eastAsia="Arial" w:hAnsi="Arial" w:cs="Arial"/>
                <w:color w:val="FF0000"/>
              </w:rPr>
            </w:pPr>
            <w:r w:rsidRPr="003F024C">
              <w:rPr>
                <w:rFonts w:ascii="Arial" w:eastAsia="Arial" w:hAnsi="Arial" w:cs="Arial"/>
                <w:lang w:val="el-GR"/>
              </w:rPr>
              <w:t>19/1/2013</w:t>
            </w:r>
          </w:p>
        </w:tc>
        <w:tc>
          <w:tcPr>
            <w:tcW w:w="3998"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lang w:val="el-GR"/>
              </w:rPr>
            </w:pPr>
            <w:r w:rsidRPr="003F024C">
              <w:rPr>
                <w:rFonts w:ascii="Arial" w:eastAsia="Arial" w:hAnsi="Arial" w:cs="Arial"/>
                <w:color w:val="00000A"/>
              </w:rPr>
              <w:t>Ημερομηνία τελευταίας ενημέρωσης:</w:t>
            </w:r>
            <w:r w:rsidRPr="003F024C">
              <w:rPr>
                <w:rFonts w:ascii="Arial" w:eastAsia="Arial" w:hAnsi="Arial" w:cs="Arial"/>
                <w:color w:val="00000A"/>
                <w:lang w:val="el-GR"/>
              </w:rPr>
              <w:t xml:space="preserve"> </w:t>
            </w:r>
            <w:r w:rsidRPr="003F024C">
              <w:rPr>
                <w:rFonts w:ascii="Arial" w:eastAsia="Arial" w:hAnsi="Arial" w:cs="Arial"/>
                <w:lang w:val="el-GR"/>
              </w:rPr>
              <w:t>19/1/2013</w:t>
            </w:r>
          </w:p>
        </w:tc>
      </w:tr>
      <w:tr w:rsidR="003F024C" w:rsidRPr="003F024C" w:rsidTr="00C92907">
        <w:trPr>
          <w:trHeight w:val="1"/>
        </w:trPr>
        <w:tc>
          <w:tcPr>
            <w:tcW w:w="4050"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rPr>
              <w:t>Εμπλεκόμενοι Ρόλοι:</w:t>
            </w:r>
          </w:p>
        </w:tc>
        <w:tc>
          <w:tcPr>
            <w:tcW w:w="6811"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lang w:val="el-GR"/>
              </w:rPr>
            </w:pPr>
            <w:r w:rsidRPr="003F024C">
              <w:rPr>
                <w:rFonts w:ascii="Arial" w:eastAsia="Arial" w:hAnsi="Arial" w:cs="Arial"/>
                <w:color w:val="00000A"/>
              </w:rPr>
              <w:t xml:space="preserve">Ο  </w:t>
            </w:r>
            <w:r w:rsidRPr="003F024C">
              <w:rPr>
                <w:rFonts w:ascii="Arial" w:eastAsia="Arial" w:hAnsi="Arial" w:cs="Arial"/>
                <w:color w:val="00000A"/>
                <w:lang w:val="el-GR"/>
              </w:rPr>
              <w:t>Ιδιοκτήτης</w:t>
            </w:r>
          </w:p>
        </w:tc>
        <w:tc>
          <w:tcPr>
            <w:tcW w:w="20" w:type="dxa"/>
            <w:shd w:val="clear" w:color="auto" w:fill="auto"/>
          </w:tcPr>
          <w:p w:rsidR="003F024C" w:rsidRPr="003F024C" w:rsidRDefault="003F024C" w:rsidP="00C92907">
            <w:pPr>
              <w:rPr>
                <w:rFonts w:ascii="Arial" w:hAnsi="Arial" w:cs="Arial"/>
              </w:rPr>
            </w:pPr>
          </w:p>
        </w:tc>
      </w:tr>
      <w:tr w:rsidR="003F024C" w:rsidRPr="0086209A" w:rsidTr="00C92907">
        <w:trPr>
          <w:trHeight w:val="1"/>
        </w:trPr>
        <w:tc>
          <w:tcPr>
            <w:tcW w:w="4050"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rPr>
              <w:t>Περιγραφή:</w:t>
            </w:r>
          </w:p>
        </w:tc>
        <w:tc>
          <w:tcPr>
            <w:tcW w:w="6811"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Ο ιδιοκτήτης επιλέγει την προβολή στατιστικών στοιχείων που αφορούν στο πλήθος των κρατήσεων σε συγκεκριμένες χρονικές περιόδους.</w:t>
            </w:r>
          </w:p>
        </w:tc>
        <w:tc>
          <w:tcPr>
            <w:tcW w:w="20" w:type="dxa"/>
            <w:shd w:val="clear" w:color="auto" w:fill="auto"/>
          </w:tcPr>
          <w:p w:rsidR="003F024C" w:rsidRPr="003F024C" w:rsidRDefault="003F024C" w:rsidP="00C92907">
            <w:pPr>
              <w:rPr>
                <w:rFonts w:ascii="Arial" w:hAnsi="Arial" w:cs="Arial"/>
                <w:lang w:val="el-GR"/>
              </w:rPr>
            </w:pPr>
          </w:p>
        </w:tc>
      </w:tr>
      <w:tr w:rsidR="003F024C" w:rsidRPr="0086209A" w:rsidTr="00C92907">
        <w:trPr>
          <w:trHeight w:val="1"/>
        </w:trPr>
        <w:tc>
          <w:tcPr>
            <w:tcW w:w="4050"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rPr>
              <w:t>Γεγονός Εκκίνησης:</w:t>
            </w:r>
          </w:p>
        </w:tc>
        <w:tc>
          <w:tcPr>
            <w:tcW w:w="6811"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 xml:space="preserve">Ο Ιδιοκτήτης αφού κάνει </w:t>
            </w:r>
            <w:r w:rsidRPr="003F024C">
              <w:rPr>
                <w:rFonts w:ascii="Arial" w:eastAsia="Arial" w:hAnsi="Arial" w:cs="Arial"/>
                <w:color w:val="00000A"/>
              </w:rPr>
              <w:t>login</w:t>
            </w:r>
            <w:r w:rsidRPr="003F024C">
              <w:rPr>
                <w:rFonts w:ascii="Arial" w:eastAsia="Arial" w:hAnsi="Arial" w:cs="Arial"/>
                <w:color w:val="00000A"/>
                <w:lang w:val="el-GR"/>
              </w:rPr>
              <w:t xml:space="preserve"> ανοίγει την φόρμα εκτύπωσης στατιστικών.</w:t>
            </w:r>
          </w:p>
        </w:tc>
        <w:tc>
          <w:tcPr>
            <w:tcW w:w="20" w:type="dxa"/>
            <w:shd w:val="clear" w:color="auto" w:fill="auto"/>
          </w:tcPr>
          <w:p w:rsidR="003F024C" w:rsidRPr="003F024C" w:rsidRDefault="003F024C" w:rsidP="00C92907">
            <w:pPr>
              <w:rPr>
                <w:rFonts w:ascii="Arial" w:hAnsi="Arial" w:cs="Arial"/>
                <w:lang w:val="el-GR"/>
              </w:rPr>
            </w:pPr>
          </w:p>
        </w:tc>
      </w:tr>
      <w:tr w:rsidR="003F024C" w:rsidRPr="0086209A" w:rsidTr="00C92907">
        <w:trPr>
          <w:trHeight w:val="1"/>
        </w:trPr>
        <w:tc>
          <w:tcPr>
            <w:tcW w:w="4050"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rPr>
              <w:t>Προϋποθέσεις:</w:t>
            </w:r>
          </w:p>
        </w:tc>
        <w:tc>
          <w:tcPr>
            <w:tcW w:w="6811"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Ο ιδιοκτήτης έχει ενεργό κωδικό και όνομα χρήστη</w:t>
            </w:r>
          </w:p>
        </w:tc>
        <w:tc>
          <w:tcPr>
            <w:tcW w:w="20" w:type="dxa"/>
            <w:shd w:val="clear" w:color="auto" w:fill="auto"/>
          </w:tcPr>
          <w:p w:rsidR="003F024C" w:rsidRPr="003F024C" w:rsidRDefault="003F024C" w:rsidP="00C92907">
            <w:pPr>
              <w:rPr>
                <w:rFonts w:ascii="Arial" w:hAnsi="Arial" w:cs="Arial"/>
                <w:lang w:val="el-GR"/>
              </w:rPr>
            </w:pPr>
          </w:p>
        </w:tc>
      </w:tr>
      <w:tr w:rsidR="003F024C" w:rsidRPr="0086209A" w:rsidTr="00C92907">
        <w:trPr>
          <w:trHeight w:val="1"/>
        </w:trPr>
        <w:tc>
          <w:tcPr>
            <w:tcW w:w="4050"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rPr>
              <w:t>Τελική Κατάσταση:</w:t>
            </w:r>
          </w:p>
        </w:tc>
        <w:tc>
          <w:tcPr>
            <w:tcW w:w="6811"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Εκπτυπώνονται στην οθόνη ο αριθμός των κρατήσεων που έγιναν στην υπό εξέταση χρονική περίοδο καθώς και η λίστα με τα αναλυτικά στοιχεία των κρατήσεων</w:t>
            </w:r>
          </w:p>
        </w:tc>
        <w:tc>
          <w:tcPr>
            <w:tcW w:w="20" w:type="dxa"/>
            <w:shd w:val="clear" w:color="auto" w:fill="auto"/>
          </w:tcPr>
          <w:p w:rsidR="003F024C" w:rsidRPr="003F024C" w:rsidRDefault="003F024C" w:rsidP="00C92907">
            <w:pPr>
              <w:rPr>
                <w:rFonts w:ascii="Arial" w:hAnsi="Arial" w:cs="Arial"/>
                <w:lang w:val="el-GR"/>
              </w:rPr>
            </w:pPr>
          </w:p>
        </w:tc>
      </w:tr>
      <w:tr w:rsidR="003F024C" w:rsidRPr="0086209A" w:rsidTr="00C92907">
        <w:trPr>
          <w:trHeight w:val="1"/>
        </w:trPr>
        <w:tc>
          <w:tcPr>
            <w:tcW w:w="4050"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rPr>
              <w:t>Φυσιολογική Ροή:</w:t>
            </w:r>
          </w:p>
        </w:tc>
        <w:tc>
          <w:tcPr>
            <w:tcW w:w="6811"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3F024C">
            <w:pPr>
              <w:ind w:left="142"/>
              <w:rPr>
                <w:rFonts w:ascii="Arial" w:eastAsia="Arial" w:hAnsi="Arial" w:cs="Arial"/>
                <w:color w:val="00000A"/>
                <w:lang w:val="el-GR"/>
              </w:rPr>
            </w:pPr>
            <w:r w:rsidRPr="003F024C">
              <w:rPr>
                <w:rFonts w:ascii="Arial" w:eastAsia="Arial" w:hAnsi="Arial" w:cs="Arial"/>
                <w:color w:val="00000A"/>
                <w:lang w:val="el-GR"/>
              </w:rPr>
              <w:t xml:space="preserve">1. Ο ιδιοκτήτης κάνει </w:t>
            </w:r>
            <w:r w:rsidRPr="003F024C">
              <w:rPr>
                <w:rFonts w:ascii="Arial" w:eastAsia="Arial" w:hAnsi="Arial" w:cs="Arial"/>
                <w:color w:val="00000A"/>
              </w:rPr>
              <w:t>login</w:t>
            </w:r>
          </w:p>
          <w:p w:rsidR="003F024C" w:rsidRPr="003F024C" w:rsidRDefault="003F024C" w:rsidP="003F024C">
            <w:pPr>
              <w:ind w:left="142"/>
              <w:rPr>
                <w:rFonts w:ascii="Arial" w:eastAsia="Arial" w:hAnsi="Arial" w:cs="Arial"/>
                <w:color w:val="00000A"/>
                <w:lang w:val="el-GR"/>
              </w:rPr>
            </w:pPr>
            <w:r w:rsidRPr="003F024C">
              <w:rPr>
                <w:rFonts w:ascii="Arial" w:eastAsia="Arial" w:hAnsi="Arial" w:cs="Arial"/>
                <w:color w:val="00000A"/>
                <w:lang w:val="el-GR"/>
              </w:rPr>
              <w:t>2. Ανοίγει την φόρμα εκτύπωσης στατιστικών κράτησης</w:t>
            </w:r>
          </w:p>
          <w:p w:rsidR="003F024C" w:rsidRPr="003F024C" w:rsidRDefault="003F024C" w:rsidP="003F024C">
            <w:pPr>
              <w:ind w:left="142"/>
              <w:rPr>
                <w:rFonts w:ascii="Arial" w:eastAsia="Arial" w:hAnsi="Arial" w:cs="Arial"/>
                <w:color w:val="00000A"/>
                <w:lang w:val="el-GR"/>
              </w:rPr>
            </w:pPr>
            <w:r w:rsidRPr="003F024C">
              <w:rPr>
                <w:rFonts w:ascii="Arial" w:eastAsia="Arial" w:hAnsi="Arial" w:cs="Arial"/>
                <w:color w:val="00000A"/>
                <w:lang w:val="el-GR"/>
              </w:rPr>
              <w:t>3. Εισάγει την έναρξη και λήξη της υπο εξέταση χρονικής περιόδου</w:t>
            </w:r>
          </w:p>
          <w:p w:rsidR="003F024C" w:rsidRPr="003F024C" w:rsidRDefault="003F024C" w:rsidP="003F024C">
            <w:pPr>
              <w:ind w:left="142"/>
              <w:rPr>
                <w:rFonts w:ascii="Arial" w:eastAsia="Arial" w:hAnsi="Arial" w:cs="Arial"/>
                <w:color w:val="00000A"/>
                <w:lang w:val="el-GR"/>
              </w:rPr>
            </w:pPr>
            <w:r w:rsidRPr="003F024C">
              <w:rPr>
                <w:rFonts w:ascii="Arial" w:eastAsia="Arial" w:hAnsi="Arial" w:cs="Arial"/>
                <w:color w:val="00000A"/>
                <w:lang w:val="el-GR"/>
              </w:rPr>
              <w:t>4.Εκτυπώνονται στην οθόνη τα στατιστικά για τις κρατήσεις  που έγιναν την χρονική περίοδο που είχε καταχωρηθεί στο βήμα 3</w:t>
            </w:r>
          </w:p>
        </w:tc>
        <w:tc>
          <w:tcPr>
            <w:tcW w:w="20" w:type="dxa"/>
            <w:shd w:val="clear" w:color="auto" w:fill="auto"/>
          </w:tcPr>
          <w:p w:rsidR="003F024C" w:rsidRPr="003F024C" w:rsidRDefault="003F024C" w:rsidP="00C92907">
            <w:pPr>
              <w:rPr>
                <w:rFonts w:ascii="Arial" w:hAnsi="Arial" w:cs="Arial"/>
                <w:lang w:val="el-GR"/>
              </w:rPr>
            </w:pPr>
          </w:p>
        </w:tc>
      </w:tr>
      <w:tr w:rsidR="003F024C" w:rsidRPr="003F024C" w:rsidTr="00C92907">
        <w:trPr>
          <w:trHeight w:val="1"/>
        </w:trPr>
        <w:tc>
          <w:tcPr>
            <w:tcW w:w="4050"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rPr>
              <w:t>Εναλλακτική Ροή:</w:t>
            </w:r>
          </w:p>
        </w:tc>
        <w:tc>
          <w:tcPr>
            <w:tcW w:w="6811"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Calibri" w:hAnsi="Arial" w:cs="Arial"/>
                <w:color w:val="00000A"/>
              </w:rPr>
            </w:pPr>
          </w:p>
        </w:tc>
        <w:tc>
          <w:tcPr>
            <w:tcW w:w="20" w:type="dxa"/>
            <w:shd w:val="clear" w:color="auto" w:fill="auto"/>
          </w:tcPr>
          <w:p w:rsidR="003F024C" w:rsidRPr="003F024C" w:rsidRDefault="003F024C" w:rsidP="00C92907">
            <w:pPr>
              <w:rPr>
                <w:rFonts w:ascii="Arial" w:hAnsi="Arial" w:cs="Arial"/>
              </w:rPr>
            </w:pPr>
          </w:p>
        </w:tc>
      </w:tr>
      <w:tr w:rsidR="003F024C" w:rsidRPr="0086209A" w:rsidTr="00C92907">
        <w:trPr>
          <w:trHeight w:val="1"/>
        </w:trPr>
        <w:tc>
          <w:tcPr>
            <w:tcW w:w="4050"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rPr>
              <w:t>Εξαιρέσεις:</w:t>
            </w:r>
          </w:p>
        </w:tc>
        <w:tc>
          <w:tcPr>
            <w:tcW w:w="6811"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1. Δεν είναι έγκυρο το όνομα χρήστη ή/και ο κωδικός εισόδου στην εφαρμογή</w:t>
            </w:r>
          </w:p>
          <w:p w:rsidR="003F024C" w:rsidRPr="003F024C" w:rsidRDefault="003F024C" w:rsidP="00C92907">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2. Δεν είναι έγκυρο το διάστημα που έχει καταχωρηθεί</w:t>
            </w:r>
          </w:p>
        </w:tc>
        <w:tc>
          <w:tcPr>
            <w:tcW w:w="20" w:type="dxa"/>
            <w:shd w:val="clear" w:color="auto" w:fill="auto"/>
          </w:tcPr>
          <w:p w:rsidR="003F024C" w:rsidRPr="003F024C" w:rsidRDefault="003F024C" w:rsidP="00C92907">
            <w:pPr>
              <w:rPr>
                <w:rFonts w:ascii="Arial" w:hAnsi="Arial" w:cs="Arial"/>
                <w:lang w:val="el-GR"/>
              </w:rPr>
            </w:pPr>
          </w:p>
        </w:tc>
      </w:tr>
      <w:tr w:rsidR="003F024C" w:rsidRPr="003F024C" w:rsidTr="00C92907">
        <w:trPr>
          <w:trHeight w:val="1"/>
        </w:trPr>
        <w:tc>
          <w:tcPr>
            <w:tcW w:w="4050"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rPr>
              <w:t>Ενσωματώνει:</w:t>
            </w:r>
          </w:p>
        </w:tc>
        <w:tc>
          <w:tcPr>
            <w:tcW w:w="6811"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p>
        </w:tc>
        <w:tc>
          <w:tcPr>
            <w:tcW w:w="20" w:type="dxa"/>
            <w:shd w:val="clear" w:color="auto" w:fill="auto"/>
          </w:tcPr>
          <w:p w:rsidR="003F024C" w:rsidRPr="003F024C" w:rsidRDefault="003F024C" w:rsidP="00C92907">
            <w:pPr>
              <w:rPr>
                <w:rFonts w:ascii="Arial" w:hAnsi="Arial" w:cs="Arial"/>
              </w:rPr>
            </w:pPr>
          </w:p>
        </w:tc>
      </w:tr>
      <w:tr w:rsidR="003F024C" w:rsidRPr="003F024C" w:rsidTr="00C92907">
        <w:trPr>
          <w:trHeight w:val="1"/>
        </w:trPr>
        <w:tc>
          <w:tcPr>
            <w:tcW w:w="4050"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rPr>
              <w:t>Προτεραιότητα:</w:t>
            </w:r>
          </w:p>
        </w:tc>
        <w:tc>
          <w:tcPr>
            <w:tcW w:w="6811"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rPr>
              <w:t>1</w:t>
            </w:r>
          </w:p>
        </w:tc>
        <w:tc>
          <w:tcPr>
            <w:tcW w:w="20" w:type="dxa"/>
            <w:shd w:val="clear" w:color="auto" w:fill="auto"/>
          </w:tcPr>
          <w:p w:rsidR="003F024C" w:rsidRPr="003F024C" w:rsidRDefault="003F024C" w:rsidP="00C92907">
            <w:pPr>
              <w:rPr>
                <w:rFonts w:ascii="Arial" w:hAnsi="Arial" w:cs="Arial"/>
              </w:rPr>
            </w:pPr>
          </w:p>
        </w:tc>
      </w:tr>
      <w:tr w:rsidR="003F024C" w:rsidRPr="003F024C" w:rsidTr="00C92907">
        <w:trPr>
          <w:trHeight w:val="1"/>
        </w:trPr>
        <w:tc>
          <w:tcPr>
            <w:tcW w:w="4050"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rPr>
              <w:t>Συχνότητα χρήσης:</w:t>
            </w:r>
          </w:p>
        </w:tc>
        <w:tc>
          <w:tcPr>
            <w:tcW w:w="6811"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lang w:val="el-GR"/>
              </w:rPr>
              <w:t xml:space="preserve">2 </w:t>
            </w:r>
            <w:r w:rsidRPr="003F024C">
              <w:rPr>
                <w:rFonts w:ascii="Arial" w:eastAsia="Arial" w:hAnsi="Arial" w:cs="Arial"/>
                <w:color w:val="00000A"/>
              </w:rPr>
              <w:t>χρήσεις ανά ημέρα</w:t>
            </w:r>
          </w:p>
        </w:tc>
        <w:tc>
          <w:tcPr>
            <w:tcW w:w="20" w:type="dxa"/>
            <w:shd w:val="clear" w:color="auto" w:fill="auto"/>
          </w:tcPr>
          <w:p w:rsidR="003F024C" w:rsidRPr="003F024C" w:rsidRDefault="003F024C" w:rsidP="00C92907">
            <w:pPr>
              <w:rPr>
                <w:rFonts w:ascii="Arial" w:hAnsi="Arial" w:cs="Arial"/>
              </w:rPr>
            </w:pPr>
          </w:p>
        </w:tc>
      </w:tr>
      <w:tr w:rsidR="003F024C" w:rsidRPr="003F024C" w:rsidTr="00C92907">
        <w:trPr>
          <w:trHeight w:val="1"/>
        </w:trPr>
        <w:tc>
          <w:tcPr>
            <w:tcW w:w="4050"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rPr>
              <w:t>Business Rules:</w:t>
            </w:r>
          </w:p>
        </w:tc>
        <w:tc>
          <w:tcPr>
            <w:tcW w:w="6811"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Calibri" w:hAnsi="Arial" w:cs="Arial"/>
                <w:color w:val="00000A"/>
              </w:rPr>
            </w:pPr>
          </w:p>
        </w:tc>
        <w:tc>
          <w:tcPr>
            <w:tcW w:w="20" w:type="dxa"/>
            <w:shd w:val="clear" w:color="auto" w:fill="auto"/>
          </w:tcPr>
          <w:p w:rsidR="003F024C" w:rsidRPr="003F024C" w:rsidRDefault="003F024C" w:rsidP="00C92907">
            <w:pPr>
              <w:rPr>
                <w:rFonts w:ascii="Arial" w:hAnsi="Arial" w:cs="Arial"/>
              </w:rPr>
            </w:pPr>
          </w:p>
        </w:tc>
      </w:tr>
      <w:tr w:rsidR="003F024C" w:rsidRPr="0086209A" w:rsidTr="00C92907">
        <w:trPr>
          <w:trHeight w:val="1"/>
        </w:trPr>
        <w:tc>
          <w:tcPr>
            <w:tcW w:w="4050"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rPr>
              <w:lastRenderedPageBreak/>
              <w:t>Ειδικές απαιτήσεις:</w:t>
            </w:r>
          </w:p>
        </w:tc>
        <w:tc>
          <w:tcPr>
            <w:tcW w:w="6811"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 xml:space="preserve">Ο μέγιστος χρόνος για την εκτύπωση των στατιστικών δε θα πρέπει να είναι μεγαλύτερος από 0.5 </w:t>
            </w:r>
            <w:r w:rsidRPr="003F024C">
              <w:rPr>
                <w:rFonts w:ascii="Arial" w:eastAsia="Arial" w:hAnsi="Arial" w:cs="Arial"/>
                <w:color w:val="00000A"/>
              </w:rPr>
              <w:t>min</w:t>
            </w:r>
          </w:p>
        </w:tc>
        <w:tc>
          <w:tcPr>
            <w:tcW w:w="20" w:type="dxa"/>
            <w:shd w:val="clear" w:color="auto" w:fill="auto"/>
          </w:tcPr>
          <w:p w:rsidR="003F024C" w:rsidRPr="003F024C" w:rsidRDefault="003F024C" w:rsidP="00C92907">
            <w:pPr>
              <w:rPr>
                <w:rFonts w:ascii="Arial" w:hAnsi="Arial" w:cs="Arial"/>
                <w:lang w:val="el-GR"/>
              </w:rPr>
            </w:pPr>
          </w:p>
        </w:tc>
      </w:tr>
      <w:tr w:rsidR="003F024C" w:rsidRPr="0086209A" w:rsidTr="00C92907">
        <w:trPr>
          <w:trHeight w:val="1"/>
        </w:trPr>
        <w:tc>
          <w:tcPr>
            <w:tcW w:w="4050"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rPr>
              <w:t>Υποθέσεις:</w:t>
            </w:r>
          </w:p>
        </w:tc>
        <w:tc>
          <w:tcPr>
            <w:tcW w:w="6811"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lang w:val="el-GR"/>
              </w:rPr>
            </w:pPr>
            <w:r w:rsidRPr="003F024C">
              <w:rPr>
                <w:rFonts w:ascii="Arial" w:eastAsia="Arial" w:hAnsi="Arial" w:cs="Arial"/>
                <w:color w:val="00000A"/>
              </w:rPr>
              <w:t>O</w:t>
            </w:r>
            <w:r w:rsidRPr="003F024C">
              <w:rPr>
                <w:rFonts w:ascii="Arial" w:eastAsia="Arial" w:hAnsi="Arial" w:cs="Arial"/>
                <w:color w:val="00000A"/>
                <w:lang w:val="el-GR"/>
              </w:rPr>
              <w:t xml:space="preserve"> ιδιοκτήτης έχει </w:t>
            </w:r>
            <w:r w:rsidRPr="003F024C">
              <w:rPr>
                <w:rFonts w:ascii="Arial" w:eastAsia="Arial" w:hAnsi="Arial" w:cs="Arial"/>
                <w:color w:val="00000A"/>
              </w:rPr>
              <w:t>username</w:t>
            </w:r>
            <w:r w:rsidRPr="003F024C">
              <w:rPr>
                <w:rFonts w:ascii="Arial" w:eastAsia="Arial" w:hAnsi="Arial" w:cs="Arial"/>
                <w:color w:val="00000A"/>
                <w:lang w:val="el-GR"/>
              </w:rPr>
              <w:t xml:space="preserve"> και </w:t>
            </w:r>
            <w:r w:rsidRPr="003F024C">
              <w:rPr>
                <w:rFonts w:ascii="Arial" w:eastAsia="Arial" w:hAnsi="Arial" w:cs="Arial"/>
                <w:color w:val="00000A"/>
              </w:rPr>
              <w:t>password</w:t>
            </w:r>
            <w:r w:rsidRPr="003F024C">
              <w:rPr>
                <w:rFonts w:ascii="Arial" w:eastAsia="Arial" w:hAnsi="Arial" w:cs="Arial"/>
                <w:color w:val="00000A"/>
                <w:lang w:val="el-GR"/>
              </w:rPr>
              <w:t xml:space="preserve"> που του επιτρέπει να κάνει </w:t>
            </w:r>
            <w:r w:rsidRPr="003F024C">
              <w:rPr>
                <w:rFonts w:ascii="Arial" w:eastAsia="Arial" w:hAnsi="Arial" w:cs="Arial"/>
                <w:color w:val="00000A"/>
              </w:rPr>
              <w:t>login</w:t>
            </w:r>
            <w:r w:rsidRPr="003F024C">
              <w:rPr>
                <w:rFonts w:ascii="Arial" w:eastAsia="Arial" w:hAnsi="Arial" w:cs="Arial"/>
                <w:color w:val="00000A"/>
                <w:lang w:val="el-GR"/>
              </w:rPr>
              <w:t xml:space="preserve"> στο σύστημα με αυξημένα δικαιώματα.</w:t>
            </w:r>
          </w:p>
        </w:tc>
        <w:tc>
          <w:tcPr>
            <w:tcW w:w="20" w:type="dxa"/>
            <w:shd w:val="clear" w:color="auto" w:fill="auto"/>
          </w:tcPr>
          <w:p w:rsidR="003F024C" w:rsidRPr="003F024C" w:rsidRDefault="003F024C" w:rsidP="00C92907">
            <w:pPr>
              <w:rPr>
                <w:rFonts w:ascii="Arial" w:hAnsi="Arial" w:cs="Arial"/>
                <w:lang w:val="el-GR"/>
              </w:rPr>
            </w:pPr>
          </w:p>
        </w:tc>
      </w:tr>
      <w:tr w:rsidR="003F024C" w:rsidRPr="003F024C" w:rsidTr="00C92907">
        <w:trPr>
          <w:trHeight w:val="1"/>
        </w:trPr>
        <w:tc>
          <w:tcPr>
            <w:tcW w:w="4050"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rPr>
              <w:t>Σημειώσεις και ζητήματα:</w:t>
            </w:r>
          </w:p>
        </w:tc>
        <w:tc>
          <w:tcPr>
            <w:tcW w:w="6811"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Calibri" w:hAnsi="Arial" w:cs="Arial"/>
                <w:color w:val="00000A"/>
              </w:rPr>
            </w:pPr>
          </w:p>
        </w:tc>
        <w:tc>
          <w:tcPr>
            <w:tcW w:w="20" w:type="dxa"/>
            <w:shd w:val="clear" w:color="auto" w:fill="auto"/>
          </w:tcPr>
          <w:p w:rsidR="003F024C" w:rsidRPr="003F024C" w:rsidRDefault="003F024C" w:rsidP="00C92907">
            <w:pPr>
              <w:rPr>
                <w:rFonts w:ascii="Arial" w:hAnsi="Arial" w:cs="Arial"/>
              </w:rPr>
            </w:pPr>
          </w:p>
        </w:tc>
      </w:tr>
    </w:tbl>
    <w:p w:rsidR="003F024C" w:rsidRPr="003F024C" w:rsidRDefault="007D23B0" w:rsidP="00F42437">
      <w:pPr>
        <w:pStyle w:val="2"/>
      </w:pPr>
      <w:bookmarkStart w:id="59" w:name="_Toc348263897"/>
      <w:bookmarkStart w:id="60" w:name="_Toc348268614"/>
      <w:r w:rsidRPr="003F024C">
        <w:t>3.</w:t>
      </w:r>
      <w:r w:rsidR="003F024C" w:rsidRPr="003F024C">
        <w:t>9</w:t>
      </w:r>
      <w:r w:rsidRPr="003F024C">
        <w:tab/>
      </w:r>
      <w:r w:rsidR="003F024C" w:rsidRPr="003F024C">
        <w:rPr>
          <w:rFonts w:eastAsia="Arial"/>
        </w:rPr>
        <w:t>Αναζήτηση διαθεσιμότητας δωματίων - Πελάτης</w:t>
      </w:r>
      <w:bookmarkEnd w:id="59"/>
      <w:bookmarkEnd w:id="60"/>
    </w:p>
    <w:tbl>
      <w:tblPr>
        <w:tblW w:w="10901" w:type="dxa"/>
        <w:tblInd w:w="-98" w:type="dxa"/>
        <w:tblLayout w:type="fixed"/>
        <w:tblCellMar>
          <w:left w:w="0" w:type="dxa"/>
          <w:right w:w="0" w:type="dxa"/>
        </w:tblCellMar>
        <w:tblLook w:val="0000"/>
      </w:tblPr>
      <w:tblGrid>
        <w:gridCol w:w="3183"/>
        <w:gridCol w:w="28"/>
        <w:gridCol w:w="2116"/>
        <w:gridCol w:w="5514"/>
        <w:gridCol w:w="30"/>
        <w:gridCol w:w="30"/>
      </w:tblGrid>
      <w:tr w:rsidR="003F024C" w:rsidRPr="003F024C" w:rsidTr="00C92907">
        <w:trPr>
          <w:trHeight w:val="1"/>
        </w:trPr>
        <w:tc>
          <w:tcPr>
            <w:tcW w:w="3186" w:type="dxa"/>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rPr>
              <w:t>Κωδικός Περίπτωσης:</w:t>
            </w:r>
          </w:p>
        </w:tc>
        <w:tc>
          <w:tcPr>
            <w:tcW w:w="7685" w:type="dxa"/>
            <w:gridSpan w:val="4"/>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lang w:val="el-GR"/>
              </w:rPr>
            </w:pPr>
            <w:r w:rsidRPr="003F024C">
              <w:rPr>
                <w:rFonts w:ascii="Arial" w:eastAsia="Arial" w:hAnsi="Arial" w:cs="Arial"/>
                <w:color w:val="00000A"/>
              </w:rPr>
              <w:t>UC-</w:t>
            </w:r>
            <w:r w:rsidRPr="003F024C">
              <w:rPr>
                <w:rFonts w:ascii="Arial" w:eastAsia="Arial" w:hAnsi="Arial" w:cs="Arial"/>
                <w:color w:val="00000A"/>
                <w:lang w:val="el-GR"/>
              </w:rPr>
              <w:t>9</w:t>
            </w:r>
          </w:p>
        </w:tc>
        <w:tc>
          <w:tcPr>
            <w:tcW w:w="30" w:type="dxa"/>
            <w:shd w:val="clear" w:color="auto" w:fill="auto"/>
          </w:tcPr>
          <w:p w:rsidR="003F024C" w:rsidRPr="003F024C" w:rsidRDefault="003F024C" w:rsidP="00C92907">
            <w:pPr>
              <w:rPr>
                <w:rFonts w:ascii="Arial" w:hAnsi="Arial" w:cs="Arial"/>
              </w:rPr>
            </w:pPr>
          </w:p>
        </w:tc>
      </w:tr>
      <w:tr w:rsidR="003F024C" w:rsidRPr="003F024C" w:rsidTr="00C92907">
        <w:trPr>
          <w:trHeight w:val="1"/>
        </w:trPr>
        <w:tc>
          <w:tcPr>
            <w:tcW w:w="3186" w:type="dxa"/>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rPr>
              <w:t>Ονομασία:</w:t>
            </w:r>
          </w:p>
        </w:tc>
        <w:tc>
          <w:tcPr>
            <w:tcW w:w="7685" w:type="dxa"/>
            <w:gridSpan w:val="4"/>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rPr>
            </w:pPr>
            <w:r w:rsidRPr="003F024C">
              <w:rPr>
                <w:rFonts w:ascii="Arial" w:eastAsia="Arial" w:hAnsi="Arial" w:cs="Arial"/>
              </w:rPr>
              <w:t>Αναζήτηση διαθεσιμότητας δωματίων</w:t>
            </w:r>
          </w:p>
        </w:tc>
        <w:tc>
          <w:tcPr>
            <w:tcW w:w="30" w:type="dxa"/>
            <w:shd w:val="clear" w:color="auto" w:fill="auto"/>
          </w:tcPr>
          <w:p w:rsidR="003F024C" w:rsidRPr="003F024C" w:rsidRDefault="003F024C" w:rsidP="00C92907">
            <w:pPr>
              <w:rPr>
                <w:rFonts w:ascii="Arial" w:hAnsi="Arial" w:cs="Arial"/>
              </w:rPr>
            </w:pPr>
          </w:p>
        </w:tc>
      </w:tr>
      <w:tr w:rsidR="003F024C" w:rsidRPr="0086209A" w:rsidTr="00C92907">
        <w:tblPrEx>
          <w:tblCellMar>
            <w:left w:w="108" w:type="dxa"/>
            <w:right w:w="108" w:type="dxa"/>
          </w:tblCellMar>
        </w:tblPrEx>
        <w:trPr>
          <w:gridAfter w:val="1"/>
          <w:wAfter w:w="30" w:type="dxa"/>
          <w:trHeight w:val="1"/>
        </w:trPr>
        <w:tc>
          <w:tcPr>
            <w:tcW w:w="3186" w:type="dxa"/>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rPr>
              <w:t>Δημιουργήθηκε από:</w:t>
            </w:r>
          </w:p>
        </w:tc>
        <w:tc>
          <w:tcPr>
            <w:tcW w:w="2146"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FF0000"/>
                <w:lang w:val="el-GR"/>
              </w:rPr>
            </w:pPr>
            <w:r w:rsidRPr="003F024C">
              <w:rPr>
                <w:rFonts w:ascii="Arial" w:eastAsia="Arial" w:hAnsi="Arial" w:cs="Arial"/>
                <w:lang w:val="el-GR"/>
              </w:rPr>
              <w:t>Ερμιόνη Νικολακάκου</w:t>
            </w:r>
          </w:p>
        </w:tc>
        <w:tc>
          <w:tcPr>
            <w:tcW w:w="5539"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 xml:space="preserve">Τελευταία ενημέρωση από: </w:t>
            </w:r>
            <w:r w:rsidRPr="003F024C">
              <w:rPr>
                <w:rFonts w:ascii="Arial" w:eastAsia="Arial" w:hAnsi="Arial" w:cs="Arial"/>
                <w:lang w:val="el-GR"/>
              </w:rPr>
              <w:t>Ερμιόνη Νικολακάκου</w:t>
            </w:r>
          </w:p>
        </w:tc>
      </w:tr>
      <w:tr w:rsidR="003F024C" w:rsidRPr="003F024C" w:rsidTr="00C92907">
        <w:tblPrEx>
          <w:tblCellMar>
            <w:left w:w="108" w:type="dxa"/>
            <w:right w:w="108" w:type="dxa"/>
          </w:tblCellMar>
        </w:tblPrEx>
        <w:trPr>
          <w:gridAfter w:val="1"/>
          <w:wAfter w:w="30" w:type="dxa"/>
          <w:trHeight w:val="1"/>
        </w:trPr>
        <w:tc>
          <w:tcPr>
            <w:tcW w:w="3186" w:type="dxa"/>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rPr>
              <w:t>Ημερομηνία Συγγραφής:</w:t>
            </w:r>
          </w:p>
        </w:tc>
        <w:tc>
          <w:tcPr>
            <w:tcW w:w="2146"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FF0000"/>
              </w:rPr>
            </w:pPr>
            <w:r w:rsidRPr="003F024C">
              <w:rPr>
                <w:rFonts w:ascii="Arial" w:eastAsia="Arial" w:hAnsi="Arial" w:cs="Arial"/>
                <w:lang w:val="el-GR"/>
              </w:rPr>
              <w:t>19/1/2013</w:t>
            </w:r>
          </w:p>
        </w:tc>
        <w:tc>
          <w:tcPr>
            <w:tcW w:w="5539"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lang w:val="el-GR"/>
              </w:rPr>
            </w:pPr>
            <w:r w:rsidRPr="003F024C">
              <w:rPr>
                <w:rFonts w:ascii="Arial" w:eastAsia="Arial" w:hAnsi="Arial" w:cs="Arial"/>
                <w:color w:val="00000A"/>
              </w:rPr>
              <w:t>Ημερομηνία τελευταίας ενημέρωσης:</w:t>
            </w:r>
            <w:r w:rsidRPr="003F024C">
              <w:rPr>
                <w:rFonts w:ascii="Arial" w:eastAsia="Arial" w:hAnsi="Arial" w:cs="Arial"/>
                <w:color w:val="00000A"/>
                <w:lang w:val="el-GR"/>
              </w:rPr>
              <w:t xml:space="preserve"> </w:t>
            </w:r>
            <w:r w:rsidRPr="003F024C">
              <w:rPr>
                <w:rFonts w:ascii="Arial" w:eastAsia="Arial" w:hAnsi="Arial" w:cs="Arial"/>
                <w:lang w:val="el-GR"/>
              </w:rPr>
              <w:t>19/1/2013</w:t>
            </w:r>
          </w:p>
        </w:tc>
      </w:tr>
      <w:tr w:rsidR="003F024C" w:rsidRPr="003F024C" w:rsidTr="00C92907">
        <w:trPr>
          <w:gridAfter w:val="1"/>
          <w:wAfter w:w="30" w:type="dxa"/>
          <w:trHeight w:val="1"/>
        </w:trPr>
        <w:tc>
          <w:tcPr>
            <w:tcW w:w="3214"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rPr>
              <w:t>Εμπλεκόμενοι Ρόλοι:</w:t>
            </w:r>
          </w:p>
        </w:tc>
        <w:tc>
          <w:tcPr>
            <w:tcW w:w="7637"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lang w:val="el-GR"/>
              </w:rPr>
              <w:t>Πελάτης</w:t>
            </w:r>
            <w:r w:rsidRPr="003F024C">
              <w:rPr>
                <w:rFonts w:ascii="Arial" w:eastAsia="Arial" w:hAnsi="Arial" w:cs="Arial"/>
                <w:color w:val="00000A"/>
              </w:rPr>
              <w:t xml:space="preserve"> </w:t>
            </w:r>
          </w:p>
        </w:tc>
        <w:tc>
          <w:tcPr>
            <w:tcW w:w="20" w:type="dxa"/>
            <w:shd w:val="clear" w:color="auto" w:fill="auto"/>
          </w:tcPr>
          <w:p w:rsidR="003F024C" w:rsidRPr="003F024C" w:rsidRDefault="003F024C" w:rsidP="00C92907">
            <w:pPr>
              <w:rPr>
                <w:rFonts w:ascii="Arial" w:hAnsi="Arial" w:cs="Arial"/>
              </w:rPr>
            </w:pPr>
          </w:p>
        </w:tc>
      </w:tr>
      <w:tr w:rsidR="003F024C" w:rsidRPr="0086209A" w:rsidTr="00C92907">
        <w:trPr>
          <w:gridAfter w:val="1"/>
          <w:wAfter w:w="30" w:type="dxa"/>
          <w:trHeight w:val="1"/>
        </w:trPr>
        <w:tc>
          <w:tcPr>
            <w:tcW w:w="3214"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rPr>
              <w:t>Περιγραφή:</w:t>
            </w:r>
          </w:p>
        </w:tc>
        <w:tc>
          <w:tcPr>
            <w:tcW w:w="7637"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Ο πελάτης χρησιμοποιεί την φόρμα αναζήτησης της εφαρμογής προκειμένου να δει ποια δωμάτια είναι διαθέσιμα.</w:t>
            </w:r>
          </w:p>
        </w:tc>
        <w:tc>
          <w:tcPr>
            <w:tcW w:w="20" w:type="dxa"/>
            <w:shd w:val="clear" w:color="auto" w:fill="auto"/>
          </w:tcPr>
          <w:p w:rsidR="003F024C" w:rsidRPr="003F024C" w:rsidRDefault="003F024C" w:rsidP="00C92907">
            <w:pPr>
              <w:rPr>
                <w:rFonts w:ascii="Arial" w:hAnsi="Arial" w:cs="Arial"/>
                <w:lang w:val="el-GR"/>
              </w:rPr>
            </w:pPr>
          </w:p>
        </w:tc>
      </w:tr>
      <w:tr w:rsidR="003F024C" w:rsidRPr="0086209A" w:rsidTr="00C92907">
        <w:trPr>
          <w:gridAfter w:val="1"/>
          <w:wAfter w:w="30" w:type="dxa"/>
          <w:trHeight w:val="1"/>
        </w:trPr>
        <w:tc>
          <w:tcPr>
            <w:tcW w:w="3214"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rPr>
              <w:t>Γεγονός Εκκίνησης:</w:t>
            </w:r>
          </w:p>
        </w:tc>
        <w:tc>
          <w:tcPr>
            <w:tcW w:w="7637"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lang w:val="el-GR"/>
              </w:rPr>
            </w:pPr>
            <w:r w:rsidRPr="003F024C">
              <w:rPr>
                <w:rFonts w:ascii="Arial" w:eastAsia="Arial" w:hAnsi="Arial" w:cs="Arial"/>
                <w:color w:val="00000A"/>
              </w:rPr>
              <w:t>O</w:t>
            </w:r>
            <w:r w:rsidRPr="003F024C">
              <w:rPr>
                <w:rFonts w:ascii="Arial" w:eastAsia="Arial" w:hAnsi="Arial" w:cs="Arial"/>
                <w:color w:val="00000A"/>
                <w:lang w:val="el-GR"/>
              </w:rPr>
              <w:t xml:space="preserve">  πελάτης καταχωρεί τα κριτήρια αναζήτησης (διάστημα και αριθμό κρεβατιών) και εκτελεί την αναζήτηση στην βάση του συστήματος</w:t>
            </w:r>
          </w:p>
        </w:tc>
        <w:tc>
          <w:tcPr>
            <w:tcW w:w="20" w:type="dxa"/>
            <w:shd w:val="clear" w:color="auto" w:fill="auto"/>
          </w:tcPr>
          <w:p w:rsidR="003F024C" w:rsidRPr="003F024C" w:rsidRDefault="003F024C" w:rsidP="00C92907">
            <w:pPr>
              <w:rPr>
                <w:rFonts w:ascii="Arial" w:hAnsi="Arial" w:cs="Arial"/>
                <w:lang w:val="el-GR"/>
              </w:rPr>
            </w:pPr>
          </w:p>
        </w:tc>
      </w:tr>
      <w:tr w:rsidR="003F024C" w:rsidRPr="0086209A" w:rsidTr="00C92907">
        <w:trPr>
          <w:gridAfter w:val="1"/>
          <w:wAfter w:w="30" w:type="dxa"/>
          <w:trHeight w:val="1"/>
        </w:trPr>
        <w:tc>
          <w:tcPr>
            <w:tcW w:w="3214"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rPr>
              <w:t>Προϋποθέσεις:</w:t>
            </w:r>
          </w:p>
        </w:tc>
        <w:tc>
          <w:tcPr>
            <w:tcW w:w="7637"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line="240" w:lineRule="exact"/>
              <w:rPr>
                <w:rFonts w:ascii="Arial" w:eastAsia="Arial" w:hAnsi="Arial" w:cs="Arial"/>
                <w:color w:val="00000A"/>
                <w:lang w:val="el-GR"/>
              </w:rPr>
            </w:pPr>
            <w:r w:rsidRPr="003F024C">
              <w:rPr>
                <w:rFonts w:ascii="Arial" w:eastAsia="Arial" w:hAnsi="Arial" w:cs="Arial"/>
                <w:color w:val="00000A"/>
                <w:lang w:val="el-GR"/>
              </w:rPr>
              <w:t xml:space="preserve"> Σωστή συμπλήρωση της φόρμας αναζήτησης.</w:t>
            </w:r>
          </w:p>
        </w:tc>
        <w:tc>
          <w:tcPr>
            <w:tcW w:w="20" w:type="dxa"/>
            <w:shd w:val="clear" w:color="auto" w:fill="auto"/>
          </w:tcPr>
          <w:p w:rsidR="003F024C" w:rsidRPr="003F024C" w:rsidRDefault="003F024C" w:rsidP="00C92907">
            <w:pPr>
              <w:rPr>
                <w:rFonts w:ascii="Arial" w:hAnsi="Arial" w:cs="Arial"/>
                <w:lang w:val="el-GR"/>
              </w:rPr>
            </w:pPr>
          </w:p>
        </w:tc>
      </w:tr>
      <w:tr w:rsidR="003F024C" w:rsidRPr="0086209A" w:rsidTr="00C92907">
        <w:trPr>
          <w:gridAfter w:val="1"/>
          <w:wAfter w:w="30" w:type="dxa"/>
          <w:trHeight w:val="1"/>
        </w:trPr>
        <w:tc>
          <w:tcPr>
            <w:tcW w:w="3214"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rPr>
              <w:t>Τελική Κατάσταση:</w:t>
            </w:r>
          </w:p>
        </w:tc>
        <w:tc>
          <w:tcPr>
            <w:tcW w:w="7637"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line="240" w:lineRule="exact"/>
              <w:ind w:left="142"/>
              <w:rPr>
                <w:rFonts w:ascii="Arial" w:eastAsia="Arial" w:hAnsi="Arial" w:cs="Arial"/>
                <w:color w:val="00000A"/>
                <w:lang w:val="el-GR"/>
              </w:rPr>
            </w:pPr>
            <w:r w:rsidRPr="003F024C">
              <w:rPr>
                <w:rFonts w:ascii="Arial" w:eastAsia="Arial" w:hAnsi="Arial" w:cs="Arial"/>
                <w:color w:val="00000A"/>
                <w:lang w:val="el-GR"/>
              </w:rPr>
              <w:t xml:space="preserve">Προβολή των αποτελεσμάτων της αναζήτησης </w:t>
            </w:r>
          </w:p>
        </w:tc>
        <w:tc>
          <w:tcPr>
            <w:tcW w:w="20" w:type="dxa"/>
            <w:shd w:val="clear" w:color="auto" w:fill="auto"/>
          </w:tcPr>
          <w:p w:rsidR="003F024C" w:rsidRPr="003F024C" w:rsidRDefault="003F024C" w:rsidP="00C92907">
            <w:pPr>
              <w:rPr>
                <w:rFonts w:ascii="Arial" w:hAnsi="Arial" w:cs="Arial"/>
                <w:lang w:val="el-GR"/>
              </w:rPr>
            </w:pPr>
          </w:p>
        </w:tc>
      </w:tr>
      <w:tr w:rsidR="003F024C" w:rsidRPr="0086209A" w:rsidTr="00C92907">
        <w:trPr>
          <w:gridAfter w:val="1"/>
          <w:wAfter w:w="30" w:type="dxa"/>
          <w:trHeight w:val="1"/>
        </w:trPr>
        <w:tc>
          <w:tcPr>
            <w:tcW w:w="3214"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rPr>
              <w:t>Φυσιολογική Ροή:</w:t>
            </w:r>
          </w:p>
        </w:tc>
        <w:tc>
          <w:tcPr>
            <w:tcW w:w="7637"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tabs>
                <w:tab w:val="left" w:pos="360"/>
              </w:tabs>
              <w:spacing w:line="240" w:lineRule="exact"/>
              <w:ind w:left="142"/>
              <w:rPr>
                <w:rFonts w:ascii="Arial" w:eastAsia="Arial" w:hAnsi="Arial" w:cs="Arial"/>
                <w:color w:val="00000A"/>
                <w:lang w:val="el-GR"/>
              </w:rPr>
            </w:pPr>
            <w:r w:rsidRPr="003F024C">
              <w:rPr>
                <w:rFonts w:ascii="Arial" w:eastAsia="Arial" w:hAnsi="Arial" w:cs="Arial"/>
                <w:color w:val="00000A"/>
                <w:lang w:val="el-GR"/>
              </w:rPr>
              <w:t>Επιλογή λειτουργίας αναζήτησης δωματίου</w:t>
            </w:r>
          </w:p>
          <w:p w:rsidR="003F024C" w:rsidRPr="003F024C" w:rsidRDefault="003F024C" w:rsidP="00C92907">
            <w:pPr>
              <w:tabs>
                <w:tab w:val="left" w:pos="360"/>
              </w:tabs>
              <w:spacing w:line="240" w:lineRule="exact"/>
              <w:ind w:left="142"/>
              <w:rPr>
                <w:rFonts w:ascii="Arial" w:eastAsia="Arial" w:hAnsi="Arial" w:cs="Arial"/>
                <w:color w:val="00000A"/>
                <w:lang w:val="el-GR"/>
              </w:rPr>
            </w:pPr>
            <w:r w:rsidRPr="003F024C">
              <w:rPr>
                <w:rFonts w:ascii="Arial" w:eastAsia="Arial" w:hAnsi="Arial" w:cs="Arial"/>
                <w:color w:val="00000A"/>
                <w:lang w:val="el-GR"/>
              </w:rPr>
              <w:t>Συμπλήρωση της σχετικής φόρμας με τα κριτήρια που απαιτούνται</w:t>
            </w:r>
          </w:p>
        </w:tc>
        <w:tc>
          <w:tcPr>
            <w:tcW w:w="20" w:type="dxa"/>
            <w:shd w:val="clear" w:color="auto" w:fill="auto"/>
          </w:tcPr>
          <w:p w:rsidR="003F024C" w:rsidRPr="003F024C" w:rsidRDefault="003F024C" w:rsidP="00C92907">
            <w:pPr>
              <w:rPr>
                <w:rFonts w:ascii="Arial" w:hAnsi="Arial" w:cs="Arial"/>
                <w:lang w:val="el-GR"/>
              </w:rPr>
            </w:pPr>
          </w:p>
        </w:tc>
      </w:tr>
      <w:tr w:rsidR="003F024C" w:rsidRPr="003F024C" w:rsidTr="00C92907">
        <w:trPr>
          <w:gridAfter w:val="1"/>
          <w:wAfter w:w="30" w:type="dxa"/>
          <w:trHeight w:val="1"/>
        </w:trPr>
        <w:tc>
          <w:tcPr>
            <w:tcW w:w="3214"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rPr>
              <w:t>Εναλλακτική Ροή:</w:t>
            </w:r>
          </w:p>
        </w:tc>
        <w:tc>
          <w:tcPr>
            <w:tcW w:w="7637"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Calibri" w:hAnsi="Arial" w:cs="Arial"/>
                <w:color w:val="00000A"/>
              </w:rPr>
            </w:pPr>
          </w:p>
        </w:tc>
        <w:tc>
          <w:tcPr>
            <w:tcW w:w="20" w:type="dxa"/>
            <w:shd w:val="clear" w:color="auto" w:fill="auto"/>
          </w:tcPr>
          <w:p w:rsidR="003F024C" w:rsidRPr="003F024C" w:rsidRDefault="003F024C" w:rsidP="00C92907">
            <w:pPr>
              <w:rPr>
                <w:rFonts w:ascii="Arial" w:hAnsi="Arial" w:cs="Arial"/>
              </w:rPr>
            </w:pPr>
          </w:p>
        </w:tc>
      </w:tr>
      <w:tr w:rsidR="003F024C" w:rsidRPr="003F024C" w:rsidTr="00C92907">
        <w:trPr>
          <w:gridAfter w:val="1"/>
          <w:wAfter w:w="30" w:type="dxa"/>
          <w:trHeight w:val="1"/>
        </w:trPr>
        <w:tc>
          <w:tcPr>
            <w:tcW w:w="3214"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rPr>
              <w:t>Εξαιρέσεις:</w:t>
            </w:r>
          </w:p>
        </w:tc>
        <w:tc>
          <w:tcPr>
            <w:tcW w:w="7637"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1. εσφαλμένα κριτήρια αναζήτησης</w:t>
            </w:r>
          </w:p>
        </w:tc>
        <w:tc>
          <w:tcPr>
            <w:tcW w:w="20" w:type="dxa"/>
            <w:shd w:val="clear" w:color="auto" w:fill="auto"/>
          </w:tcPr>
          <w:p w:rsidR="003F024C" w:rsidRPr="003F024C" w:rsidRDefault="003F024C" w:rsidP="00C92907">
            <w:pPr>
              <w:rPr>
                <w:rFonts w:ascii="Arial" w:hAnsi="Arial" w:cs="Arial"/>
                <w:lang w:val="el-GR"/>
              </w:rPr>
            </w:pPr>
          </w:p>
        </w:tc>
      </w:tr>
      <w:tr w:rsidR="003F024C" w:rsidRPr="003F024C" w:rsidTr="00C92907">
        <w:trPr>
          <w:gridAfter w:val="1"/>
          <w:wAfter w:w="30" w:type="dxa"/>
          <w:trHeight w:val="1"/>
        </w:trPr>
        <w:tc>
          <w:tcPr>
            <w:tcW w:w="3214"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Ενσωματώνει:</w:t>
            </w:r>
          </w:p>
        </w:tc>
        <w:tc>
          <w:tcPr>
            <w:tcW w:w="7637"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Calibri" w:hAnsi="Arial" w:cs="Arial"/>
                <w:color w:val="00000A"/>
                <w:lang w:val="el-GR"/>
              </w:rPr>
            </w:pPr>
          </w:p>
        </w:tc>
        <w:tc>
          <w:tcPr>
            <w:tcW w:w="20" w:type="dxa"/>
            <w:shd w:val="clear" w:color="auto" w:fill="auto"/>
          </w:tcPr>
          <w:p w:rsidR="003F024C" w:rsidRPr="003F024C" w:rsidRDefault="003F024C" w:rsidP="00C92907">
            <w:pPr>
              <w:rPr>
                <w:rFonts w:ascii="Arial" w:hAnsi="Arial" w:cs="Arial"/>
                <w:lang w:val="el-GR"/>
              </w:rPr>
            </w:pPr>
          </w:p>
        </w:tc>
      </w:tr>
      <w:tr w:rsidR="003F024C" w:rsidRPr="003F024C" w:rsidTr="00C92907">
        <w:trPr>
          <w:gridAfter w:val="1"/>
          <w:wAfter w:w="30" w:type="dxa"/>
          <w:trHeight w:val="1"/>
        </w:trPr>
        <w:tc>
          <w:tcPr>
            <w:tcW w:w="3214"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Προτεραιότητα:</w:t>
            </w:r>
          </w:p>
        </w:tc>
        <w:tc>
          <w:tcPr>
            <w:tcW w:w="7637"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1</w:t>
            </w:r>
          </w:p>
        </w:tc>
        <w:tc>
          <w:tcPr>
            <w:tcW w:w="20" w:type="dxa"/>
            <w:shd w:val="clear" w:color="auto" w:fill="auto"/>
          </w:tcPr>
          <w:p w:rsidR="003F024C" w:rsidRPr="003F024C" w:rsidRDefault="003F024C" w:rsidP="00C92907">
            <w:pPr>
              <w:rPr>
                <w:rFonts w:ascii="Arial" w:hAnsi="Arial" w:cs="Arial"/>
                <w:lang w:val="el-GR"/>
              </w:rPr>
            </w:pPr>
          </w:p>
        </w:tc>
      </w:tr>
      <w:tr w:rsidR="003F024C" w:rsidRPr="003F024C" w:rsidTr="00C92907">
        <w:trPr>
          <w:gridAfter w:val="1"/>
          <w:wAfter w:w="30" w:type="dxa"/>
          <w:trHeight w:val="1"/>
        </w:trPr>
        <w:tc>
          <w:tcPr>
            <w:tcW w:w="3214"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Συχνότητα χρήσης:</w:t>
            </w:r>
          </w:p>
        </w:tc>
        <w:tc>
          <w:tcPr>
            <w:tcW w:w="7637"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100 χρήσεις ανά ημέρα</w:t>
            </w:r>
          </w:p>
        </w:tc>
        <w:tc>
          <w:tcPr>
            <w:tcW w:w="20" w:type="dxa"/>
            <w:shd w:val="clear" w:color="auto" w:fill="auto"/>
          </w:tcPr>
          <w:p w:rsidR="003F024C" w:rsidRPr="003F024C" w:rsidRDefault="003F024C" w:rsidP="00C92907">
            <w:pPr>
              <w:rPr>
                <w:rFonts w:ascii="Arial" w:hAnsi="Arial" w:cs="Arial"/>
                <w:lang w:val="el-GR"/>
              </w:rPr>
            </w:pPr>
          </w:p>
        </w:tc>
      </w:tr>
      <w:tr w:rsidR="003F024C" w:rsidRPr="0086209A" w:rsidTr="00C92907">
        <w:trPr>
          <w:gridAfter w:val="1"/>
          <w:wAfter w:w="30" w:type="dxa"/>
          <w:trHeight w:val="1"/>
        </w:trPr>
        <w:tc>
          <w:tcPr>
            <w:tcW w:w="3214"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lang w:val="el-GR"/>
              </w:rPr>
            </w:pPr>
            <w:r w:rsidRPr="003F024C">
              <w:rPr>
                <w:rFonts w:ascii="Arial" w:eastAsia="Arial" w:hAnsi="Arial" w:cs="Arial"/>
                <w:color w:val="00000A"/>
              </w:rPr>
              <w:t>Business</w:t>
            </w:r>
            <w:r w:rsidRPr="003F024C">
              <w:rPr>
                <w:rFonts w:ascii="Arial" w:eastAsia="Arial" w:hAnsi="Arial" w:cs="Arial"/>
                <w:color w:val="00000A"/>
                <w:lang w:val="el-GR"/>
              </w:rPr>
              <w:t xml:space="preserve"> </w:t>
            </w:r>
            <w:r w:rsidRPr="003F024C">
              <w:rPr>
                <w:rFonts w:ascii="Arial" w:eastAsia="Arial" w:hAnsi="Arial" w:cs="Arial"/>
                <w:color w:val="00000A"/>
              </w:rPr>
              <w:t>Rules</w:t>
            </w:r>
            <w:r w:rsidRPr="003F024C">
              <w:rPr>
                <w:rFonts w:ascii="Arial" w:eastAsia="Arial" w:hAnsi="Arial" w:cs="Arial"/>
                <w:color w:val="00000A"/>
                <w:lang w:val="el-GR"/>
              </w:rPr>
              <w:t>:</w:t>
            </w:r>
          </w:p>
        </w:tc>
        <w:tc>
          <w:tcPr>
            <w:tcW w:w="7637"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Ταξινόμηση αποτελεσμάτων αναζήτησης από το φθηνότερο προς το ακριβότερο δωμάτιο</w:t>
            </w:r>
          </w:p>
        </w:tc>
        <w:tc>
          <w:tcPr>
            <w:tcW w:w="20" w:type="dxa"/>
            <w:shd w:val="clear" w:color="auto" w:fill="auto"/>
          </w:tcPr>
          <w:p w:rsidR="003F024C" w:rsidRPr="003F024C" w:rsidRDefault="003F024C" w:rsidP="00C92907">
            <w:pPr>
              <w:rPr>
                <w:rFonts w:ascii="Arial" w:hAnsi="Arial" w:cs="Arial"/>
                <w:lang w:val="el-GR"/>
              </w:rPr>
            </w:pPr>
          </w:p>
        </w:tc>
      </w:tr>
      <w:tr w:rsidR="003F024C" w:rsidRPr="0086209A" w:rsidTr="00C92907">
        <w:trPr>
          <w:gridAfter w:val="1"/>
          <w:wAfter w:w="30" w:type="dxa"/>
          <w:trHeight w:val="1"/>
        </w:trPr>
        <w:tc>
          <w:tcPr>
            <w:tcW w:w="3214"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rPr>
              <w:t>Ειδικές απαιτήσεις:</w:t>
            </w:r>
          </w:p>
        </w:tc>
        <w:tc>
          <w:tcPr>
            <w:tcW w:w="7637"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 xml:space="preserve">Ο μέγιστος χρόνος αναζήτησης θα πρέπει να είναι 5 </w:t>
            </w:r>
            <w:r w:rsidRPr="003F024C">
              <w:rPr>
                <w:rFonts w:ascii="Arial" w:eastAsia="Arial" w:hAnsi="Arial" w:cs="Arial"/>
                <w:color w:val="00000A"/>
              </w:rPr>
              <w:t>sec</w:t>
            </w:r>
          </w:p>
        </w:tc>
        <w:tc>
          <w:tcPr>
            <w:tcW w:w="20" w:type="dxa"/>
            <w:shd w:val="clear" w:color="auto" w:fill="auto"/>
          </w:tcPr>
          <w:p w:rsidR="003F024C" w:rsidRPr="003F024C" w:rsidRDefault="003F024C" w:rsidP="00C92907">
            <w:pPr>
              <w:rPr>
                <w:rFonts w:ascii="Arial" w:hAnsi="Arial" w:cs="Arial"/>
                <w:lang w:val="el-GR"/>
              </w:rPr>
            </w:pPr>
          </w:p>
        </w:tc>
      </w:tr>
      <w:tr w:rsidR="003F024C" w:rsidRPr="003F024C" w:rsidTr="00C92907">
        <w:trPr>
          <w:gridAfter w:val="1"/>
          <w:wAfter w:w="30" w:type="dxa"/>
          <w:trHeight w:val="1"/>
        </w:trPr>
        <w:tc>
          <w:tcPr>
            <w:tcW w:w="3214"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rPr>
              <w:t>Υποθέσεις:</w:t>
            </w:r>
          </w:p>
        </w:tc>
        <w:tc>
          <w:tcPr>
            <w:tcW w:w="7637"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rPr>
                <w:rFonts w:ascii="Arial" w:eastAsia="Arial" w:hAnsi="Arial" w:cs="Arial"/>
                <w:color w:val="00000A"/>
                <w:lang w:val="el-GR"/>
              </w:rPr>
            </w:pPr>
          </w:p>
        </w:tc>
        <w:tc>
          <w:tcPr>
            <w:tcW w:w="20" w:type="dxa"/>
            <w:shd w:val="clear" w:color="auto" w:fill="auto"/>
          </w:tcPr>
          <w:p w:rsidR="003F024C" w:rsidRPr="003F024C" w:rsidRDefault="003F024C" w:rsidP="00C92907">
            <w:pPr>
              <w:rPr>
                <w:rFonts w:ascii="Arial" w:hAnsi="Arial" w:cs="Arial"/>
                <w:lang w:val="el-GR"/>
              </w:rPr>
            </w:pPr>
          </w:p>
        </w:tc>
      </w:tr>
      <w:tr w:rsidR="003F024C" w:rsidRPr="003F024C" w:rsidTr="00C92907">
        <w:trPr>
          <w:gridAfter w:val="1"/>
          <w:wAfter w:w="30" w:type="dxa"/>
          <w:trHeight w:val="1"/>
        </w:trPr>
        <w:tc>
          <w:tcPr>
            <w:tcW w:w="3214"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rPr>
              <w:t>Σημειώσεις και ζητήματα:</w:t>
            </w:r>
          </w:p>
        </w:tc>
        <w:tc>
          <w:tcPr>
            <w:tcW w:w="7637"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Calibri" w:hAnsi="Arial" w:cs="Arial"/>
                <w:color w:val="00000A"/>
              </w:rPr>
            </w:pPr>
          </w:p>
        </w:tc>
        <w:tc>
          <w:tcPr>
            <w:tcW w:w="20" w:type="dxa"/>
            <w:shd w:val="clear" w:color="auto" w:fill="auto"/>
          </w:tcPr>
          <w:p w:rsidR="003F024C" w:rsidRPr="003F024C" w:rsidRDefault="003F024C" w:rsidP="00C92907">
            <w:pPr>
              <w:rPr>
                <w:rFonts w:ascii="Arial" w:hAnsi="Arial" w:cs="Arial"/>
              </w:rPr>
            </w:pPr>
          </w:p>
        </w:tc>
      </w:tr>
    </w:tbl>
    <w:p w:rsidR="003F024C" w:rsidRPr="003F024C" w:rsidRDefault="003F024C" w:rsidP="00F42437">
      <w:pPr>
        <w:pStyle w:val="2"/>
      </w:pPr>
      <w:r w:rsidRPr="003F024C">
        <w:lastRenderedPageBreak/>
        <w:t xml:space="preserve"> </w:t>
      </w:r>
      <w:r w:rsidR="004A3842" w:rsidRPr="003F024C">
        <w:fldChar w:fldCharType="begin"/>
      </w:r>
      <w:r w:rsidR="007D23B0" w:rsidRPr="003F024C">
        <w:instrText xml:space="preserve"> XE "Article" </w:instrText>
      </w:r>
      <w:r w:rsidR="004A3842" w:rsidRPr="003F024C">
        <w:fldChar w:fldCharType="end"/>
      </w:r>
      <w:bookmarkStart w:id="61" w:name="_Toc348263898"/>
      <w:bookmarkStart w:id="62" w:name="_Toc348268615"/>
      <w:r w:rsidR="007D23B0" w:rsidRPr="003F024C">
        <w:t>3.</w:t>
      </w:r>
      <w:r w:rsidRPr="003F024C">
        <w:t>10</w:t>
      </w:r>
      <w:r w:rsidR="007D23B0" w:rsidRPr="003F024C">
        <w:tab/>
      </w:r>
      <w:r w:rsidRPr="003F024C">
        <w:rPr>
          <w:rFonts w:eastAsia="Arial"/>
        </w:rPr>
        <w:t>Κράτηση δωματίου - Πελάτης</w:t>
      </w:r>
      <w:bookmarkEnd w:id="61"/>
      <w:bookmarkEnd w:id="62"/>
    </w:p>
    <w:tbl>
      <w:tblPr>
        <w:tblW w:w="10881" w:type="dxa"/>
        <w:tblInd w:w="-98" w:type="dxa"/>
        <w:tblLayout w:type="fixed"/>
        <w:tblCellMar>
          <w:left w:w="0" w:type="dxa"/>
          <w:right w:w="0" w:type="dxa"/>
        </w:tblCellMar>
        <w:tblLook w:val="0000"/>
      </w:tblPr>
      <w:tblGrid>
        <w:gridCol w:w="3176"/>
        <w:gridCol w:w="1356"/>
        <w:gridCol w:w="926"/>
        <w:gridCol w:w="5383"/>
        <w:gridCol w:w="10"/>
        <w:gridCol w:w="30"/>
      </w:tblGrid>
      <w:tr w:rsidR="003F024C" w:rsidRPr="003F024C" w:rsidTr="00C92907">
        <w:trPr>
          <w:trHeight w:val="772"/>
        </w:trPr>
        <w:tc>
          <w:tcPr>
            <w:tcW w:w="3179" w:type="dxa"/>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rPr>
              <w:t>Κωδικός Περίπτωσης:</w:t>
            </w:r>
          </w:p>
        </w:tc>
        <w:tc>
          <w:tcPr>
            <w:tcW w:w="7672" w:type="dxa"/>
            <w:gridSpan w:val="3"/>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lang w:val="el-GR"/>
              </w:rPr>
            </w:pPr>
            <w:r w:rsidRPr="003F024C">
              <w:rPr>
                <w:rFonts w:ascii="Arial" w:eastAsia="Arial" w:hAnsi="Arial" w:cs="Arial"/>
                <w:color w:val="00000A"/>
              </w:rPr>
              <w:t>UC-</w:t>
            </w:r>
            <w:r w:rsidRPr="003F024C">
              <w:rPr>
                <w:rFonts w:ascii="Arial" w:eastAsia="Arial" w:hAnsi="Arial" w:cs="Arial"/>
                <w:color w:val="00000A"/>
                <w:lang w:val="el-GR"/>
              </w:rPr>
              <w:t>10</w:t>
            </w:r>
          </w:p>
          <w:p w:rsidR="003F024C" w:rsidRPr="003F024C" w:rsidRDefault="003F024C" w:rsidP="00C92907">
            <w:pPr>
              <w:spacing w:after="200" w:line="276" w:lineRule="exact"/>
              <w:ind w:left="142"/>
              <w:rPr>
                <w:rFonts w:ascii="Arial" w:hAnsi="Arial" w:cs="Arial"/>
                <w:color w:val="00000A"/>
              </w:rPr>
            </w:pPr>
          </w:p>
        </w:tc>
        <w:tc>
          <w:tcPr>
            <w:tcW w:w="30" w:type="dxa"/>
            <w:gridSpan w:val="2"/>
            <w:shd w:val="clear" w:color="auto" w:fill="auto"/>
          </w:tcPr>
          <w:p w:rsidR="003F024C" w:rsidRPr="003F024C" w:rsidRDefault="003F024C" w:rsidP="00C92907">
            <w:pPr>
              <w:rPr>
                <w:rFonts w:ascii="Arial" w:hAnsi="Arial" w:cs="Arial"/>
              </w:rPr>
            </w:pPr>
          </w:p>
        </w:tc>
      </w:tr>
      <w:tr w:rsidR="003F024C" w:rsidRPr="003F024C" w:rsidTr="00C92907">
        <w:trPr>
          <w:trHeight w:val="1"/>
        </w:trPr>
        <w:tc>
          <w:tcPr>
            <w:tcW w:w="3179" w:type="dxa"/>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rPr>
              <w:t>Ονομασία:</w:t>
            </w:r>
          </w:p>
        </w:tc>
        <w:tc>
          <w:tcPr>
            <w:tcW w:w="7672" w:type="dxa"/>
            <w:gridSpan w:val="3"/>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lang w:val="el-GR"/>
              </w:rPr>
            </w:pPr>
            <w:r w:rsidRPr="003F024C">
              <w:rPr>
                <w:rFonts w:ascii="Arial" w:eastAsia="Arial" w:hAnsi="Arial" w:cs="Arial"/>
                <w:lang w:val="el-GR"/>
              </w:rPr>
              <w:t>Κράτηση δωματίου</w:t>
            </w:r>
          </w:p>
        </w:tc>
        <w:tc>
          <w:tcPr>
            <w:tcW w:w="30" w:type="dxa"/>
            <w:gridSpan w:val="2"/>
            <w:shd w:val="clear" w:color="auto" w:fill="auto"/>
          </w:tcPr>
          <w:p w:rsidR="003F024C" w:rsidRPr="003F024C" w:rsidRDefault="003F024C" w:rsidP="00C92907">
            <w:pPr>
              <w:rPr>
                <w:rFonts w:ascii="Arial" w:hAnsi="Arial" w:cs="Arial"/>
              </w:rPr>
            </w:pPr>
          </w:p>
        </w:tc>
      </w:tr>
      <w:tr w:rsidR="003F024C" w:rsidRPr="0086209A" w:rsidTr="00C92907">
        <w:tblPrEx>
          <w:tblCellMar>
            <w:left w:w="108" w:type="dxa"/>
            <w:right w:w="108" w:type="dxa"/>
          </w:tblCellMar>
        </w:tblPrEx>
        <w:trPr>
          <w:trHeight w:val="1"/>
        </w:trPr>
        <w:tc>
          <w:tcPr>
            <w:tcW w:w="3179" w:type="dxa"/>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rPr>
              <w:t>Δημιουργήθηκε από:</w:t>
            </w:r>
          </w:p>
        </w:tc>
        <w:tc>
          <w:tcPr>
            <w:tcW w:w="2284"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FF0000"/>
                <w:lang w:val="el-GR"/>
              </w:rPr>
            </w:pPr>
            <w:r w:rsidRPr="003F024C">
              <w:rPr>
                <w:rFonts w:ascii="Arial" w:eastAsia="Arial" w:hAnsi="Arial" w:cs="Arial"/>
                <w:lang w:val="el-GR"/>
              </w:rPr>
              <w:t>Ερμιόνη Νικολακάκου</w:t>
            </w:r>
          </w:p>
        </w:tc>
        <w:tc>
          <w:tcPr>
            <w:tcW w:w="5418" w:type="dxa"/>
            <w:gridSpan w:val="3"/>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 xml:space="preserve">Τελευταία ενημέρωση από: </w:t>
            </w:r>
            <w:r w:rsidRPr="003F024C">
              <w:rPr>
                <w:rFonts w:ascii="Arial" w:eastAsia="Arial" w:hAnsi="Arial" w:cs="Arial"/>
                <w:lang w:val="el-GR"/>
              </w:rPr>
              <w:t>Ερμιόνη Νικολακάκου</w:t>
            </w:r>
          </w:p>
        </w:tc>
      </w:tr>
      <w:tr w:rsidR="003F024C" w:rsidRPr="003F024C" w:rsidTr="00C92907">
        <w:tblPrEx>
          <w:tblCellMar>
            <w:left w:w="108" w:type="dxa"/>
            <w:right w:w="108" w:type="dxa"/>
          </w:tblCellMar>
        </w:tblPrEx>
        <w:trPr>
          <w:trHeight w:val="1"/>
        </w:trPr>
        <w:tc>
          <w:tcPr>
            <w:tcW w:w="3179" w:type="dxa"/>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rPr>
              <w:t>Ημερομηνία Συγγραφής:</w:t>
            </w:r>
          </w:p>
        </w:tc>
        <w:tc>
          <w:tcPr>
            <w:tcW w:w="2284"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lang w:val="el-GR"/>
              </w:rPr>
            </w:pPr>
            <w:r w:rsidRPr="003F024C">
              <w:rPr>
                <w:rFonts w:ascii="Arial" w:eastAsia="Arial" w:hAnsi="Arial" w:cs="Arial"/>
                <w:lang w:val="el-GR"/>
              </w:rPr>
              <w:t>19/1/2013</w:t>
            </w:r>
          </w:p>
        </w:tc>
        <w:tc>
          <w:tcPr>
            <w:tcW w:w="5418" w:type="dxa"/>
            <w:gridSpan w:val="3"/>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lang w:val="el-GR"/>
              </w:rPr>
            </w:pPr>
            <w:r w:rsidRPr="003F024C">
              <w:rPr>
                <w:rFonts w:ascii="Arial" w:eastAsia="Arial" w:hAnsi="Arial" w:cs="Arial"/>
                <w:color w:val="00000A"/>
              </w:rPr>
              <w:t>Ημερομηνία τελευταίας ενημέρωσης:</w:t>
            </w:r>
            <w:r w:rsidRPr="003F024C">
              <w:rPr>
                <w:rFonts w:ascii="Arial" w:eastAsia="Arial" w:hAnsi="Arial" w:cs="Arial"/>
                <w:color w:val="00000A"/>
                <w:lang w:val="el-GR"/>
              </w:rPr>
              <w:t xml:space="preserve"> </w:t>
            </w:r>
            <w:r w:rsidRPr="003F024C">
              <w:rPr>
                <w:rFonts w:ascii="Arial" w:eastAsia="Arial" w:hAnsi="Arial" w:cs="Arial"/>
                <w:lang w:val="el-GR"/>
              </w:rPr>
              <w:t>19/1/2013</w:t>
            </w:r>
          </w:p>
        </w:tc>
      </w:tr>
      <w:tr w:rsidR="003F024C" w:rsidRPr="003F024C" w:rsidTr="00C92907">
        <w:trPr>
          <w:trHeight w:val="1"/>
        </w:trPr>
        <w:tc>
          <w:tcPr>
            <w:tcW w:w="4536"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rPr>
              <w:t>Εμπλεκόμενοι Ρόλοι:</w:t>
            </w:r>
          </w:p>
        </w:tc>
        <w:tc>
          <w:tcPr>
            <w:tcW w:w="6325" w:type="dxa"/>
            <w:gridSpan w:val="3"/>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rPr>
                <w:rFonts w:ascii="Arial" w:eastAsia="Arial" w:hAnsi="Arial" w:cs="Arial"/>
                <w:color w:val="00000A"/>
              </w:rPr>
            </w:pPr>
            <w:r w:rsidRPr="003F024C">
              <w:rPr>
                <w:rFonts w:ascii="Arial" w:eastAsia="Arial" w:hAnsi="Arial" w:cs="Arial"/>
                <w:color w:val="00000A"/>
              </w:rPr>
              <w:t xml:space="preserve"> </w:t>
            </w:r>
            <w:r w:rsidRPr="003F024C">
              <w:rPr>
                <w:rFonts w:ascii="Arial" w:eastAsia="Arial" w:hAnsi="Arial" w:cs="Arial"/>
                <w:color w:val="00000A"/>
                <w:lang w:val="el-GR"/>
              </w:rPr>
              <w:t>Πελάτης</w:t>
            </w:r>
            <w:r w:rsidRPr="003F024C">
              <w:rPr>
                <w:rFonts w:ascii="Arial" w:eastAsia="Arial" w:hAnsi="Arial" w:cs="Arial"/>
                <w:color w:val="00000A"/>
              </w:rPr>
              <w:t xml:space="preserve"> </w:t>
            </w:r>
          </w:p>
        </w:tc>
        <w:tc>
          <w:tcPr>
            <w:tcW w:w="20" w:type="dxa"/>
            <w:shd w:val="clear" w:color="auto" w:fill="auto"/>
          </w:tcPr>
          <w:p w:rsidR="003F024C" w:rsidRPr="003F024C" w:rsidRDefault="003F024C" w:rsidP="00C92907">
            <w:pPr>
              <w:rPr>
                <w:rFonts w:ascii="Arial" w:hAnsi="Arial" w:cs="Arial"/>
              </w:rPr>
            </w:pPr>
          </w:p>
        </w:tc>
      </w:tr>
      <w:tr w:rsidR="003F024C" w:rsidRPr="0086209A" w:rsidTr="00C92907">
        <w:trPr>
          <w:trHeight w:val="1"/>
        </w:trPr>
        <w:tc>
          <w:tcPr>
            <w:tcW w:w="4536"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rPr>
              <w:t>Περιγραφή:</w:t>
            </w:r>
          </w:p>
        </w:tc>
        <w:tc>
          <w:tcPr>
            <w:tcW w:w="6325" w:type="dxa"/>
            <w:gridSpan w:val="3"/>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lang w:val="el-GR"/>
              </w:rPr>
            </w:pPr>
            <w:r w:rsidRPr="003F024C">
              <w:rPr>
                <w:rFonts w:ascii="Arial" w:eastAsia="Arial" w:hAnsi="Arial" w:cs="Arial"/>
                <w:color w:val="00000A"/>
              </w:rPr>
              <w:t>O</w:t>
            </w:r>
            <w:r w:rsidRPr="003F024C">
              <w:rPr>
                <w:rFonts w:ascii="Arial" w:eastAsia="Arial" w:hAnsi="Arial" w:cs="Arial"/>
                <w:color w:val="00000A"/>
                <w:lang w:val="el-GR"/>
              </w:rPr>
              <w:t xml:space="preserve"> Πελάτης αφού ελέγξει την διαθεσιμότητα των δωματίων κάνει κράτηση ενός δωματίου που ικανοποιεί τα κριτήρια αναζήτησης.</w:t>
            </w:r>
          </w:p>
        </w:tc>
        <w:tc>
          <w:tcPr>
            <w:tcW w:w="20" w:type="dxa"/>
            <w:shd w:val="clear" w:color="auto" w:fill="auto"/>
          </w:tcPr>
          <w:p w:rsidR="003F024C" w:rsidRPr="003F024C" w:rsidRDefault="003F024C" w:rsidP="00C92907">
            <w:pPr>
              <w:rPr>
                <w:rFonts w:ascii="Arial" w:hAnsi="Arial" w:cs="Arial"/>
                <w:lang w:val="el-GR"/>
              </w:rPr>
            </w:pPr>
          </w:p>
        </w:tc>
      </w:tr>
      <w:tr w:rsidR="003F024C" w:rsidRPr="0086209A" w:rsidTr="00C92907">
        <w:trPr>
          <w:trHeight w:val="1"/>
        </w:trPr>
        <w:tc>
          <w:tcPr>
            <w:tcW w:w="4536"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rPr>
              <w:t>Γεγονός Εκκίνησης:</w:t>
            </w:r>
          </w:p>
        </w:tc>
        <w:tc>
          <w:tcPr>
            <w:tcW w:w="6325" w:type="dxa"/>
            <w:gridSpan w:val="3"/>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Ο Πελάτης αφού ελέγξει την διαθεσίμοτητα των δωματίων, επιλέγει να κάνει κράτηση ενός δωματίου που ικανοποιεί τα κριτήρια αναζήτησης.</w:t>
            </w:r>
          </w:p>
        </w:tc>
        <w:tc>
          <w:tcPr>
            <w:tcW w:w="20" w:type="dxa"/>
            <w:shd w:val="clear" w:color="auto" w:fill="auto"/>
          </w:tcPr>
          <w:p w:rsidR="003F024C" w:rsidRPr="003F024C" w:rsidRDefault="003F024C" w:rsidP="00C92907">
            <w:pPr>
              <w:rPr>
                <w:rFonts w:ascii="Arial" w:hAnsi="Arial" w:cs="Arial"/>
                <w:lang w:val="el-GR"/>
              </w:rPr>
            </w:pPr>
          </w:p>
        </w:tc>
      </w:tr>
      <w:tr w:rsidR="003F024C" w:rsidRPr="003F024C" w:rsidTr="00C92907">
        <w:trPr>
          <w:trHeight w:val="1"/>
        </w:trPr>
        <w:tc>
          <w:tcPr>
            <w:tcW w:w="4536"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rPr>
              <w:t>Προϋποθέσεις:</w:t>
            </w:r>
          </w:p>
        </w:tc>
        <w:tc>
          <w:tcPr>
            <w:tcW w:w="6325" w:type="dxa"/>
            <w:gridSpan w:val="3"/>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tabs>
                <w:tab w:val="left" w:pos="360"/>
              </w:tabs>
              <w:spacing w:line="240" w:lineRule="exact"/>
              <w:ind w:left="142"/>
              <w:rPr>
                <w:rFonts w:ascii="Arial" w:eastAsia="Arial" w:hAnsi="Arial" w:cs="Arial"/>
                <w:color w:val="00000A"/>
              </w:rPr>
            </w:pPr>
            <w:r w:rsidRPr="003F024C">
              <w:rPr>
                <w:rFonts w:ascii="Arial" w:eastAsia="Arial" w:hAnsi="Arial" w:cs="Arial"/>
                <w:color w:val="00000A"/>
              </w:rPr>
              <w:t>Υπάρχει διαθεσίμοτητα δωματίων</w:t>
            </w:r>
          </w:p>
        </w:tc>
        <w:tc>
          <w:tcPr>
            <w:tcW w:w="20" w:type="dxa"/>
            <w:shd w:val="clear" w:color="auto" w:fill="auto"/>
          </w:tcPr>
          <w:p w:rsidR="003F024C" w:rsidRPr="003F024C" w:rsidRDefault="003F024C" w:rsidP="00C92907">
            <w:pPr>
              <w:rPr>
                <w:rFonts w:ascii="Arial" w:hAnsi="Arial" w:cs="Arial"/>
              </w:rPr>
            </w:pPr>
          </w:p>
        </w:tc>
      </w:tr>
      <w:tr w:rsidR="003F024C" w:rsidRPr="0086209A" w:rsidTr="00C92907">
        <w:trPr>
          <w:trHeight w:val="1"/>
        </w:trPr>
        <w:tc>
          <w:tcPr>
            <w:tcW w:w="4536"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rPr>
              <w:t>Τελική Κατάσταση:</w:t>
            </w:r>
          </w:p>
        </w:tc>
        <w:tc>
          <w:tcPr>
            <w:tcW w:w="6325" w:type="dxa"/>
            <w:gridSpan w:val="3"/>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tabs>
                <w:tab w:val="left" w:pos="360"/>
              </w:tabs>
              <w:spacing w:line="240" w:lineRule="exact"/>
              <w:ind w:left="142"/>
              <w:rPr>
                <w:rFonts w:ascii="Arial" w:eastAsia="Arial" w:hAnsi="Arial" w:cs="Arial"/>
                <w:color w:val="00000A"/>
                <w:lang w:val="el-GR"/>
              </w:rPr>
            </w:pPr>
            <w:r w:rsidRPr="003F024C">
              <w:rPr>
                <w:rFonts w:ascii="Arial" w:eastAsia="Arial" w:hAnsi="Arial" w:cs="Arial"/>
                <w:color w:val="00000A"/>
                <w:lang w:val="el-GR"/>
              </w:rPr>
              <w:t>Κράτηση ενός δωματίου που ικανοποιεί τα κριτήρια αναζήτησης</w:t>
            </w:r>
          </w:p>
        </w:tc>
        <w:tc>
          <w:tcPr>
            <w:tcW w:w="20" w:type="dxa"/>
            <w:shd w:val="clear" w:color="auto" w:fill="auto"/>
          </w:tcPr>
          <w:p w:rsidR="003F024C" w:rsidRPr="003F024C" w:rsidRDefault="003F024C" w:rsidP="00C92907">
            <w:pPr>
              <w:rPr>
                <w:rFonts w:ascii="Arial" w:hAnsi="Arial" w:cs="Arial"/>
                <w:lang w:val="el-GR"/>
              </w:rPr>
            </w:pPr>
          </w:p>
        </w:tc>
      </w:tr>
      <w:tr w:rsidR="003F024C" w:rsidRPr="003F024C" w:rsidTr="00C92907">
        <w:trPr>
          <w:trHeight w:val="1"/>
        </w:trPr>
        <w:tc>
          <w:tcPr>
            <w:tcW w:w="4536"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rPr>
              <w:t>Φυσιολογική Ροή:</w:t>
            </w:r>
          </w:p>
        </w:tc>
        <w:tc>
          <w:tcPr>
            <w:tcW w:w="6325" w:type="dxa"/>
            <w:gridSpan w:val="3"/>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line="240" w:lineRule="exact"/>
              <w:ind w:left="720" w:hanging="360"/>
              <w:rPr>
                <w:rFonts w:ascii="Arial" w:eastAsia="Arial" w:hAnsi="Arial" w:cs="Arial"/>
                <w:color w:val="00000A"/>
                <w:lang w:val="el-GR"/>
              </w:rPr>
            </w:pPr>
            <w:r w:rsidRPr="003F024C">
              <w:rPr>
                <w:rFonts w:ascii="Arial" w:eastAsia="Arial" w:hAnsi="Arial" w:cs="Arial"/>
                <w:color w:val="00000A"/>
                <w:lang w:val="el-GR"/>
              </w:rPr>
              <w:t>Επιλογή λειτουργίας αναζήτησης δωματίου</w:t>
            </w:r>
          </w:p>
          <w:p w:rsidR="003F024C" w:rsidRPr="003F024C" w:rsidRDefault="003F024C" w:rsidP="00C92907">
            <w:pPr>
              <w:spacing w:after="200" w:line="276" w:lineRule="exact"/>
              <w:ind w:left="720" w:hanging="360"/>
              <w:rPr>
                <w:rFonts w:ascii="Arial" w:eastAsia="Arial" w:hAnsi="Arial" w:cs="Arial"/>
                <w:color w:val="00000A"/>
                <w:lang w:val="el-GR"/>
              </w:rPr>
            </w:pPr>
            <w:r w:rsidRPr="003F024C">
              <w:rPr>
                <w:rFonts w:ascii="Arial" w:eastAsia="Arial" w:hAnsi="Arial" w:cs="Arial"/>
                <w:color w:val="00000A"/>
                <w:lang w:val="el-GR"/>
              </w:rPr>
              <w:t>Συμπλήρωση της σχετικής φόρμας με τα κριτήρια που απαιτούνται</w:t>
            </w:r>
          </w:p>
          <w:p w:rsidR="003F024C" w:rsidRPr="003F024C" w:rsidRDefault="003F024C" w:rsidP="00C92907">
            <w:pPr>
              <w:spacing w:after="200" w:line="276" w:lineRule="exact"/>
              <w:ind w:left="720" w:hanging="360"/>
              <w:rPr>
                <w:rFonts w:ascii="Arial" w:eastAsia="Arial" w:hAnsi="Arial" w:cs="Arial"/>
                <w:color w:val="00000A"/>
              </w:rPr>
            </w:pPr>
            <w:r w:rsidRPr="003F024C">
              <w:rPr>
                <w:rFonts w:ascii="Arial" w:eastAsia="Arial" w:hAnsi="Arial" w:cs="Arial"/>
                <w:color w:val="00000A"/>
              </w:rPr>
              <w:t xml:space="preserve">Κράτηση ενός δωματίου </w:t>
            </w:r>
          </w:p>
        </w:tc>
        <w:tc>
          <w:tcPr>
            <w:tcW w:w="20" w:type="dxa"/>
            <w:shd w:val="clear" w:color="auto" w:fill="auto"/>
          </w:tcPr>
          <w:p w:rsidR="003F024C" w:rsidRPr="003F024C" w:rsidRDefault="003F024C" w:rsidP="00C92907">
            <w:pPr>
              <w:rPr>
                <w:rFonts w:ascii="Arial" w:hAnsi="Arial" w:cs="Arial"/>
              </w:rPr>
            </w:pPr>
          </w:p>
        </w:tc>
      </w:tr>
      <w:tr w:rsidR="003F024C" w:rsidRPr="003F024C" w:rsidTr="00C92907">
        <w:trPr>
          <w:trHeight w:val="1"/>
        </w:trPr>
        <w:tc>
          <w:tcPr>
            <w:tcW w:w="4536"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rPr>
              <w:t>Εναλλακτική Ροή:</w:t>
            </w:r>
          </w:p>
        </w:tc>
        <w:tc>
          <w:tcPr>
            <w:tcW w:w="6325" w:type="dxa"/>
            <w:gridSpan w:val="3"/>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Calibri" w:hAnsi="Arial" w:cs="Arial"/>
                <w:color w:val="00000A"/>
              </w:rPr>
            </w:pPr>
          </w:p>
        </w:tc>
        <w:tc>
          <w:tcPr>
            <w:tcW w:w="20" w:type="dxa"/>
            <w:shd w:val="clear" w:color="auto" w:fill="auto"/>
          </w:tcPr>
          <w:p w:rsidR="003F024C" w:rsidRPr="003F024C" w:rsidRDefault="003F024C" w:rsidP="00C92907">
            <w:pPr>
              <w:rPr>
                <w:rFonts w:ascii="Arial" w:hAnsi="Arial" w:cs="Arial"/>
              </w:rPr>
            </w:pPr>
          </w:p>
        </w:tc>
      </w:tr>
      <w:tr w:rsidR="003F024C" w:rsidRPr="0086209A" w:rsidTr="00C92907">
        <w:trPr>
          <w:trHeight w:val="453"/>
        </w:trPr>
        <w:tc>
          <w:tcPr>
            <w:tcW w:w="4536"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rPr>
              <w:t>Εξαιρέσεις:</w:t>
            </w:r>
          </w:p>
        </w:tc>
        <w:tc>
          <w:tcPr>
            <w:tcW w:w="6325" w:type="dxa"/>
            <w:gridSpan w:val="3"/>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1. Εσφαλμένα κριτήρια αναζήτησης</w:t>
            </w:r>
          </w:p>
          <w:p w:rsidR="003F024C" w:rsidRPr="003F024C" w:rsidRDefault="003F024C" w:rsidP="00C92907">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3. Δεν υπάρχει διαθεσιμότητα</w:t>
            </w:r>
          </w:p>
        </w:tc>
        <w:tc>
          <w:tcPr>
            <w:tcW w:w="20" w:type="dxa"/>
            <w:shd w:val="clear" w:color="auto" w:fill="auto"/>
          </w:tcPr>
          <w:p w:rsidR="003F024C" w:rsidRPr="003F024C" w:rsidRDefault="003F024C" w:rsidP="00C92907">
            <w:pPr>
              <w:rPr>
                <w:rFonts w:ascii="Arial" w:hAnsi="Arial" w:cs="Arial"/>
                <w:lang w:val="el-GR"/>
              </w:rPr>
            </w:pPr>
          </w:p>
        </w:tc>
      </w:tr>
      <w:tr w:rsidR="003F024C" w:rsidRPr="003F024C" w:rsidTr="00C92907">
        <w:trPr>
          <w:trHeight w:val="1"/>
        </w:trPr>
        <w:tc>
          <w:tcPr>
            <w:tcW w:w="4536"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Ενσωματώνει:</w:t>
            </w:r>
          </w:p>
        </w:tc>
        <w:tc>
          <w:tcPr>
            <w:tcW w:w="6325" w:type="dxa"/>
            <w:gridSpan w:val="3"/>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lang w:val="el-GR"/>
              </w:rPr>
            </w:pPr>
            <w:r w:rsidRPr="003F024C">
              <w:rPr>
                <w:rFonts w:ascii="Arial" w:eastAsia="Arial" w:hAnsi="Arial" w:cs="Arial"/>
                <w:color w:val="00000A"/>
              </w:rPr>
              <w:t>UC</w:t>
            </w:r>
            <w:r w:rsidRPr="003F024C">
              <w:rPr>
                <w:rFonts w:ascii="Arial" w:eastAsia="Arial" w:hAnsi="Arial" w:cs="Arial"/>
                <w:color w:val="00000A"/>
                <w:lang w:val="el-GR"/>
              </w:rPr>
              <w:t>-1</w:t>
            </w:r>
          </w:p>
        </w:tc>
        <w:tc>
          <w:tcPr>
            <w:tcW w:w="20" w:type="dxa"/>
            <w:shd w:val="clear" w:color="auto" w:fill="auto"/>
          </w:tcPr>
          <w:p w:rsidR="003F024C" w:rsidRPr="003F024C" w:rsidRDefault="003F024C" w:rsidP="00C92907">
            <w:pPr>
              <w:rPr>
                <w:rFonts w:ascii="Arial" w:hAnsi="Arial" w:cs="Arial"/>
                <w:lang w:val="el-GR"/>
              </w:rPr>
            </w:pPr>
          </w:p>
        </w:tc>
      </w:tr>
      <w:tr w:rsidR="003F024C" w:rsidRPr="003F024C" w:rsidTr="00C92907">
        <w:trPr>
          <w:trHeight w:val="1"/>
        </w:trPr>
        <w:tc>
          <w:tcPr>
            <w:tcW w:w="4536"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Προτεραιότητα:</w:t>
            </w:r>
          </w:p>
        </w:tc>
        <w:tc>
          <w:tcPr>
            <w:tcW w:w="6325" w:type="dxa"/>
            <w:gridSpan w:val="3"/>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1</w:t>
            </w:r>
          </w:p>
        </w:tc>
        <w:tc>
          <w:tcPr>
            <w:tcW w:w="20" w:type="dxa"/>
            <w:shd w:val="clear" w:color="auto" w:fill="auto"/>
          </w:tcPr>
          <w:p w:rsidR="003F024C" w:rsidRPr="003F024C" w:rsidRDefault="003F024C" w:rsidP="00C92907">
            <w:pPr>
              <w:rPr>
                <w:rFonts w:ascii="Arial" w:hAnsi="Arial" w:cs="Arial"/>
                <w:lang w:val="el-GR"/>
              </w:rPr>
            </w:pPr>
          </w:p>
        </w:tc>
      </w:tr>
      <w:tr w:rsidR="003F024C" w:rsidRPr="003F024C" w:rsidTr="00C92907">
        <w:trPr>
          <w:trHeight w:val="1"/>
        </w:trPr>
        <w:tc>
          <w:tcPr>
            <w:tcW w:w="4536"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Συχνότητα χρήσης:</w:t>
            </w:r>
          </w:p>
        </w:tc>
        <w:tc>
          <w:tcPr>
            <w:tcW w:w="6325" w:type="dxa"/>
            <w:gridSpan w:val="3"/>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100 χρήσεις ανά ημέρα</w:t>
            </w:r>
          </w:p>
        </w:tc>
        <w:tc>
          <w:tcPr>
            <w:tcW w:w="20" w:type="dxa"/>
            <w:shd w:val="clear" w:color="auto" w:fill="auto"/>
          </w:tcPr>
          <w:p w:rsidR="003F024C" w:rsidRPr="003F024C" w:rsidRDefault="003F024C" w:rsidP="00C92907">
            <w:pPr>
              <w:rPr>
                <w:rFonts w:ascii="Arial" w:hAnsi="Arial" w:cs="Arial"/>
                <w:lang w:val="el-GR"/>
              </w:rPr>
            </w:pPr>
          </w:p>
        </w:tc>
      </w:tr>
      <w:tr w:rsidR="003F024C" w:rsidRPr="003F024C" w:rsidTr="00C92907">
        <w:trPr>
          <w:trHeight w:val="1"/>
        </w:trPr>
        <w:tc>
          <w:tcPr>
            <w:tcW w:w="4536"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lang w:val="el-GR"/>
              </w:rPr>
            </w:pPr>
            <w:r w:rsidRPr="003F024C">
              <w:rPr>
                <w:rFonts w:ascii="Arial" w:eastAsia="Arial" w:hAnsi="Arial" w:cs="Arial"/>
                <w:color w:val="00000A"/>
              </w:rPr>
              <w:t>Business</w:t>
            </w:r>
            <w:r w:rsidRPr="003F024C">
              <w:rPr>
                <w:rFonts w:ascii="Arial" w:eastAsia="Arial" w:hAnsi="Arial" w:cs="Arial"/>
                <w:color w:val="00000A"/>
                <w:lang w:val="el-GR"/>
              </w:rPr>
              <w:t xml:space="preserve"> </w:t>
            </w:r>
            <w:r w:rsidRPr="003F024C">
              <w:rPr>
                <w:rFonts w:ascii="Arial" w:eastAsia="Arial" w:hAnsi="Arial" w:cs="Arial"/>
                <w:color w:val="00000A"/>
              </w:rPr>
              <w:t>Rules</w:t>
            </w:r>
            <w:r w:rsidRPr="003F024C">
              <w:rPr>
                <w:rFonts w:ascii="Arial" w:eastAsia="Arial" w:hAnsi="Arial" w:cs="Arial"/>
                <w:color w:val="00000A"/>
                <w:lang w:val="el-GR"/>
              </w:rPr>
              <w:t>:</w:t>
            </w:r>
          </w:p>
        </w:tc>
        <w:tc>
          <w:tcPr>
            <w:tcW w:w="6325" w:type="dxa"/>
            <w:gridSpan w:val="3"/>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Calibri" w:hAnsi="Arial" w:cs="Arial"/>
                <w:color w:val="00000A"/>
                <w:lang w:val="el-GR"/>
              </w:rPr>
            </w:pPr>
          </w:p>
        </w:tc>
        <w:tc>
          <w:tcPr>
            <w:tcW w:w="20" w:type="dxa"/>
            <w:shd w:val="clear" w:color="auto" w:fill="auto"/>
          </w:tcPr>
          <w:p w:rsidR="003F024C" w:rsidRPr="003F024C" w:rsidRDefault="003F024C" w:rsidP="00C92907">
            <w:pPr>
              <w:rPr>
                <w:rFonts w:ascii="Arial" w:hAnsi="Arial" w:cs="Arial"/>
                <w:lang w:val="el-GR"/>
              </w:rPr>
            </w:pPr>
          </w:p>
        </w:tc>
      </w:tr>
      <w:tr w:rsidR="003F024C" w:rsidRPr="0086209A" w:rsidTr="00C92907">
        <w:trPr>
          <w:trHeight w:val="1"/>
        </w:trPr>
        <w:tc>
          <w:tcPr>
            <w:tcW w:w="4536"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Ειδικές απαιτήσεις:</w:t>
            </w:r>
          </w:p>
        </w:tc>
        <w:tc>
          <w:tcPr>
            <w:tcW w:w="6325" w:type="dxa"/>
            <w:gridSpan w:val="3"/>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lang w:val="el-GR"/>
              </w:rPr>
            </w:pPr>
            <w:r w:rsidRPr="003F024C">
              <w:rPr>
                <w:rFonts w:ascii="Arial" w:eastAsia="Arial" w:hAnsi="Arial" w:cs="Arial"/>
                <w:color w:val="00000A"/>
                <w:lang w:val="el-GR"/>
              </w:rPr>
              <w:t xml:space="preserve">Ο μέγιστος χρόνος αναζήτησης θα πρέπει να είναι 10 </w:t>
            </w:r>
            <w:r w:rsidRPr="003F024C">
              <w:rPr>
                <w:rFonts w:ascii="Arial" w:eastAsia="Arial" w:hAnsi="Arial" w:cs="Arial"/>
                <w:color w:val="00000A"/>
              </w:rPr>
              <w:t>sec</w:t>
            </w:r>
          </w:p>
        </w:tc>
        <w:tc>
          <w:tcPr>
            <w:tcW w:w="20" w:type="dxa"/>
            <w:shd w:val="clear" w:color="auto" w:fill="auto"/>
          </w:tcPr>
          <w:p w:rsidR="003F024C" w:rsidRPr="003F024C" w:rsidRDefault="003F024C" w:rsidP="00C92907">
            <w:pPr>
              <w:rPr>
                <w:rFonts w:ascii="Arial" w:hAnsi="Arial" w:cs="Arial"/>
                <w:lang w:val="el-GR"/>
              </w:rPr>
            </w:pPr>
          </w:p>
        </w:tc>
      </w:tr>
      <w:tr w:rsidR="003F024C" w:rsidRPr="003F024C" w:rsidTr="00C92907">
        <w:trPr>
          <w:trHeight w:val="1"/>
        </w:trPr>
        <w:tc>
          <w:tcPr>
            <w:tcW w:w="4536"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rPr>
              <w:t>Υποθέσεις:</w:t>
            </w:r>
          </w:p>
        </w:tc>
        <w:tc>
          <w:tcPr>
            <w:tcW w:w="6325" w:type="dxa"/>
            <w:gridSpan w:val="3"/>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lang w:val="el-GR"/>
              </w:rPr>
            </w:pPr>
          </w:p>
        </w:tc>
        <w:tc>
          <w:tcPr>
            <w:tcW w:w="20" w:type="dxa"/>
            <w:shd w:val="clear" w:color="auto" w:fill="auto"/>
          </w:tcPr>
          <w:p w:rsidR="003F024C" w:rsidRPr="003F024C" w:rsidRDefault="003F024C" w:rsidP="00C92907">
            <w:pPr>
              <w:rPr>
                <w:rFonts w:ascii="Arial" w:hAnsi="Arial" w:cs="Arial"/>
                <w:lang w:val="el-GR"/>
              </w:rPr>
            </w:pPr>
          </w:p>
        </w:tc>
      </w:tr>
      <w:tr w:rsidR="003F024C" w:rsidRPr="003F024C" w:rsidTr="00C92907">
        <w:trPr>
          <w:trHeight w:val="1"/>
        </w:trPr>
        <w:tc>
          <w:tcPr>
            <w:tcW w:w="4536" w:type="dxa"/>
            <w:gridSpan w:val="2"/>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Arial" w:hAnsi="Arial" w:cs="Arial"/>
                <w:color w:val="00000A"/>
              </w:rPr>
            </w:pPr>
            <w:r w:rsidRPr="003F024C">
              <w:rPr>
                <w:rFonts w:ascii="Arial" w:eastAsia="Arial" w:hAnsi="Arial" w:cs="Arial"/>
                <w:color w:val="00000A"/>
              </w:rPr>
              <w:t>Σημειώσεις και ζητήματα:</w:t>
            </w:r>
          </w:p>
        </w:tc>
        <w:tc>
          <w:tcPr>
            <w:tcW w:w="6325" w:type="dxa"/>
            <w:gridSpan w:val="3"/>
            <w:tcBorders>
              <w:top w:val="single" w:sz="8" w:space="0" w:color="000000"/>
              <w:left w:val="single" w:sz="8" w:space="0" w:color="000000"/>
              <w:bottom w:val="single" w:sz="8" w:space="0" w:color="000000"/>
              <w:right w:val="single" w:sz="8" w:space="0" w:color="000000"/>
            </w:tcBorders>
            <w:shd w:val="clear" w:color="auto" w:fill="FFFFFF"/>
          </w:tcPr>
          <w:p w:rsidR="003F024C" w:rsidRPr="003F024C" w:rsidRDefault="003F024C" w:rsidP="00C92907">
            <w:pPr>
              <w:spacing w:after="200" w:line="276" w:lineRule="exact"/>
              <w:ind w:left="142"/>
              <w:rPr>
                <w:rFonts w:ascii="Arial" w:eastAsia="Calibri" w:hAnsi="Arial" w:cs="Arial"/>
                <w:color w:val="00000A"/>
              </w:rPr>
            </w:pPr>
          </w:p>
        </w:tc>
        <w:tc>
          <w:tcPr>
            <w:tcW w:w="20" w:type="dxa"/>
            <w:shd w:val="clear" w:color="auto" w:fill="auto"/>
          </w:tcPr>
          <w:p w:rsidR="003F024C" w:rsidRPr="003F024C" w:rsidRDefault="003F024C" w:rsidP="00C92907">
            <w:pPr>
              <w:rPr>
                <w:rFonts w:ascii="Arial" w:hAnsi="Arial" w:cs="Arial"/>
              </w:rPr>
            </w:pPr>
          </w:p>
        </w:tc>
      </w:tr>
    </w:tbl>
    <w:p w:rsidR="0081302B" w:rsidRPr="003F024C" w:rsidRDefault="003F024C" w:rsidP="009C54EE">
      <w:pPr>
        <w:pStyle w:val="2"/>
      </w:pPr>
      <w:r w:rsidRPr="003F024C">
        <w:lastRenderedPageBreak/>
        <w:t xml:space="preserve"> </w:t>
      </w:r>
      <w:r w:rsidR="004A3842" w:rsidRPr="003F024C">
        <w:fldChar w:fldCharType="begin"/>
      </w:r>
      <w:r w:rsidR="007D23B0" w:rsidRPr="003F024C">
        <w:instrText xml:space="preserve"> XE "Article" </w:instrText>
      </w:r>
      <w:r w:rsidR="004A3842" w:rsidRPr="003F024C">
        <w:fldChar w:fldCharType="end"/>
      </w:r>
      <w:bookmarkStart w:id="63" w:name="_Toc77487649"/>
      <w:bookmarkStart w:id="64" w:name="_Toc348263899"/>
      <w:bookmarkStart w:id="65" w:name="_Toc44676298"/>
      <w:bookmarkStart w:id="66" w:name="_Toc348268616"/>
      <w:r w:rsidR="00A62CBC" w:rsidRPr="003F024C">
        <w:t>4</w:t>
      </w:r>
      <w:r w:rsidR="0081302B" w:rsidRPr="003F024C">
        <w:tab/>
        <w:t xml:space="preserve">Μη λειτουργικές </w:t>
      </w:r>
      <w:bookmarkEnd w:id="63"/>
      <w:r w:rsidR="00F56235" w:rsidRPr="003F024C">
        <w:t>απαιτήσεις</w:t>
      </w:r>
      <w:bookmarkEnd w:id="64"/>
      <w:bookmarkEnd w:id="66"/>
    </w:p>
    <w:p w:rsidR="0081302B" w:rsidRPr="003F024C" w:rsidRDefault="00A62CBC" w:rsidP="00F42437">
      <w:pPr>
        <w:pStyle w:val="2"/>
      </w:pPr>
      <w:bookmarkStart w:id="67" w:name="_Toc182123197"/>
      <w:bookmarkStart w:id="68" w:name="_Toc348263900"/>
      <w:bookmarkStart w:id="69" w:name="_Toc348268617"/>
      <w:r w:rsidRPr="003F024C">
        <w:t>4</w:t>
      </w:r>
      <w:r w:rsidR="0081302B" w:rsidRPr="003F024C">
        <w:t>.1</w:t>
      </w:r>
      <w:r w:rsidR="0081302B" w:rsidRPr="003F024C">
        <w:tab/>
        <w:t>Περιβάλλον λειτουργίας</w:t>
      </w:r>
      <w:bookmarkEnd w:id="67"/>
      <w:bookmarkEnd w:id="68"/>
      <w:bookmarkEnd w:id="69"/>
    </w:p>
    <w:p w:rsidR="00BD42DE" w:rsidRDefault="00BD42DE" w:rsidP="00B6630A">
      <w:pPr>
        <w:autoSpaceDE w:val="0"/>
        <w:autoSpaceDN w:val="0"/>
        <w:adjustRightInd w:val="0"/>
        <w:rPr>
          <w:rFonts w:ascii="Arial" w:hAnsi="Arial" w:cs="Arial"/>
          <w:sz w:val="23"/>
          <w:szCs w:val="23"/>
          <w:lang w:val="el-GR"/>
        </w:rPr>
      </w:pPr>
    </w:p>
    <w:p w:rsidR="005F3831" w:rsidRPr="00F062DF" w:rsidRDefault="005F3831" w:rsidP="00F062DF">
      <w:pPr>
        <w:pStyle w:val="123"/>
        <w:rPr>
          <w:color w:val="auto"/>
        </w:rPr>
      </w:pPr>
      <w:r w:rsidRPr="00F062DF">
        <w:rPr>
          <w:color w:val="auto"/>
        </w:rPr>
        <w:t>ΠΛ-1:</w:t>
      </w:r>
      <w:r w:rsidRPr="00F062DF">
        <w:rPr>
          <w:color w:val="auto"/>
        </w:rPr>
        <w:tab/>
      </w:r>
      <w:r w:rsidR="00F062DF">
        <w:rPr>
          <w:color w:val="auto"/>
        </w:rPr>
        <w:t xml:space="preserve">Ο </w:t>
      </w:r>
      <w:r w:rsidR="00F062DF">
        <w:rPr>
          <w:color w:val="auto"/>
          <w:lang w:val="en-US"/>
        </w:rPr>
        <w:t>client</w:t>
      </w:r>
      <w:r w:rsidR="00F062DF" w:rsidRPr="00F062DF">
        <w:rPr>
          <w:color w:val="auto"/>
        </w:rPr>
        <w:t xml:space="preserve"> </w:t>
      </w:r>
      <w:r w:rsidR="00F062DF">
        <w:rPr>
          <w:color w:val="auto"/>
        </w:rPr>
        <w:t>του λογισμικού</w:t>
      </w:r>
      <w:r w:rsidRPr="00F062DF">
        <w:rPr>
          <w:color w:val="auto"/>
        </w:rPr>
        <w:t xml:space="preserve"> θα πρέπει να μπορεί να εκτελεστεί σε υπολογιστές με λειτουργικό Windows XP και άνω</w:t>
      </w:r>
    </w:p>
    <w:p w:rsidR="0081302B" w:rsidRPr="003F024C" w:rsidRDefault="00A62CBC" w:rsidP="00F42437">
      <w:pPr>
        <w:pStyle w:val="2"/>
      </w:pPr>
      <w:bookmarkStart w:id="70" w:name="_Toc182123198"/>
      <w:bookmarkStart w:id="71" w:name="_Toc348263901"/>
      <w:bookmarkStart w:id="72" w:name="_Toc348268618"/>
      <w:r w:rsidRPr="003F024C">
        <w:t>4</w:t>
      </w:r>
      <w:r w:rsidR="0081302B" w:rsidRPr="003F024C">
        <w:t>.2</w:t>
      </w:r>
      <w:r w:rsidR="0081302B" w:rsidRPr="003F024C">
        <w:tab/>
        <w:t>Περιορισμοί στη σχεδίαση και την υλοποίηση</w:t>
      </w:r>
      <w:bookmarkEnd w:id="70"/>
      <w:bookmarkEnd w:id="71"/>
      <w:bookmarkEnd w:id="72"/>
    </w:p>
    <w:p w:rsidR="00B6630A" w:rsidRDefault="00B6630A" w:rsidP="0081302B">
      <w:pPr>
        <w:pStyle w:val="template"/>
        <w:spacing w:after="120"/>
        <w:jc w:val="both"/>
        <w:rPr>
          <w:rFonts w:cs="Arial"/>
          <w:color w:val="FF0000"/>
          <w:lang w:val="el-GR"/>
        </w:rPr>
      </w:pPr>
    </w:p>
    <w:p w:rsidR="005F3831" w:rsidRPr="005F3831" w:rsidRDefault="005F3831" w:rsidP="005F3831">
      <w:pPr>
        <w:pStyle w:val="123"/>
        <w:rPr>
          <w:color w:val="auto"/>
        </w:rPr>
      </w:pPr>
      <w:bookmarkStart w:id="73" w:name="_Toc182123200"/>
      <w:bookmarkStart w:id="74" w:name="_Toc182123199"/>
      <w:r w:rsidRPr="002D79B4">
        <w:rPr>
          <w:color w:val="auto"/>
        </w:rPr>
        <w:t>ΠΣ-1:</w:t>
      </w:r>
      <w:r w:rsidRPr="002D79B4">
        <w:rPr>
          <w:color w:val="auto"/>
        </w:rPr>
        <w:tab/>
        <w:t xml:space="preserve">Είναι απαραίτητο να ληφθεί υπόψη ότι ο πελάτης δε διατίθεται να προβεί σε αγορά νέου hardware γι αυτό θα γίνει χρήση της υπάρχουσας υποδομής. Η υπάρχουσα υποδομή αποτελείται από έναν server </w:t>
      </w:r>
      <w:r>
        <w:rPr>
          <w:b/>
          <w:color w:val="auto"/>
        </w:rPr>
        <w:t xml:space="preserve">Pentium </w:t>
      </w:r>
      <w:r w:rsidRPr="005F3831">
        <w:rPr>
          <w:b/>
          <w:color w:val="auto"/>
        </w:rPr>
        <w:t>2.8 GHz</w:t>
      </w:r>
      <w:r>
        <w:rPr>
          <w:b/>
          <w:color w:val="auto"/>
        </w:rPr>
        <w:t>, 8</w:t>
      </w:r>
      <w:r w:rsidRPr="00722BD3">
        <w:rPr>
          <w:b/>
          <w:color w:val="auto"/>
        </w:rPr>
        <w:t>GB RAM</w:t>
      </w:r>
      <w:r w:rsidRPr="002D79B4">
        <w:rPr>
          <w:color w:val="auto"/>
        </w:rPr>
        <w:t xml:space="preserve"> και λειτουργικό σύστημα </w:t>
      </w:r>
      <w:r w:rsidRPr="00722BD3">
        <w:rPr>
          <w:b/>
          <w:color w:val="auto"/>
        </w:rPr>
        <w:t>Linux</w:t>
      </w:r>
      <w:r w:rsidRPr="002D79B4">
        <w:rPr>
          <w:color w:val="auto"/>
        </w:rPr>
        <w:t>. Το λογισμικό ΔΕΝ θ</w:t>
      </w:r>
      <w:r>
        <w:rPr>
          <w:color w:val="auto"/>
        </w:rPr>
        <w:t xml:space="preserve">α συνυπάρξει με άλλες εφαρμογές πέραν της </w:t>
      </w:r>
      <w:r w:rsidRPr="005F3831">
        <w:rPr>
          <w:b/>
          <w:color w:val="auto"/>
          <w:lang w:val="en-US"/>
        </w:rPr>
        <w:t>MYSQL</w:t>
      </w:r>
      <w:r w:rsidRPr="005F3831">
        <w:rPr>
          <w:b/>
          <w:color w:val="auto"/>
        </w:rPr>
        <w:t xml:space="preserve"> 5.5</w:t>
      </w:r>
    </w:p>
    <w:p w:rsidR="005F3831" w:rsidRPr="002D79B4" w:rsidRDefault="005F3831" w:rsidP="005F3831">
      <w:pPr>
        <w:pStyle w:val="123"/>
        <w:rPr>
          <w:color w:val="auto"/>
        </w:rPr>
      </w:pPr>
    </w:p>
    <w:p w:rsidR="005F3831" w:rsidRPr="002D79B4" w:rsidRDefault="005F3831" w:rsidP="005F3831">
      <w:pPr>
        <w:pStyle w:val="123"/>
        <w:rPr>
          <w:color w:val="auto"/>
        </w:rPr>
      </w:pPr>
      <w:r w:rsidRPr="002D79B4">
        <w:rPr>
          <w:color w:val="auto"/>
        </w:rPr>
        <w:t>Έπειτα από εκπαίδευση ο πελάτης θα είναι υπεύθυνος για τη λήψη αντιγράφων ασφαλείας και διατήρησης της εφαρμογής σε λειτουργική κατάσταση και εγκατάσταση νέων εκδόσεων.</w:t>
      </w:r>
    </w:p>
    <w:p w:rsidR="005F3831" w:rsidRDefault="005F3831" w:rsidP="005F3831">
      <w:pPr>
        <w:autoSpaceDE w:val="0"/>
        <w:autoSpaceDN w:val="0"/>
        <w:adjustRightInd w:val="0"/>
        <w:rPr>
          <w:rFonts w:ascii="Arial" w:hAnsi="Arial" w:cs="Arial"/>
          <w:sz w:val="23"/>
          <w:szCs w:val="23"/>
          <w:lang w:val="el-GR"/>
        </w:rPr>
      </w:pPr>
    </w:p>
    <w:p w:rsidR="005F3831" w:rsidRPr="005F3831" w:rsidRDefault="005F3831" w:rsidP="005F3831">
      <w:pPr>
        <w:autoSpaceDE w:val="0"/>
        <w:autoSpaceDN w:val="0"/>
        <w:adjustRightInd w:val="0"/>
        <w:rPr>
          <w:rFonts w:ascii="Arial" w:hAnsi="Arial" w:cs="Arial"/>
          <w:b/>
          <w:sz w:val="23"/>
          <w:szCs w:val="23"/>
          <w:lang w:val="el-GR"/>
        </w:rPr>
      </w:pPr>
      <w:r w:rsidRPr="005F3831">
        <w:rPr>
          <w:rFonts w:ascii="Arial" w:hAnsi="Arial"/>
          <w:lang w:val="el-GR"/>
        </w:rPr>
        <w:t xml:space="preserve">ΠΣ-2: </w:t>
      </w:r>
      <w:r>
        <w:rPr>
          <w:rFonts w:ascii="Arial" w:hAnsi="Arial"/>
        </w:rPr>
        <w:t>O</w:t>
      </w:r>
      <w:r w:rsidRPr="005F3831">
        <w:rPr>
          <w:rFonts w:ascii="Arial" w:hAnsi="Arial"/>
          <w:lang w:val="el-GR"/>
        </w:rPr>
        <w:t xml:space="preserve"> </w:t>
      </w:r>
      <w:r>
        <w:rPr>
          <w:rFonts w:ascii="Arial" w:hAnsi="Arial"/>
          <w:lang w:val="el-GR"/>
        </w:rPr>
        <w:t xml:space="preserve">πελάτης δεν επιθυμεί επίσης να αγοράσει νέους υπολογιστές. Η εφαρμογή θα πρέπει να είναι ικανή να λειτουργήσει στους υπάρχοντες υπολογιστές οι οποίοι έχουν τα παρακάτω χαρακτηριστικά: </w:t>
      </w:r>
      <w:r w:rsidRPr="005F3831">
        <w:rPr>
          <w:rFonts w:ascii="Arial" w:hAnsi="Arial" w:cs="Arial"/>
          <w:b/>
          <w:sz w:val="23"/>
          <w:szCs w:val="23"/>
        </w:rPr>
        <w:t>Windows</w:t>
      </w:r>
      <w:r w:rsidRPr="005F3831">
        <w:rPr>
          <w:rFonts w:ascii="Arial" w:hAnsi="Arial" w:cs="Arial"/>
          <w:b/>
          <w:sz w:val="23"/>
          <w:szCs w:val="23"/>
          <w:lang w:val="el-GR"/>
        </w:rPr>
        <w:t xml:space="preserve"> </w:t>
      </w:r>
      <w:r w:rsidRPr="005F3831">
        <w:rPr>
          <w:rFonts w:ascii="Arial" w:hAnsi="Arial" w:cs="Arial"/>
          <w:b/>
          <w:sz w:val="23"/>
          <w:szCs w:val="23"/>
        </w:rPr>
        <w:t>XP</w:t>
      </w:r>
      <w:r w:rsidRPr="005F3831">
        <w:rPr>
          <w:rFonts w:ascii="Arial" w:hAnsi="Arial" w:cs="Arial"/>
          <w:b/>
          <w:sz w:val="23"/>
          <w:szCs w:val="23"/>
          <w:lang w:val="el-GR"/>
        </w:rPr>
        <w:t>,</w:t>
      </w:r>
      <w:r w:rsidRPr="005F3831">
        <w:rPr>
          <w:rFonts w:ascii="Arial" w:hAnsi="Arial" w:cs="Arial"/>
          <w:sz w:val="23"/>
          <w:szCs w:val="23"/>
          <w:lang w:val="el-GR"/>
        </w:rPr>
        <w:t xml:space="preserve"> </w:t>
      </w:r>
      <w:r w:rsidRPr="005F3831">
        <w:rPr>
          <w:rFonts w:ascii="Arial" w:hAnsi="Arial" w:cs="Arial"/>
          <w:b/>
          <w:sz w:val="23"/>
          <w:szCs w:val="23"/>
        </w:rPr>
        <w:t>Pentium</w:t>
      </w:r>
      <w:r w:rsidRPr="005F3831">
        <w:rPr>
          <w:rFonts w:ascii="Arial" w:hAnsi="Arial" w:cs="Arial"/>
          <w:b/>
          <w:sz w:val="23"/>
          <w:szCs w:val="23"/>
          <w:lang w:val="el-GR"/>
        </w:rPr>
        <w:t xml:space="preserve"> 2</w:t>
      </w:r>
      <w:r w:rsidRPr="005F3831">
        <w:rPr>
          <w:rFonts w:ascii="Arial" w:hAnsi="Arial" w:cs="Arial"/>
          <w:b/>
          <w:sz w:val="23"/>
          <w:szCs w:val="23"/>
        </w:rPr>
        <w:t>GHz</w:t>
      </w:r>
      <w:r w:rsidRPr="005F3831">
        <w:rPr>
          <w:rFonts w:ascii="Arial" w:hAnsi="Arial" w:cs="Arial"/>
          <w:b/>
          <w:sz w:val="23"/>
          <w:szCs w:val="23"/>
          <w:lang w:val="el-GR"/>
        </w:rPr>
        <w:t xml:space="preserve">, 4 </w:t>
      </w:r>
      <w:r w:rsidRPr="005F3831">
        <w:rPr>
          <w:rFonts w:ascii="Arial" w:hAnsi="Arial" w:cs="Arial"/>
          <w:b/>
          <w:sz w:val="23"/>
          <w:szCs w:val="23"/>
        </w:rPr>
        <w:t>GB</w:t>
      </w:r>
      <w:r w:rsidRPr="005F3831">
        <w:rPr>
          <w:rFonts w:ascii="Arial" w:hAnsi="Arial" w:cs="Arial"/>
          <w:b/>
          <w:sz w:val="23"/>
          <w:szCs w:val="23"/>
          <w:lang w:val="el-GR"/>
        </w:rPr>
        <w:t xml:space="preserve"> </w:t>
      </w:r>
      <w:r w:rsidRPr="005F3831">
        <w:rPr>
          <w:rFonts w:ascii="Arial" w:hAnsi="Arial" w:cs="Arial"/>
          <w:b/>
          <w:sz w:val="23"/>
          <w:szCs w:val="23"/>
        </w:rPr>
        <w:t>RAM</w:t>
      </w:r>
    </w:p>
    <w:p w:rsidR="005F3831" w:rsidRDefault="005F3831" w:rsidP="005F3831">
      <w:pPr>
        <w:autoSpaceDE w:val="0"/>
        <w:autoSpaceDN w:val="0"/>
        <w:adjustRightInd w:val="0"/>
        <w:rPr>
          <w:rFonts w:ascii="Arial" w:hAnsi="Arial" w:cs="Arial"/>
          <w:sz w:val="23"/>
          <w:szCs w:val="23"/>
          <w:lang w:val="el-GR"/>
        </w:rPr>
      </w:pPr>
    </w:p>
    <w:p w:rsidR="005F3831" w:rsidRPr="005F3831" w:rsidRDefault="005F3831" w:rsidP="005F3831">
      <w:pPr>
        <w:autoSpaceDE w:val="0"/>
        <w:autoSpaceDN w:val="0"/>
        <w:adjustRightInd w:val="0"/>
        <w:rPr>
          <w:rFonts w:ascii="Arial" w:hAnsi="Arial" w:cs="Arial"/>
          <w:sz w:val="23"/>
          <w:szCs w:val="23"/>
          <w:lang w:val="el-GR"/>
        </w:rPr>
      </w:pPr>
      <w:r>
        <w:rPr>
          <w:rFonts w:ascii="Arial" w:hAnsi="Arial" w:cs="Arial"/>
          <w:sz w:val="23"/>
          <w:szCs w:val="23"/>
          <w:lang w:val="el-GR"/>
        </w:rPr>
        <w:t xml:space="preserve">ΠΣ-3: Η γλώσσα προγραμματισμού που θα πρέπει να χρησιμοποιήσουμε είναι </w:t>
      </w:r>
      <w:r w:rsidRPr="005F3831">
        <w:rPr>
          <w:rFonts w:ascii="Arial" w:hAnsi="Arial" w:cs="Arial"/>
          <w:b/>
          <w:sz w:val="23"/>
          <w:szCs w:val="23"/>
        </w:rPr>
        <w:t>Java</w:t>
      </w:r>
    </w:p>
    <w:p w:rsidR="005F3831" w:rsidRPr="00363E03" w:rsidRDefault="005F3831" w:rsidP="005F3831">
      <w:pPr>
        <w:autoSpaceDE w:val="0"/>
        <w:autoSpaceDN w:val="0"/>
        <w:adjustRightInd w:val="0"/>
        <w:rPr>
          <w:rFonts w:ascii="Arial" w:hAnsi="Arial" w:cs="Arial"/>
          <w:sz w:val="23"/>
          <w:szCs w:val="23"/>
          <w:lang w:val="el-GR"/>
        </w:rPr>
      </w:pPr>
    </w:p>
    <w:p w:rsidR="005F3831" w:rsidRPr="00363E03" w:rsidRDefault="005F3831" w:rsidP="005F3831">
      <w:pPr>
        <w:autoSpaceDE w:val="0"/>
        <w:autoSpaceDN w:val="0"/>
        <w:adjustRightInd w:val="0"/>
        <w:rPr>
          <w:rFonts w:ascii="Arial" w:hAnsi="Arial" w:cs="Arial"/>
          <w:sz w:val="23"/>
          <w:szCs w:val="23"/>
          <w:lang w:val="el-GR"/>
        </w:rPr>
      </w:pPr>
      <w:r>
        <w:rPr>
          <w:rFonts w:ascii="Arial" w:hAnsi="Arial" w:cs="Arial"/>
          <w:sz w:val="23"/>
          <w:szCs w:val="23"/>
          <w:lang w:val="el-GR"/>
        </w:rPr>
        <w:t xml:space="preserve">ΠΣ-4: Πρέπει οπωσδήποτε να χρησιμοποιήσουμε μοντέλο σχεσιακής </w:t>
      </w:r>
      <w:r w:rsidRPr="005F3831">
        <w:rPr>
          <w:rFonts w:ascii="Arial" w:hAnsi="Arial" w:cs="Arial"/>
          <w:b/>
          <w:sz w:val="23"/>
          <w:szCs w:val="23"/>
          <w:lang w:val="el-GR"/>
        </w:rPr>
        <w:t>βάσης δεδομένων</w:t>
      </w:r>
      <w:r>
        <w:rPr>
          <w:rFonts w:ascii="Arial" w:hAnsi="Arial" w:cs="Arial"/>
          <w:sz w:val="23"/>
          <w:szCs w:val="23"/>
          <w:lang w:val="el-GR"/>
        </w:rPr>
        <w:t>.</w:t>
      </w:r>
    </w:p>
    <w:p w:rsidR="00281E80" w:rsidRPr="00363E03" w:rsidRDefault="00281E80" w:rsidP="005F3831">
      <w:pPr>
        <w:autoSpaceDE w:val="0"/>
        <w:autoSpaceDN w:val="0"/>
        <w:adjustRightInd w:val="0"/>
        <w:rPr>
          <w:rFonts w:ascii="Arial" w:hAnsi="Arial" w:cs="Arial"/>
          <w:sz w:val="23"/>
          <w:szCs w:val="23"/>
          <w:lang w:val="el-GR"/>
        </w:rPr>
      </w:pPr>
    </w:p>
    <w:p w:rsidR="00281E80" w:rsidRPr="00281E80" w:rsidRDefault="00281E80" w:rsidP="005F3831">
      <w:pPr>
        <w:autoSpaceDE w:val="0"/>
        <w:autoSpaceDN w:val="0"/>
        <w:adjustRightInd w:val="0"/>
        <w:rPr>
          <w:rFonts w:ascii="Arial" w:hAnsi="Arial" w:cs="Arial"/>
          <w:sz w:val="23"/>
          <w:szCs w:val="23"/>
          <w:lang w:val="el-GR"/>
        </w:rPr>
      </w:pPr>
      <w:r>
        <w:rPr>
          <w:rFonts w:ascii="Arial" w:hAnsi="Arial" w:cs="Arial"/>
          <w:sz w:val="23"/>
          <w:szCs w:val="23"/>
          <w:lang w:val="el-GR"/>
        </w:rPr>
        <w:t xml:space="preserve">ΠΣ-5: Θα πρέπει να ληφθεί υπόψη ότι οι χρήστες (πελάτες) έχουν πρόσβαση στην εφαρμογή μέσω </w:t>
      </w:r>
      <w:r w:rsidRPr="007676C3">
        <w:rPr>
          <w:rFonts w:ascii="Arial" w:hAnsi="Arial" w:cs="Arial"/>
          <w:b/>
          <w:sz w:val="23"/>
          <w:szCs w:val="23"/>
        </w:rPr>
        <w:t>ADSL</w:t>
      </w:r>
      <w:r w:rsidRPr="00281E80">
        <w:rPr>
          <w:rFonts w:ascii="Arial" w:hAnsi="Arial" w:cs="Arial"/>
          <w:sz w:val="23"/>
          <w:szCs w:val="23"/>
          <w:lang w:val="el-GR"/>
        </w:rPr>
        <w:t xml:space="preserve"> </w:t>
      </w:r>
      <w:r>
        <w:rPr>
          <w:rFonts w:ascii="Arial" w:hAnsi="Arial" w:cs="Arial"/>
          <w:sz w:val="23"/>
          <w:szCs w:val="23"/>
          <w:lang w:val="el-GR"/>
        </w:rPr>
        <w:t xml:space="preserve">γραμμής τουλάχιστον </w:t>
      </w:r>
      <w:r w:rsidRPr="007676C3">
        <w:rPr>
          <w:rFonts w:ascii="Arial" w:hAnsi="Arial" w:cs="Arial"/>
          <w:b/>
          <w:sz w:val="23"/>
          <w:szCs w:val="23"/>
          <w:lang w:val="el-GR"/>
        </w:rPr>
        <w:t>2</w:t>
      </w:r>
      <w:r w:rsidRPr="007676C3">
        <w:rPr>
          <w:rFonts w:ascii="Arial" w:hAnsi="Arial" w:cs="Arial"/>
          <w:b/>
          <w:sz w:val="23"/>
          <w:szCs w:val="23"/>
        </w:rPr>
        <w:t>MBPS</w:t>
      </w:r>
      <w:r w:rsidRPr="00281E80">
        <w:rPr>
          <w:rFonts w:ascii="Arial" w:hAnsi="Arial" w:cs="Arial"/>
          <w:sz w:val="23"/>
          <w:szCs w:val="23"/>
          <w:lang w:val="el-GR"/>
        </w:rPr>
        <w:t>.</w:t>
      </w:r>
    </w:p>
    <w:p w:rsidR="00281E80" w:rsidRPr="00281E80" w:rsidRDefault="00281E80" w:rsidP="005F3831">
      <w:pPr>
        <w:autoSpaceDE w:val="0"/>
        <w:autoSpaceDN w:val="0"/>
        <w:adjustRightInd w:val="0"/>
        <w:rPr>
          <w:rFonts w:ascii="Arial" w:hAnsi="Arial" w:cs="Arial"/>
          <w:sz w:val="23"/>
          <w:szCs w:val="23"/>
          <w:lang w:val="el-GR"/>
        </w:rPr>
      </w:pPr>
    </w:p>
    <w:p w:rsidR="00281E80" w:rsidRPr="00281E80" w:rsidRDefault="00281E80" w:rsidP="005F3831">
      <w:pPr>
        <w:autoSpaceDE w:val="0"/>
        <w:autoSpaceDN w:val="0"/>
        <w:adjustRightInd w:val="0"/>
        <w:rPr>
          <w:rFonts w:ascii="Arial" w:hAnsi="Arial" w:cs="Arial"/>
          <w:b/>
          <w:sz w:val="23"/>
          <w:szCs w:val="23"/>
          <w:lang w:val="el-GR"/>
        </w:rPr>
      </w:pPr>
      <w:r>
        <w:rPr>
          <w:rFonts w:ascii="Arial" w:hAnsi="Arial" w:cs="Arial"/>
          <w:sz w:val="23"/>
          <w:szCs w:val="23"/>
          <w:lang w:val="el-GR"/>
        </w:rPr>
        <w:t xml:space="preserve">ΠΣ-6: Θα πρέπει να ληφθεί υπόψη ότι ο ιδιοκτήτης και οι υπάλληλοι έχουν πρόσβαση στην εφαρμογή από δίκτυο </w:t>
      </w:r>
      <w:r w:rsidRPr="007676C3">
        <w:rPr>
          <w:rFonts w:ascii="Arial" w:hAnsi="Arial" w:cs="Arial"/>
          <w:b/>
          <w:sz w:val="23"/>
          <w:szCs w:val="23"/>
        </w:rPr>
        <w:t>LAN</w:t>
      </w:r>
      <w:r w:rsidRPr="007676C3">
        <w:rPr>
          <w:rFonts w:ascii="Arial" w:hAnsi="Arial" w:cs="Arial"/>
          <w:b/>
          <w:sz w:val="23"/>
          <w:szCs w:val="23"/>
          <w:lang w:val="el-GR"/>
        </w:rPr>
        <w:t xml:space="preserve"> 1</w:t>
      </w:r>
      <w:r w:rsidRPr="007676C3">
        <w:rPr>
          <w:rFonts w:ascii="Arial" w:hAnsi="Arial" w:cs="Arial"/>
          <w:b/>
          <w:sz w:val="23"/>
          <w:szCs w:val="23"/>
        </w:rPr>
        <w:t>GBps</w:t>
      </w:r>
      <w:r w:rsidRPr="00281E80">
        <w:rPr>
          <w:rFonts w:ascii="Arial" w:hAnsi="Arial" w:cs="Arial"/>
          <w:sz w:val="23"/>
          <w:szCs w:val="23"/>
          <w:lang w:val="el-GR"/>
        </w:rPr>
        <w:t>.</w:t>
      </w:r>
    </w:p>
    <w:p w:rsidR="005F3831" w:rsidRDefault="005F3831" w:rsidP="005F3831">
      <w:pPr>
        <w:pStyle w:val="template"/>
        <w:spacing w:after="120"/>
        <w:jc w:val="both"/>
        <w:rPr>
          <w:rFonts w:cs="Arial"/>
          <w:color w:val="FF0000"/>
          <w:lang w:val="el-GR"/>
        </w:rPr>
      </w:pPr>
    </w:p>
    <w:p w:rsidR="0081302B" w:rsidRPr="00281E80" w:rsidRDefault="00A62CBC" w:rsidP="00F42437">
      <w:pPr>
        <w:pStyle w:val="2"/>
        <w:rPr>
          <w:color w:val="FF0000"/>
        </w:rPr>
      </w:pPr>
      <w:bookmarkStart w:id="75" w:name="_Toc348263902"/>
      <w:bookmarkStart w:id="76" w:name="_Toc348268619"/>
      <w:r w:rsidRPr="005F3831">
        <w:t>4</w:t>
      </w:r>
      <w:r w:rsidR="0081302B" w:rsidRPr="005F3831">
        <w:t>.3</w:t>
      </w:r>
      <w:r w:rsidR="0081302B" w:rsidRPr="005F3831">
        <w:tab/>
        <w:t>Προϋποθέσεις - Εξαρτήσεις</w:t>
      </w:r>
      <w:bookmarkEnd w:id="73"/>
      <w:bookmarkEnd w:id="75"/>
      <w:bookmarkEnd w:id="76"/>
    </w:p>
    <w:p w:rsidR="00AE1AF7" w:rsidRPr="003F024C" w:rsidRDefault="00AE1AF7" w:rsidP="0081302B">
      <w:pPr>
        <w:pStyle w:val="template"/>
        <w:spacing w:after="120"/>
        <w:jc w:val="both"/>
        <w:rPr>
          <w:rFonts w:cs="Arial"/>
          <w:color w:val="FF0000"/>
          <w:lang w:val="el-GR"/>
        </w:rPr>
      </w:pPr>
    </w:p>
    <w:p w:rsidR="00BD42DE" w:rsidRPr="002D79B4" w:rsidRDefault="00BD42DE" w:rsidP="00BD42DE">
      <w:pPr>
        <w:pStyle w:val="123"/>
        <w:rPr>
          <w:color w:val="auto"/>
        </w:rPr>
      </w:pPr>
      <w:r w:rsidRPr="002D79B4">
        <w:rPr>
          <w:color w:val="auto"/>
        </w:rPr>
        <w:t>ΕΞ-1:</w:t>
      </w:r>
      <w:r w:rsidRPr="002D79B4">
        <w:rPr>
          <w:color w:val="auto"/>
        </w:rPr>
        <w:tab/>
        <w:t>Η λειτουργία της εφαρμογής εξαρτάται από το κατά πόσο οι χρήστες είναι επιμελείς ως προς την εισαγωγή των στοιχείων στη βάση δεδομένων</w:t>
      </w:r>
    </w:p>
    <w:p w:rsidR="005F3831" w:rsidRDefault="005F3831" w:rsidP="00BD42DE">
      <w:pPr>
        <w:pStyle w:val="123"/>
        <w:rPr>
          <w:color w:val="auto"/>
        </w:rPr>
      </w:pPr>
    </w:p>
    <w:p w:rsidR="00BD42DE" w:rsidRDefault="00BD42DE" w:rsidP="00BD42DE">
      <w:pPr>
        <w:pStyle w:val="123"/>
        <w:rPr>
          <w:color w:val="auto"/>
        </w:rPr>
      </w:pPr>
      <w:r w:rsidRPr="002D79B4">
        <w:rPr>
          <w:color w:val="auto"/>
        </w:rPr>
        <w:t>ΕΞ-2:</w:t>
      </w:r>
      <w:r w:rsidRPr="002D79B4">
        <w:rPr>
          <w:color w:val="auto"/>
        </w:rPr>
        <w:tab/>
        <w:t>Η λειτουργία της εφαρμογής εξαρτάται από το κατά πόσο ενημερώνεται και εναρμονίζεται με νέους νόμους. Είναι υποχρέωση της εταιρείας να επιβεβαιώνει ότι όντως η εφαρμογή ανταποκρίνεται στις νομικές απαιτήσεις.</w:t>
      </w:r>
    </w:p>
    <w:p w:rsidR="005F3831" w:rsidRDefault="005F3831" w:rsidP="00BD42DE">
      <w:pPr>
        <w:pStyle w:val="123"/>
        <w:rPr>
          <w:color w:val="auto"/>
        </w:rPr>
      </w:pPr>
    </w:p>
    <w:p w:rsidR="00BD42DE" w:rsidRDefault="00BD42DE" w:rsidP="00BD42DE">
      <w:pPr>
        <w:pStyle w:val="123"/>
        <w:rPr>
          <w:color w:val="auto"/>
        </w:rPr>
      </w:pPr>
      <w:r>
        <w:rPr>
          <w:color w:val="auto"/>
        </w:rPr>
        <w:t>ΕΞ-3</w:t>
      </w:r>
      <w:r w:rsidRPr="002D79B4">
        <w:rPr>
          <w:color w:val="auto"/>
        </w:rPr>
        <w:t>:</w:t>
      </w:r>
      <w:r w:rsidRPr="002D79B4">
        <w:rPr>
          <w:color w:val="auto"/>
        </w:rPr>
        <w:tab/>
      </w:r>
      <w:r>
        <w:rPr>
          <w:color w:val="auto"/>
        </w:rPr>
        <w:t>Το λογισμικό θα πρέπει να είναι σε λειτουργία</w:t>
      </w:r>
      <w:r w:rsidRPr="005F3831">
        <w:rPr>
          <w:b/>
          <w:color w:val="auto"/>
        </w:rPr>
        <w:t xml:space="preserve"> 24</w:t>
      </w:r>
      <w:r w:rsidRPr="005F3831">
        <w:rPr>
          <w:b/>
          <w:color w:val="auto"/>
          <w:lang w:val="en-US"/>
        </w:rPr>
        <w:t>x</w:t>
      </w:r>
      <w:r w:rsidRPr="005F3831">
        <w:rPr>
          <w:b/>
          <w:color w:val="auto"/>
        </w:rPr>
        <w:t>7</w:t>
      </w:r>
      <w:r w:rsidRPr="005F3831">
        <w:rPr>
          <w:b/>
          <w:color w:val="auto"/>
          <w:lang w:val="en-US"/>
        </w:rPr>
        <w:t>x</w:t>
      </w:r>
      <w:r w:rsidRPr="005F3831">
        <w:rPr>
          <w:b/>
          <w:color w:val="auto"/>
        </w:rPr>
        <w:t>365</w:t>
      </w:r>
    </w:p>
    <w:p w:rsidR="005F3831" w:rsidRDefault="005F3831" w:rsidP="00BD42DE">
      <w:pPr>
        <w:pStyle w:val="123"/>
        <w:rPr>
          <w:color w:val="auto"/>
        </w:rPr>
      </w:pPr>
    </w:p>
    <w:p w:rsidR="00BD42DE" w:rsidRPr="00BD42DE" w:rsidRDefault="00BD42DE" w:rsidP="00BD42DE">
      <w:pPr>
        <w:pStyle w:val="123"/>
        <w:rPr>
          <w:color w:val="auto"/>
        </w:rPr>
      </w:pPr>
      <w:r>
        <w:rPr>
          <w:color w:val="auto"/>
        </w:rPr>
        <w:t>ΕΞ-4:</w:t>
      </w:r>
      <w:r>
        <w:rPr>
          <w:color w:val="auto"/>
        </w:rPr>
        <w:tab/>
        <w:t>Το λογισμικό θα πρέπει να μπορεί να εξυπηρετεί κάθε συναλλαγή σε χρόνο</w:t>
      </w:r>
      <w:r w:rsidRPr="005F3831">
        <w:rPr>
          <w:b/>
          <w:color w:val="auto"/>
        </w:rPr>
        <w:t xml:space="preserve"> &lt;10 </w:t>
      </w:r>
      <w:r w:rsidRPr="005F3831">
        <w:rPr>
          <w:b/>
          <w:color w:val="auto"/>
          <w:lang w:val="en-US"/>
        </w:rPr>
        <w:t>sec</w:t>
      </w:r>
    </w:p>
    <w:p w:rsidR="005F3831" w:rsidRDefault="005F3831" w:rsidP="00BD42DE">
      <w:pPr>
        <w:pStyle w:val="123"/>
        <w:rPr>
          <w:color w:val="auto"/>
        </w:rPr>
      </w:pPr>
    </w:p>
    <w:p w:rsidR="00BD42DE" w:rsidRPr="00BD42DE" w:rsidRDefault="00BD42DE" w:rsidP="00BD42DE">
      <w:pPr>
        <w:pStyle w:val="123"/>
        <w:rPr>
          <w:color w:val="auto"/>
        </w:rPr>
      </w:pPr>
      <w:r>
        <w:rPr>
          <w:color w:val="auto"/>
        </w:rPr>
        <w:t xml:space="preserve">ΕΞ-5: Το λογισμικό στο σύνολό του θα πρέπει να μπορεί να εξυπηρετήσει </w:t>
      </w:r>
      <w:r w:rsidRPr="005F3831">
        <w:rPr>
          <w:b/>
          <w:color w:val="auto"/>
        </w:rPr>
        <w:t>100 ασύγχρονους χρήστες</w:t>
      </w:r>
      <w:r>
        <w:rPr>
          <w:color w:val="auto"/>
        </w:rPr>
        <w:t xml:space="preserve"> τουλάχιστον.</w:t>
      </w:r>
    </w:p>
    <w:p w:rsidR="00BD42DE" w:rsidRPr="00F931ED" w:rsidRDefault="00BD42DE" w:rsidP="00AE1AF7">
      <w:pPr>
        <w:autoSpaceDE w:val="0"/>
        <w:autoSpaceDN w:val="0"/>
        <w:adjustRightInd w:val="0"/>
        <w:rPr>
          <w:rFonts w:ascii="Arial" w:hAnsi="Arial" w:cs="Arial"/>
          <w:sz w:val="23"/>
          <w:szCs w:val="23"/>
          <w:lang w:val="el-GR"/>
        </w:rPr>
      </w:pPr>
    </w:p>
    <w:p w:rsidR="00E70EE7" w:rsidRPr="00F931ED" w:rsidRDefault="00E70EE7" w:rsidP="00AE1AF7">
      <w:pPr>
        <w:autoSpaceDE w:val="0"/>
        <w:autoSpaceDN w:val="0"/>
        <w:adjustRightInd w:val="0"/>
        <w:rPr>
          <w:rFonts w:ascii="Arial" w:hAnsi="Arial" w:cs="Arial"/>
          <w:sz w:val="23"/>
          <w:szCs w:val="23"/>
          <w:lang w:val="el-GR"/>
        </w:rPr>
      </w:pPr>
    </w:p>
    <w:p w:rsidR="00E70EE7" w:rsidRPr="00F931ED" w:rsidRDefault="00E70EE7" w:rsidP="00AE1AF7">
      <w:pPr>
        <w:autoSpaceDE w:val="0"/>
        <w:autoSpaceDN w:val="0"/>
        <w:adjustRightInd w:val="0"/>
        <w:rPr>
          <w:rFonts w:ascii="Arial" w:hAnsi="Arial" w:cs="Arial"/>
          <w:sz w:val="23"/>
          <w:szCs w:val="23"/>
          <w:lang w:val="el-GR"/>
        </w:rPr>
      </w:pPr>
    </w:p>
    <w:p w:rsidR="00E70EE7" w:rsidRPr="00F931ED" w:rsidRDefault="00E70EE7" w:rsidP="00AE1AF7">
      <w:pPr>
        <w:autoSpaceDE w:val="0"/>
        <w:autoSpaceDN w:val="0"/>
        <w:adjustRightInd w:val="0"/>
        <w:rPr>
          <w:rFonts w:ascii="Arial" w:hAnsi="Arial" w:cs="Arial"/>
          <w:sz w:val="23"/>
          <w:szCs w:val="23"/>
          <w:lang w:val="el-GR"/>
        </w:rPr>
      </w:pPr>
    </w:p>
    <w:p w:rsidR="00AE1AF7" w:rsidRPr="003F024C" w:rsidRDefault="00AE1AF7" w:rsidP="0081302B">
      <w:pPr>
        <w:pStyle w:val="template"/>
        <w:spacing w:after="120"/>
        <w:jc w:val="both"/>
        <w:rPr>
          <w:rFonts w:cs="Arial"/>
          <w:color w:val="FF0000"/>
          <w:lang w:val="el-GR"/>
        </w:rPr>
      </w:pPr>
    </w:p>
    <w:p w:rsidR="00A62CBC" w:rsidRPr="00F42437" w:rsidRDefault="00A62CBC" w:rsidP="00F42437">
      <w:pPr>
        <w:pStyle w:val="2"/>
      </w:pPr>
      <w:bookmarkStart w:id="77" w:name="_Toc182123201"/>
      <w:bookmarkStart w:id="78" w:name="_Toc348263903"/>
      <w:bookmarkStart w:id="79" w:name="_Toc348268620"/>
      <w:r w:rsidRPr="00F42437">
        <w:lastRenderedPageBreak/>
        <w:t>4.4</w:t>
      </w:r>
      <w:r w:rsidRPr="00F42437">
        <w:tab/>
        <w:t>Απαιτήσεις για τις εξωτερικές διεπαφές</w:t>
      </w:r>
      <w:bookmarkEnd w:id="77"/>
      <w:bookmarkEnd w:id="78"/>
      <w:bookmarkEnd w:id="79"/>
    </w:p>
    <w:p w:rsidR="00A62CBC" w:rsidRPr="003F024C" w:rsidRDefault="00A62CBC" w:rsidP="00A62CBC">
      <w:pPr>
        <w:pStyle w:val="3"/>
        <w:rPr>
          <w:rFonts w:ascii="Arial" w:hAnsi="Arial" w:cs="Arial"/>
          <w:lang w:val="el-GR"/>
        </w:rPr>
      </w:pPr>
      <w:bookmarkStart w:id="80" w:name="_Toc182123202"/>
      <w:bookmarkStart w:id="81" w:name="_Toc348263904"/>
      <w:bookmarkStart w:id="82" w:name="_Toc348268621"/>
      <w:r w:rsidRPr="003F024C">
        <w:rPr>
          <w:rFonts w:ascii="Arial" w:hAnsi="Arial" w:cs="Arial"/>
          <w:lang w:val="el-GR"/>
        </w:rPr>
        <w:t>4.4.1</w:t>
      </w:r>
      <w:r w:rsidRPr="003F024C">
        <w:rPr>
          <w:rFonts w:ascii="Arial" w:hAnsi="Arial" w:cs="Arial"/>
          <w:lang w:val="el-GR"/>
        </w:rPr>
        <w:tab/>
        <w:t>Διεπαφή χρήστη</w:t>
      </w:r>
      <w:bookmarkEnd w:id="80"/>
      <w:bookmarkEnd w:id="81"/>
      <w:bookmarkEnd w:id="82"/>
    </w:p>
    <w:p w:rsidR="00E70EE7" w:rsidRPr="00307778" w:rsidRDefault="00E70EE7" w:rsidP="00E70EE7">
      <w:pPr>
        <w:autoSpaceDE w:val="0"/>
        <w:autoSpaceDN w:val="0"/>
        <w:adjustRightInd w:val="0"/>
        <w:rPr>
          <w:rFonts w:ascii="Arial" w:hAnsi="Arial" w:cs="Arial"/>
          <w:color w:val="FF0000"/>
          <w:sz w:val="23"/>
          <w:szCs w:val="23"/>
          <w:lang w:val="el-GR"/>
        </w:rPr>
      </w:pPr>
    </w:p>
    <w:p w:rsidR="00F87543" w:rsidRPr="00D354EF" w:rsidRDefault="00E70EE7" w:rsidP="00E70EE7">
      <w:pPr>
        <w:autoSpaceDE w:val="0"/>
        <w:autoSpaceDN w:val="0"/>
        <w:adjustRightInd w:val="0"/>
        <w:rPr>
          <w:rFonts w:ascii="Arial" w:hAnsi="Arial" w:cs="Arial"/>
          <w:szCs w:val="22"/>
          <w:lang w:val="el-GR"/>
        </w:rPr>
      </w:pPr>
      <w:r w:rsidRPr="00D354EF">
        <w:rPr>
          <w:rFonts w:ascii="Arial" w:hAnsi="Arial" w:cs="Arial"/>
          <w:szCs w:val="22"/>
          <w:lang w:val="el-GR"/>
        </w:rPr>
        <w:t>Το σύστημα θα πρέπει να υλοποιεί δύο περιβάλλοντα διεπαφών με το χρήστη</w:t>
      </w:r>
      <w:r w:rsidR="00F87543" w:rsidRPr="00D354EF">
        <w:rPr>
          <w:rFonts w:ascii="Arial" w:hAnsi="Arial" w:cs="Arial"/>
          <w:szCs w:val="22"/>
          <w:lang w:val="el-GR"/>
        </w:rPr>
        <w:t xml:space="preserve">, ένα σε μορφή </w:t>
      </w:r>
      <w:r w:rsidR="00F87543" w:rsidRPr="00D354EF">
        <w:rPr>
          <w:rFonts w:ascii="Arial" w:hAnsi="Arial" w:cs="Arial"/>
          <w:b/>
          <w:szCs w:val="22"/>
        </w:rPr>
        <w:t>web</w:t>
      </w:r>
      <w:r w:rsidR="00F87543" w:rsidRPr="00D354EF">
        <w:rPr>
          <w:rFonts w:ascii="Arial" w:hAnsi="Arial" w:cs="Arial"/>
          <w:szCs w:val="22"/>
          <w:lang w:val="el-GR"/>
        </w:rPr>
        <w:t xml:space="preserve"> και ένα σε </w:t>
      </w:r>
      <w:r w:rsidR="00F87543" w:rsidRPr="00D354EF">
        <w:rPr>
          <w:rFonts w:ascii="Arial" w:hAnsi="Arial" w:cs="Arial"/>
          <w:b/>
          <w:szCs w:val="22"/>
          <w:lang w:val="el-GR"/>
        </w:rPr>
        <w:t>μορφή καρτελών.</w:t>
      </w:r>
      <w:r w:rsidR="00F87543" w:rsidRPr="00D354EF">
        <w:rPr>
          <w:rFonts w:ascii="Arial" w:hAnsi="Arial" w:cs="Arial"/>
          <w:szCs w:val="22"/>
          <w:lang w:val="el-GR"/>
        </w:rPr>
        <w:t xml:space="preserve"> </w:t>
      </w:r>
    </w:p>
    <w:p w:rsidR="00F87543" w:rsidRPr="00D354EF" w:rsidRDefault="00F87543" w:rsidP="00E70EE7">
      <w:pPr>
        <w:autoSpaceDE w:val="0"/>
        <w:autoSpaceDN w:val="0"/>
        <w:adjustRightInd w:val="0"/>
        <w:rPr>
          <w:rFonts w:ascii="Arial" w:hAnsi="Arial" w:cs="Arial"/>
          <w:szCs w:val="22"/>
          <w:lang w:val="el-GR"/>
        </w:rPr>
      </w:pPr>
    </w:p>
    <w:p w:rsidR="00E70EE7" w:rsidRPr="00D354EF" w:rsidRDefault="00F87543" w:rsidP="00E70EE7">
      <w:pPr>
        <w:autoSpaceDE w:val="0"/>
        <w:autoSpaceDN w:val="0"/>
        <w:adjustRightInd w:val="0"/>
        <w:rPr>
          <w:rFonts w:ascii="Arial" w:hAnsi="Arial" w:cs="Arial"/>
          <w:szCs w:val="22"/>
          <w:lang w:val="el-GR"/>
        </w:rPr>
      </w:pPr>
      <w:r w:rsidRPr="00D354EF">
        <w:rPr>
          <w:rFonts w:ascii="Arial" w:hAnsi="Arial" w:cs="Arial"/>
          <w:szCs w:val="22"/>
          <w:lang w:val="el-GR"/>
        </w:rPr>
        <w:t>Το</w:t>
      </w:r>
      <w:r w:rsidR="00E70EE7" w:rsidRPr="00D354EF">
        <w:rPr>
          <w:rFonts w:ascii="Arial" w:hAnsi="Arial" w:cs="Arial"/>
          <w:szCs w:val="22"/>
          <w:lang w:val="el-GR"/>
        </w:rPr>
        <w:t xml:space="preserve"> </w:t>
      </w:r>
      <w:r w:rsidR="00E70EE7" w:rsidRPr="00D354EF">
        <w:rPr>
          <w:rFonts w:ascii="Arial" w:hAnsi="Arial" w:cs="Arial"/>
          <w:szCs w:val="22"/>
        </w:rPr>
        <w:t>Web</w:t>
      </w:r>
      <w:r w:rsidR="00E70EE7" w:rsidRPr="00D354EF">
        <w:rPr>
          <w:rFonts w:ascii="Arial" w:hAnsi="Arial" w:cs="Arial"/>
          <w:szCs w:val="22"/>
          <w:lang w:val="el-GR"/>
        </w:rPr>
        <w:t xml:space="preserve"> </w:t>
      </w:r>
      <w:r w:rsidR="00E70EE7" w:rsidRPr="00D354EF">
        <w:rPr>
          <w:rFonts w:ascii="Arial" w:hAnsi="Arial" w:cs="Arial"/>
          <w:szCs w:val="22"/>
        </w:rPr>
        <w:t>Interface</w:t>
      </w:r>
      <w:r w:rsidR="00E70EE7" w:rsidRPr="00D354EF">
        <w:rPr>
          <w:rFonts w:ascii="Arial" w:hAnsi="Arial" w:cs="Arial"/>
          <w:szCs w:val="22"/>
          <w:lang w:val="el-GR"/>
        </w:rPr>
        <w:t xml:space="preserve"> θα περιλαμβάνει όλες τις λειτουργίες που μπορεί να πραγματοποιήσει ο πελάτης</w:t>
      </w:r>
      <w:r w:rsidRPr="00D354EF">
        <w:rPr>
          <w:rFonts w:ascii="Arial" w:hAnsi="Arial" w:cs="Arial"/>
          <w:szCs w:val="22"/>
          <w:lang w:val="el-GR"/>
        </w:rPr>
        <w:t xml:space="preserve">. Το συγκεκριμένο </w:t>
      </w:r>
      <w:r w:rsidRPr="00D354EF">
        <w:rPr>
          <w:rFonts w:ascii="Arial" w:hAnsi="Arial" w:cs="Arial"/>
          <w:szCs w:val="22"/>
        </w:rPr>
        <w:t>web</w:t>
      </w:r>
      <w:r w:rsidRPr="00D354EF">
        <w:rPr>
          <w:rFonts w:ascii="Arial" w:hAnsi="Arial" w:cs="Arial"/>
          <w:szCs w:val="22"/>
          <w:lang w:val="el-GR"/>
        </w:rPr>
        <w:t xml:space="preserve"> </w:t>
      </w:r>
      <w:r w:rsidRPr="00D354EF">
        <w:rPr>
          <w:rFonts w:ascii="Arial" w:hAnsi="Arial" w:cs="Arial"/>
          <w:szCs w:val="22"/>
        </w:rPr>
        <w:t>interface</w:t>
      </w:r>
      <w:r w:rsidRPr="00D354EF">
        <w:rPr>
          <w:rFonts w:ascii="Arial" w:hAnsi="Arial" w:cs="Arial"/>
          <w:szCs w:val="22"/>
          <w:lang w:val="el-GR"/>
        </w:rPr>
        <w:t xml:space="preserve"> θα πρέπει να ενσωματοθεί σε μια </w:t>
      </w:r>
      <w:r w:rsidRPr="00D354EF">
        <w:rPr>
          <w:rFonts w:ascii="Arial" w:hAnsi="Arial" w:cs="Arial"/>
          <w:szCs w:val="22"/>
        </w:rPr>
        <w:t>web</w:t>
      </w:r>
      <w:r w:rsidRPr="00D354EF">
        <w:rPr>
          <w:rFonts w:ascii="Arial" w:hAnsi="Arial" w:cs="Arial"/>
          <w:szCs w:val="22"/>
          <w:lang w:val="el-GR"/>
        </w:rPr>
        <w:t xml:space="preserve"> σελίδα η οποία θα διαφημίζει την επιχείρηση του πελάτη πχ. </w:t>
      </w:r>
      <w:hyperlink r:id="rId14" w:history="1">
        <w:r w:rsidRPr="00D354EF">
          <w:rPr>
            <w:rStyle w:val="-"/>
            <w:rFonts w:ascii="Arial" w:hAnsi="Arial" w:cs="Arial"/>
            <w:szCs w:val="22"/>
          </w:rPr>
          <w:t>www</w:t>
        </w:r>
        <w:r w:rsidRPr="00D354EF">
          <w:rPr>
            <w:rStyle w:val="-"/>
            <w:rFonts w:ascii="Arial" w:hAnsi="Arial" w:cs="Arial"/>
            <w:szCs w:val="22"/>
            <w:lang w:val="el-GR"/>
          </w:rPr>
          <w:t>.</w:t>
        </w:r>
        <w:r w:rsidRPr="00D354EF">
          <w:rPr>
            <w:rStyle w:val="-"/>
            <w:rFonts w:ascii="Arial" w:hAnsi="Arial" w:cs="Arial"/>
            <w:szCs w:val="22"/>
          </w:rPr>
          <w:t>alma</w:t>
        </w:r>
        <w:r w:rsidRPr="00D354EF">
          <w:rPr>
            <w:rStyle w:val="-"/>
            <w:rFonts w:ascii="Arial" w:hAnsi="Arial" w:cs="Arial"/>
            <w:szCs w:val="22"/>
            <w:lang w:val="el-GR"/>
          </w:rPr>
          <w:t>-</w:t>
        </w:r>
        <w:r w:rsidRPr="00D354EF">
          <w:rPr>
            <w:rStyle w:val="-"/>
            <w:rFonts w:ascii="Arial" w:hAnsi="Arial" w:cs="Arial"/>
            <w:szCs w:val="22"/>
          </w:rPr>
          <w:t>libre</w:t>
        </w:r>
        <w:r w:rsidRPr="00D354EF">
          <w:rPr>
            <w:rStyle w:val="-"/>
            <w:rFonts w:ascii="Arial" w:hAnsi="Arial" w:cs="Arial"/>
            <w:szCs w:val="22"/>
            <w:lang w:val="el-GR"/>
          </w:rPr>
          <w:t>.</w:t>
        </w:r>
        <w:r w:rsidRPr="00D354EF">
          <w:rPr>
            <w:rStyle w:val="-"/>
            <w:rFonts w:ascii="Arial" w:hAnsi="Arial" w:cs="Arial"/>
            <w:szCs w:val="22"/>
          </w:rPr>
          <w:t>gr</w:t>
        </w:r>
      </w:hyperlink>
      <w:r w:rsidRPr="00D354EF">
        <w:rPr>
          <w:rFonts w:ascii="Arial" w:hAnsi="Arial" w:cs="Arial"/>
          <w:szCs w:val="22"/>
          <w:lang w:val="el-GR"/>
        </w:rPr>
        <w:t xml:space="preserve">. Μεταξύ των πληροφοριών της επιχείρησης θα υπάρχει ένα κουμπί που θα γράφει </w:t>
      </w:r>
      <w:r w:rsidRPr="00D354EF">
        <w:rPr>
          <w:rFonts w:ascii="Arial" w:hAnsi="Arial" w:cs="Arial"/>
          <w:b/>
          <w:szCs w:val="22"/>
          <w:lang w:val="el-GR"/>
        </w:rPr>
        <w:t>«Κάντε Κράτηση»</w:t>
      </w:r>
      <w:r w:rsidRPr="00D354EF">
        <w:rPr>
          <w:rFonts w:ascii="Arial" w:hAnsi="Arial" w:cs="Arial"/>
          <w:szCs w:val="22"/>
          <w:lang w:val="el-GR"/>
        </w:rPr>
        <w:t xml:space="preserve"> το οποίο όταν θα επιλέγεται θα οδηγεί τον χρήστη σε μια φόρμα δεδομένων όπου θα πρέπει να πληκτρολογήσει τις πληροφορίες για την κράτησή του (</w:t>
      </w:r>
      <w:r w:rsidRPr="00D354EF">
        <w:rPr>
          <w:rFonts w:ascii="Arial" w:hAnsi="Arial" w:cs="Arial"/>
          <w:szCs w:val="22"/>
        </w:rPr>
        <w:t>checkin</w:t>
      </w:r>
      <w:r w:rsidRPr="00D354EF">
        <w:rPr>
          <w:rFonts w:ascii="Arial" w:hAnsi="Arial" w:cs="Arial"/>
          <w:szCs w:val="22"/>
          <w:lang w:val="el-GR"/>
        </w:rPr>
        <w:t>-</w:t>
      </w:r>
      <w:r w:rsidRPr="00D354EF">
        <w:rPr>
          <w:rFonts w:ascii="Arial" w:hAnsi="Arial" w:cs="Arial"/>
          <w:szCs w:val="22"/>
        </w:rPr>
        <w:t>date</w:t>
      </w:r>
      <w:r w:rsidRPr="00D354EF">
        <w:rPr>
          <w:rFonts w:ascii="Arial" w:hAnsi="Arial" w:cs="Arial"/>
          <w:szCs w:val="22"/>
          <w:lang w:val="el-GR"/>
        </w:rPr>
        <w:t xml:space="preserve">, </w:t>
      </w:r>
      <w:r w:rsidRPr="00D354EF">
        <w:rPr>
          <w:rFonts w:ascii="Arial" w:hAnsi="Arial" w:cs="Arial"/>
          <w:szCs w:val="22"/>
        </w:rPr>
        <w:t>checkout</w:t>
      </w:r>
      <w:r w:rsidRPr="00D354EF">
        <w:rPr>
          <w:rFonts w:ascii="Arial" w:hAnsi="Arial" w:cs="Arial"/>
          <w:szCs w:val="22"/>
          <w:lang w:val="el-GR"/>
        </w:rPr>
        <w:t>-</w:t>
      </w:r>
      <w:r w:rsidRPr="00D354EF">
        <w:rPr>
          <w:rFonts w:ascii="Arial" w:hAnsi="Arial" w:cs="Arial"/>
          <w:szCs w:val="22"/>
        </w:rPr>
        <w:t>date</w:t>
      </w:r>
      <w:r w:rsidRPr="00D354EF">
        <w:rPr>
          <w:rFonts w:ascii="Arial" w:hAnsi="Arial" w:cs="Arial"/>
          <w:szCs w:val="22"/>
          <w:lang w:val="el-GR"/>
        </w:rPr>
        <w:t>, κρεβάτια και τα προσωπικά του στοιχεία.</w:t>
      </w:r>
    </w:p>
    <w:p w:rsidR="00F87543" w:rsidRPr="00D354EF" w:rsidRDefault="00F87543" w:rsidP="00E70EE7">
      <w:pPr>
        <w:autoSpaceDE w:val="0"/>
        <w:autoSpaceDN w:val="0"/>
        <w:adjustRightInd w:val="0"/>
        <w:rPr>
          <w:rFonts w:ascii="Arial" w:hAnsi="Arial" w:cs="Arial"/>
          <w:szCs w:val="22"/>
          <w:lang w:val="el-GR"/>
        </w:rPr>
      </w:pPr>
    </w:p>
    <w:p w:rsidR="00F87543" w:rsidRPr="00D354EF" w:rsidRDefault="00F87543" w:rsidP="00E70EE7">
      <w:pPr>
        <w:autoSpaceDE w:val="0"/>
        <w:autoSpaceDN w:val="0"/>
        <w:adjustRightInd w:val="0"/>
        <w:rPr>
          <w:rFonts w:ascii="Arial" w:hAnsi="Arial" w:cs="Arial"/>
          <w:szCs w:val="22"/>
          <w:lang w:val="el-GR"/>
        </w:rPr>
      </w:pPr>
      <w:r w:rsidRPr="00D354EF">
        <w:rPr>
          <w:rFonts w:ascii="Arial" w:hAnsi="Arial" w:cs="Arial"/>
          <w:szCs w:val="22"/>
          <w:lang w:val="el-GR"/>
        </w:rPr>
        <w:t xml:space="preserve">Το </w:t>
      </w:r>
      <w:r w:rsidRPr="00D354EF">
        <w:rPr>
          <w:rFonts w:ascii="Arial" w:hAnsi="Arial" w:cs="Arial"/>
          <w:szCs w:val="22"/>
        </w:rPr>
        <w:t>interface</w:t>
      </w:r>
      <w:r w:rsidRPr="00D354EF">
        <w:rPr>
          <w:rFonts w:ascii="Arial" w:hAnsi="Arial" w:cs="Arial"/>
          <w:szCs w:val="22"/>
          <w:lang w:val="el-GR"/>
        </w:rPr>
        <w:t xml:space="preserve"> που θα εμφανίζεται σε μορφή </w:t>
      </w:r>
      <w:r w:rsidRPr="00D354EF">
        <w:rPr>
          <w:rFonts w:ascii="Arial" w:hAnsi="Arial" w:cs="Arial"/>
          <w:b/>
          <w:szCs w:val="22"/>
          <w:lang w:val="el-GR"/>
        </w:rPr>
        <w:t>καρτελών</w:t>
      </w:r>
      <w:r w:rsidRPr="00D354EF">
        <w:rPr>
          <w:rFonts w:ascii="Arial" w:hAnsi="Arial" w:cs="Arial"/>
          <w:szCs w:val="22"/>
          <w:lang w:val="el-GR"/>
        </w:rPr>
        <w:t xml:space="preserve"> θα </w:t>
      </w:r>
      <w:r w:rsidR="002D0881" w:rsidRPr="00D354EF">
        <w:rPr>
          <w:rFonts w:ascii="Arial" w:hAnsi="Arial" w:cs="Arial"/>
          <w:szCs w:val="22"/>
          <w:lang w:val="el-GR"/>
        </w:rPr>
        <w:t xml:space="preserve">υλοποιείται μόνο για την </w:t>
      </w:r>
      <w:r w:rsidRPr="00D354EF">
        <w:rPr>
          <w:rFonts w:ascii="Arial" w:hAnsi="Arial" w:cs="Arial"/>
          <w:szCs w:val="22"/>
          <w:lang w:val="el-GR"/>
        </w:rPr>
        <w:t xml:space="preserve">εφαρμογή που θα εκτελείται τοπικά στον υπολογιστή του υπαλλήλου ή του ιδιοκτήτη. Γι’ αυτές τις δύο κατηγορίες χρηστών δεν υπάρχει </w:t>
      </w:r>
      <w:r w:rsidRPr="00D354EF">
        <w:rPr>
          <w:rFonts w:ascii="Arial" w:hAnsi="Arial" w:cs="Arial"/>
          <w:szCs w:val="22"/>
        </w:rPr>
        <w:t>web</w:t>
      </w:r>
      <w:r w:rsidRPr="00D354EF">
        <w:rPr>
          <w:rFonts w:ascii="Arial" w:hAnsi="Arial" w:cs="Arial"/>
          <w:szCs w:val="22"/>
          <w:lang w:val="el-GR"/>
        </w:rPr>
        <w:t xml:space="preserve"> </w:t>
      </w:r>
      <w:r w:rsidRPr="00D354EF">
        <w:rPr>
          <w:rFonts w:ascii="Arial" w:hAnsi="Arial" w:cs="Arial"/>
          <w:szCs w:val="22"/>
        </w:rPr>
        <w:t>interface</w:t>
      </w:r>
      <w:r w:rsidRPr="00D354EF">
        <w:rPr>
          <w:rFonts w:ascii="Arial" w:hAnsi="Arial" w:cs="Arial"/>
          <w:szCs w:val="22"/>
          <w:lang w:val="el-GR"/>
        </w:rPr>
        <w:t xml:space="preserve">. </w:t>
      </w:r>
    </w:p>
    <w:p w:rsidR="002D0881" w:rsidRPr="00F931ED" w:rsidRDefault="002D0881" w:rsidP="00E70EE7">
      <w:pPr>
        <w:autoSpaceDE w:val="0"/>
        <w:autoSpaceDN w:val="0"/>
        <w:adjustRightInd w:val="0"/>
        <w:rPr>
          <w:rFonts w:ascii="Arial" w:hAnsi="Arial" w:cs="Arial"/>
          <w:szCs w:val="22"/>
          <w:lang w:val="el-GR"/>
        </w:rPr>
      </w:pPr>
    </w:p>
    <w:p w:rsidR="002D0881" w:rsidRPr="00F931ED" w:rsidRDefault="002D0881" w:rsidP="002D0881">
      <w:pPr>
        <w:rPr>
          <w:rFonts w:ascii="Arial" w:hAnsi="Arial" w:cs="Arial"/>
          <w:szCs w:val="22"/>
          <w:lang w:val="el-GR"/>
        </w:rPr>
      </w:pPr>
    </w:p>
    <w:p w:rsidR="002D0881" w:rsidRPr="00D354EF" w:rsidRDefault="002D0881" w:rsidP="002D0881">
      <w:pPr>
        <w:rPr>
          <w:rFonts w:ascii="Arial" w:hAnsi="Arial" w:cs="Arial"/>
          <w:szCs w:val="22"/>
          <w:lang w:val="el-GR"/>
        </w:rPr>
      </w:pPr>
      <w:r w:rsidRPr="00D354EF">
        <w:rPr>
          <w:rFonts w:ascii="Arial" w:hAnsi="Arial" w:cs="Arial"/>
          <w:szCs w:val="22"/>
          <w:lang w:val="el-GR"/>
        </w:rPr>
        <w:t xml:space="preserve">ΔΧ-1: Η φόρμα στην οποία θα ανακατευθύνεται ο </w:t>
      </w:r>
      <w:r w:rsidR="00153D10" w:rsidRPr="00D354EF">
        <w:rPr>
          <w:rFonts w:ascii="Arial" w:hAnsi="Arial" w:cs="Arial"/>
          <w:szCs w:val="22"/>
          <w:lang w:val="el-GR"/>
        </w:rPr>
        <w:t>πελάτης</w:t>
      </w:r>
      <w:r w:rsidRPr="00D354EF">
        <w:rPr>
          <w:rFonts w:ascii="Arial" w:hAnsi="Arial" w:cs="Arial"/>
          <w:szCs w:val="22"/>
          <w:lang w:val="el-GR"/>
        </w:rPr>
        <w:t xml:space="preserve"> πατώντας το κουμπί «Κάντε Κράτηση»  θα αποτελείται από πεδία τα οποία θα πρέπει να συμπληρώσει</w:t>
      </w:r>
      <w:r w:rsidR="00153D10" w:rsidRPr="00D354EF">
        <w:rPr>
          <w:rFonts w:ascii="Arial" w:hAnsi="Arial" w:cs="Arial"/>
          <w:szCs w:val="22"/>
          <w:lang w:val="el-GR"/>
        </w:rPr>
        <w:t xml:space="preserve"> ή </w:t>
      </w:r>
      <w:r w:rsidR="00153D10" w:rsidRPr="00D354EF">
        <w:rPr>
          <w:rFonts w:ascii="Arial" w:hAnsi="Arial" w:cs="Arial"/>
          <w:szCs w:val="22"/>
        </w:rPr>
        <w:t>drop</w:t>
      </w:r>
      <w:r w:rsidR="00153D10" w:rsidRPr="00D354EF">
        <w:rPr>
          <w:rFonts w:ascii="Arial" w:hAnsi="Arial" w:cs="Arial"/>
          <w:szCs w:val="22"/>
          <w:lang w:val="el-GR"/>
        </w:rPr>
        <w:t xml:space="preserve"> </w:t>
      </w:r>
      <w:r w:rsidR="00153D10" w:rsidRPr="00D354EF">
        <w:rPr>
          <w:rFonts w:ascii="Arial" w:hAnsi="Arial" w:cs="Arial"/>
          <w:szCs w:val="22"/>
        </w:rPr>
        <w:t>down</w:t>
      </w:r>
      <w:r w:rsidR="00153D10" w:rsidRPr="00D354EF">
        <w:rPr>
          <w:rFonts w:ascii="Arial" w:hAnsi="Arial" w:cs="Arial"/>
          <w:szCs w:val="22"/>
          <w:lang w:val="el-GR"/>
        </w:rPr>
        <w:t xml:space="preserve"> </w:t>
      </w:r>
      <w:r w:rsidR="00153D10" w:rsidRPr="00D354EF">
        <w:rPr>
          <w:rFonts w:ascii="Arial" w:hAnsi="Arial" w:cs="Arial"/>
          <w:szCs w:val="22"/>
        </w:rPr>
        <w:t>menus</w:t>
      </w:r>
      <w:r w:rsidR="00153D10" w:rsidRPr="00D354EF">
        <w:rPr>
          <w:rFonts w:ascii="Arial" w:hAnsi="Arial" w:cs="Arial"/>
          <w:szCs w:val="22"/>
          <w:lang w:val="el-GR"/>
        </w:rPr>
        <w:t xml:space="preserve"> τα οποία θα πρέπει να επιλέξει</w:t>
      </w:r>
      <w:r w:rsidRPr="00D354EF">
        <w:rPr>
          <w:rFonts w:ascii="Arial" w:hAnsi="Arial" w:cs="Arial"/>
          <w:szCs w:val="22"/>
          <w:lang w:val="el-GR"/>
        </w:rPr>
        <w:t xml:space="preserve">. </w:t>
      </w:r>
      <w:r w:rsidR="00153D10" w:rsidRPr="00D354EF">
        <w:rPr>
          <w:rFonts w:ascii="Arial" w:hAnsi="Arial" w:cs="Arial"/>
          <w:szCs w:val="22"/>
          <w:lang w:val="el-GR"/>
        </w:rPr>
        <w:t xml:space="preserve">Αφού συμπληρώσει όλα τα πεδία θα υπάρχει </w:t>
      </w:r>
      <w:r w:rsidRPr="00D354EF">
        <w:rPr>
          <w:rFonts w:ascii="Arial" w:hAnsi="Arial" w:cs="Arial"/>
          <w:szCs w:val="22"/>
          <w:lang w:val="el-GR"/>
        </w:rPr>
        <w:t xml:space="preserve">ένα κουμπί </w:t>
      </w:r>
      <w:r w:rsidR="00153D10" w:rsidRPr="00D354EF">
        <w:rPr>
          <w:rFonts w:ascii="Arial" w:hAnsi="Arial" w:cs="Arial"/>
          <w:b/>
          <w:szCs w:val="22"/>
          <w:lang w:val="el-GR"/>
        </w:rPr>
        <w:t>«</w:t>
      </w:r>
      <w:r w:rsidRPr="00D354EF">
        <w:rPr>
          <w:rFonts w:ascii="Arial" w:hAnsi="Arial" w:cs="Arial"/>
          <w:b/>
          <w:szCs w:val="22"/>
        </w:rPr>
        <w:t>Book</w:t>
      </w:r>
      <w:r w:rsidR="00153D10" w:rsidRPr="00D354EF">
        <w:rPr>
          <w:rFonts w:ascii="Arial" w:hAnsi="Arial" w:cs="Arial"/>
          <w:b/>
          <w:szCs w:val="22"/>
          <w:lang w:val="el-GR"/>
        </w:rPr>
        <w:t>»</w:t>
      </w:r>
      <w:r w:rsidRPr="00D354EF">
        <w:rPr>
          <w:rFonts w:ascii="Arial" w:hAnsi="Arial" w:cs="Arial"/>
          <w:szCs w:val="22"/>
          <w:lang w:val="el-GR"/>
        </w:rPr>
        <w:t xml:space="preserve"> το οποίο θα καταχωρεί την κράτηση.</w:t>
      </w:r>
    </w:p>
    <w:p w:rsidR="00307778" w:rsidRPr="00D354EF" w:rsidRDefault="00307778" w:rsidP="002D0881">
      <w:pPr>
        <w:rPr>
          <w:rFonts w:ascii="Arial" w:hAnsi="Arial" w:cs="Arial"/>
          <w:szCs w:val="22"/>
          <w:lang w:val="el-GR"/>
        </w:rPr>
      </w:pPr>
    </w:p>
    <w:p w:rsidR="00307778" w:rsidRPr="00D354EF" w:rsidRDefault="00307778" w:rsidP="00307778">
      <w:pPr>
        <w:pStyle w:val="ae"/>
        <w:rPr>
          <w:rFonts w:ascii="Arial" w:hAnsi="Arial" w:cs="Arial"/>
          <w:szCs w:val="22"/>
          <w:lang w:val="el-GR"/>
        </w:rPr>
      </w:pPr>
      <w:r w:rsidRPr="00D354EF">
        <w:rPr>
          <w:rFonts w:ascii="Arial" w:hAnsi="Arial" w:cs="Arial"/>
          <w:szCs w:val="22"/>
          <w:lang w:val="el-GR"/>
        </w:rPr>
        <w:t xml:space="preserve">Τα </w:t>
      </w:r>
      <w:r w:rsidRPr="00D354EF">
        <w:rPr>
          <w:rFonts w:ascii="Arial" w:hAnsi="Arial" w:cs="Arial"/>
          <w:szCs w:val="22"/>
        </w:rPr>
        <w:t>drop</w:t>
      </w:r>
      <w:r w:rsidRPr="00D354EF">
        <w:rPr>
          <w:rFonts w:ascii="Arial" w:hAnsi="Arial" w:cs="Arial"/>
          <w:szCs w:val="22"/>
          <w:lang w:val="el-GR"/>
        </w:rPr>
        <w:t xml:space="preserve"> </w:t>
      </w:r>
      <w:r w:rsidRPr="00D354EF">
        <w:rPr>
          <w:rFonts w:ascii="Arial" w:hAnsi="Arial" w:cs="Arial"/>
          <w:szCs w:val="22"/>
        </w:rPr>
        <w:t>down</w:t>
      </w:r>
      <w:r w:rsidRPr="00D354EF">
        <w:rPr>
          <w:rFonts w:ascii="Arial" w:hAnsi="Arial" w:cs="Arial"/>
          <w:szCs w:val="22"/>
          <w:lang w:val="el-GR"/>
        </w:rPr>
        <w:t xml:space="preserve"> </w:t>
      </w:r>
      <w:r w:rsidRPr="00D354EF">
        <w:rPr>
          <w:rFonts w:ascii="Arial" w:hAnsi="Arial" w:cs="Arial"/>
          <w:szCs w:val="22"/>
        </w:rPr>
        <w:t>menus</w:t>
      </w:r>
      <w:r w:rsidRPr="00D354EF">
        <w:rPr>
          <w:rFonts w:ascii="Arial" w:hAnsi="Arial" w:cs="Arial"/>
          <w:szCs w:val="22"/>
          <w:lang w:val="el-GR"/>
        </w:rPr>
        <w:t xml:space="preserve"> θα είναι τα: </w:t>
      </w:r>
    </w:p>
    <w:p w:rsidR="00307778" w:rsidRPr="00D354EF" w:rsidRDefault="00307778" w:rsidP="00307778">
      <w:pPr>
        <w:pStyle w:val="ae"/>
        <w:numPr>
          <w:ilvl w:val="0"/>
          <w:numId w:val="15"/>
        </w:numPr>
        <w:rPr>
          <w:rFonts w:ascii="Arial" w:hAnsi="Arial" w:cs="Arial"/>
          <w:szCs w:val="22"/>
        </w:rPr>
      </w:pPr>
      <w:r w:rsidRPr="00D354EF">
        <w:rPr>
          <w:rFonts w:ascii="Arial" w:hAnsi="Arial" w:cs="Arial"/>
          <w:szCs w:val="22"/>
        </w:rPr>
        <w:t>Check-in date (Month, Day)</w:t>
      </w:r>
    </w:p>
    <w:p w:rsidR="00307778" w:rsidRPr="00D354EF" w:rsidRDefault="00307778" w:rsidP="00307778">
      <w:pPr>
        <w:pStyle w:val="ae"/>
        <w:numPr>
          <w:ilvl w:val="0"/>
          <w:numId w:val="15"/>
        </w:numPr>
        <w:rPr>
          <w:rFonts w:ascii="Arial" w:hAnsi="Arial" w:cs="Arial"/>
          <w:szCs w:val="22"/>
        </w:rPr>
      </w:pPr>
      <w:r w:rsidRPr="00D354EF">
        <w:rPr>
          <w:rFonts w:ascii="Arial" w:hAnsi="Arial" w:cs="Arial"/>
          <w:szCs w:val="22"/>
        </w:rPr>
        <w:t>Check-Out date (Month,Day)</w:t>
      </w:r>
    </w:p>
    <w:p w:rsidR="00307778" w:rsidRPr="00D354EF" w:rsidRDefault="00307778" w:rsidP="00307778">
      <w:pPr>
        <w:pStyle w:val="ae"/>
        <w:numPr>
          <w:ilvl w:val="0"/>
          <w:numId w:val="15"/>
        </w:numPr>
        <w:rPr>
          <w:rFonts w:ascii="Arial" w:hAnsi="Arial" w:cs="Arial"/>
          <w:szCs w:val="22"/>
        </w:rPr>
      </w:pPr>
      <w:r w:rsidRPr="00D354EF">
        <w:rPr>
          <w:rFonts w:ascii="Arial" w:hAnsi="Arial" w:cs="Arial"/>
          <w:szCs w:val="22"/>
        </w:rPr>
        <w:t>Num. of beds (2,3,4)</w:t>
      </w:r>
    </w:p>
    <w:p w:rsidR="00307778" w:rsidRPr="00D354EF" w:rsidRDefault="00307778" w:rsidP="00307778">
      <w:pPr>
        <w:pStyle w:val="ae"/>
        <w:numPr>
          <w:ilvl w:val="0"/>
          <w:numId w:val="15"/>
        </w:numPr>
        <w:rPr>
          <w:rFonts w:ascii="Arial" w:hAnsi="Arial" w:cs="Arial"/>
          <w:szCs w:val="22"/>
        </w:rPr>
      </w:pPr>
      <w:r w:rsidRPr="00D354EF">
        <w:rPr>
          <w:rFonts w:ascii="Arial" w:hAnsi="Arial" w:cs="Arial"/>
          <w:szCs w:val="22"/>
        </w:rPr>
        <w:t xml:space="preserve">Select a room (rooms available). </w:t>
      </w:r>
    </w:p>
    <w:p w:rsidR="00307778" w:rsidRPr="00D354EF" w:rsidRDefault="00307778" w:rsidP="00307778">
      <w:pPr>
        <w:pStyle w:val="ae"/>
        <w:rPr>
          <w:rFonts w:ascii="Arial" w:hAnsi="Arial" w:cs="Arial"/>
          <w:szCs w:val="22"/>
        </w:rPr>
      </w:pPr>
    </w:p>
    <w:p w:rsidR="00307778" w:rsidRPr="00D354EF" w:rsidRDefault="00307778" w:rsidP="00307778">
      <w:pPr>
        <w:pStyle w:val="ae"/>
        <w:rPr>
          <w:rFonts w:ascii="Arial" w:hAnsi="Arial" w:cs="Arial"/>
          <w:szCs w:val="22"/>
          <w:lang w:val="el-GR"/>
        </w:rPr>
      </w:pPr>
      <w:r w:rsidRPr="00D354EF">
        <w:rPr>
          <w:rFonts w:ascii="Arial" w:hAnsi="Arial" w:cs="Arial"/>
          <w:szCs w:val="22"/>
          <w:lang w:val="el-GR"/>
        </w:rPr>
        <w:t xml:space="preserve">Τα πεδία που θα πρέπει να συμπληρώσει είναι: </w:t>
      </w:r>
    </w:p>
    <w:p w:rsidR="00307778" w:rsidRPr="00D354EF" w:rsidRDefault="00307778" w:rsidP="00307778">
      <w:pPr>
        <w:pStyle w:val="ae"/>
        <w:numPr>
          <w:ilvl w:val="0"/>
          <w:numId w:val="14"/>
        </w:numPr>
        <w:rPr>
          <w:rFonts w:ascii="Arial" w:hAnsi="Arial" w:cs="Arial"/>
          <w:szCs w:val="22"/>
        </w:rPr>
      </w:pPr>
      <w:r w:rsidRPr="00D354EF">
        <w:rPr>
          <w:rFonts w:ascii="Arial" w:hAnsi="Arial" w:cs="Arial"/>
          <w:szCs w:val="22"/>
        </w:rPr>
        <w:t>Firstname</w:t>
      </w:r>
    </w:p>
    <w:p w:rsidR="00307778" w:rsidRPr="00D354EF" w:rsidRDefault="00307778" w:rsidP="00307778">
      <w:pPr>
        <w:pStyle w:val="ae"/>
        <w:numPr>
          <w:ilvl w:val="0"/>
          <w:numId w:val="14"/>
        </w:numPr>
        <w:rPr>
          <w:rFonts w:ascii="Arial" w:hAnsi="Arial" w:cs="Arial"/>
          <w:szCs w:val="22"/>
        </w:rPr>
      </w:pPr>
      <w:r w:rsidRPr="00D354EF">
        <w:rPr>
          <w:rFonts w:ascii="Arial" w:hAnsi="Arial" w:cs="Arial"/>
          <w:szCs w:val="22"/>
        </w:rPr>
        <w:t>Lastname</w:t>
      </w:r>
    </w:p>
    <w:p w:rsidR="00307778" w:rsidRPr="00D354EF" w:rsidRDefault="00307778" w:rsidP="00307778">
      <w:pPr>
        <w:pStyle w:val="ae"/>
        <w:numPr>
          <w:ilvl w:val="0"/>
          <w:numId w:val="14"/>
        </w:numPr>
        <w:rPr>
          <w:rFonts w:ascii="Arial" w:hAnsi="Arial" w:cs="Arial"/>
          <w:szCs w:val="22"/>
        </w:rPr>
      </w:pPr>
      <w:r w:rsidRPr="00D354EF">
        <w:rPr>
          <w:rFonts w:ascii="Arial" w:hAnsi="Arial" w:cs="Arial"/>
          <w:szCs w:val="22"/>
        </w:rPr>
        <w:t>Phone</w:t>
      </w:r>
    </w:p>
    <w:p w:rsidR="00307778" w:rsidRPr="00D354EF" w:rsidRDefault="00307778" w:rsidP="00307778">
      <w:pPr>
        <w:pStyle w:val="ae"/>
        <w:numPr>
          <w:ilvl w:val="0"/>
          <w:numId w:val="14"/>
        </w:numPr>
        <w:rPr>
          <w:rFonts w:ascii="Arial" w:hAnsi="Arial" w:cs="Arial"/>
          <w:szCs w:val="22"/>
        </w:rPr>
      </w:pPr>
      <w:r w:rsidRPr="00D354EF">
        <w:rPr>
          <w:rFonts w:ascii="Arial" w:hAnsi="Arial" w:cs="Arial"/>
          <w:szCs w:val="22"/>
        </w:rPr>
        <w:t>Cell Phone</w:t>
      </w:r>
    </w:p>
    <w:p w:rsidR="00307778" w:rsidRPr="00D354EF" w:rsidRDefault="00307778" w:rsidP="00307778">
      <w:pPr>
        <w:pStyle w:val="ae"/>
        <w:numPr>
          <w:ilvl w:val="0"/>
          <w:numId w:val="14"/>
        </w:numPr>
        <w:rPr>
          <w:rFonts w:ascii="Arial" w:hAnsi="Arial" w:cs="Arial"/>
          <w:szCs w:val="22"/>
        </w:rPr>
      </w:pPr>
      <w:r w:rsidRPr="00D354EF">
        <w:rPr>
          <w:rFonts w:ascii="Arial" w:hAnsi="Arial" w:cs="Arial"/>
          <w:szCs w:val="22"/>
        </w:rPr>
        <w:t>ID card</w:t>
      </w:r>
    </w:p>
    <w:p w:rsidR="00307778" w:rsidRPr="00D354EF" w:rsidRDefault="00307778" w:rsidP="00307778">
      <w:pPr>
        <w:pStyle w:val="ae"/>
        <w:numPr>
          <w:ilvl w:val="0"/>
          <w:numId w:val="14"/>
        </w:numPr>
        <w:rPr>
          <w:rFonts w:ascii="Arial" w:hAnsi="Arial" w:cs="Arial"/>
          <w:szCs w:val="22"/>
          <w:lang w:val="el-GR"/>
        </w:rPr>
      </w:pPr>
      <w:r w:rsidRPr="00D354EF">
        <w:rPr>
          <w:rFonts w:ascii="Arial" w:hAnsi="Arial" w:cs="Arial"/>
          <w:szCs w:val="22"/>
        </w:rPr>
        <w:t>e-mail</w:t>
      </w:r>
    </w:p>
    <w:p w:rsidR="00307778" w:rsidRPr="00D354EF" w:rsidRDefault="00307778" w:rsidP="00307778">
      <w:pPr>
        <w:pStyle w:val="ae"/>
        <w:numPr>
          <w:ilvl w:val="0"/>
          <w:numId w:val="14"/>
        </w:numPr>
        <w:rPr>
          <w:rFonts w:ascii="Arial" w:hAnsi="Arial" w:cs="Arial"/>
          <w:szCs w:val="22"/>
        </w:rPr>
      </w:pPr>
      <w:r w:rsidRPr="00D354EF">
        <w:rPr>
          <w:rFonts w:ascii="Arial" w:hAnsi="Arial" w:cs="Arial"/>
          <w:szCs w:val="22"/>
        </w:rPr>
        <w:t>Address.</w:t>
      </w:r>
    </w:p>
    <w:p w:rsidR="00307778" w:rsidRPr="00D354EF" w:rsidRDefault="00307778" w:rsidP="002D0881">
      <w:pPr>
        <w:rPr>
          <w:rFonts w:ascii="Arial" w:hAnsi="Arial" w:cs="Arial"/>
          <w:color w:val="548DD4" w:themeColor="text2" w:themeTint="99"/>
          <w:szCs w:val="22"/>
          <w:lang w:val="el-GR"/>
        </w:rPr>
      </w:pPr>
    </w:p>
    <w:p w:rsidR="002D0881" w:rsidRPr="00D354EF" w:rsidRDefault="002D0881" w:rsidP="002D0881">
      <w:pPr>
        <w:rPr>
          <w:rFonts w:ascii="Arial" w:hAnsi="Arial" w:cs="Arial"/>
          <w:color w:val="548DD4" w:themeColor="text2" w:themeTint="99"/>
          <w:szCs w:val="22"/>
          <w:lang w:val="el-GR"/>
        </w:rPr>
      </w:pPr>
    </w:p>
    <w:p w:rsidR="002D0881" w:rsidRPr="00D354EF" w:rsidRDefault="002D0881" w:rsidP="002D0881">
      <w:pPr>
        <w:rPr>
          <w:rFonts w:ascii="Arial" w:hAnsi="Arial" w:cs="Arial"/>
          <w:szCs w:val="22"/>
          <w:lang w:val="el-GR"/>
        </w:rPr>
      </w:pPr>
      <w:r w:rsidRPr="00D354EF">
        <w:rPr>
          <w:rFonts w:ascii="Arial" w:hAnsi="Arial" w:cs="Arial"/>
          <w:szCs w:val="22"/>
          <w:lang w:val="el-GR"/>
        </w:rPr>
        <w:t>ΔΧ-2:</w:t>
      </w:r>
      <w:r w:rsidR="00153D10" w:rsidRPr="00D354EF">
        <w:rPr>
          <w:rFonts w:ascii="Arial" w:hAnsi="Arial" w:cs="Arial"/>
          <w:szCs w:val="22"/>
          <w:lang w:val="el-GR"/>
        </w:rPr>
        <w:t xml:space="preserve"> Η τοπική εφαρμογή αρχικά θα εμφανίζει μια φόρμα που προτρέπει το χρήστη να επιλέξει Ρόλο και να εισάγει  </w:t>
      </w:r>
      <w:r w:rsidR="00153D10" w:rsidRPr="00D354EF">
        <w:rPr>
          <w:rFonts w:ascii="Arial" w:hAnsi="Arial" w:cs="Arial"/>
          <w:szCs w:val="22"/>
        </w:rPr>
        <w:t>Username</w:t>
      </w:r>
      <w:r w:rsidR="00153D10" w:rsidRPr="00D354EF">
        <w:rPr>
          <w:rFonts w:ascii="Arial" w:hAnsi="Arial" w:cs="Arial"/>
          <w:szCs w:val="22"/>
          <w:lang w:val="el-GR"/>
        </w:rPr>
        <w:t xml:space="preserve"> και </w:t>
      </w:r>
      <w:r w:rsidR="00153D10" w:rsidRPr="00D354EF">
        <w:rPr>
          <w:rFonts w:ascii="Arial" w:hAnsi="Arial" w:cs="Arial"/>
          <w:szCs w:val="22"/>
        </w:rPr>
        <w:t>password</w:t>
      </w:r>
      <w:r w:rsidR="00153D10" w:rsidRPr="00D354EF">
        <w:rPr>
          <w:rFonts w:ascii="Arial" w:hAnsi="Arial" w:cs="Arial"/>
          <w:szCs w:val="22"/>
          <w:lang w:val="el-GR"/>
        </w:rPr>
        <w:t xml:space="preserve"> για την μετάβαση στο κυρίως λογισμικό.  </w:t>
      </w:r>
    </w:p>
    <w:p w:rsidR="00153D10" w:rsidRPr="00D354EF" w:rsidRDefault="00153D10" w:rsidP="002D0881">
      <w:pPr>
        <w:rPr>
          <w:rFonts w:ascii="Arial" w:hAnsi="Arial" w:cs="Arial"/>
          <w:szCs w:val="22"/>
          <w:lang w:val="el-GR"/>
        </w:rPr>
      </w:pPr>
    </w:p>
    <w:p w:rsidR="00307778" w:rsidRPr="00D354EF" w:rsidRDefault="00307778" w:rsidP="002D0881">
      <w:pPr>
        <w:rPr>
          <w:rFonts w:ascii="Arial" w:hAnsi="Arial" w:cs="Arial"/>
          <w:szCs w:val="22"/>
          <w:lang w:val="el-GR"/>
        </w:rPr>
      </w:pPr>
    </w:p>
    <w:p w:rsidR="00307778" w:rsidRPr="00D354EF" w:rsidRDefault="00307778" w:rsidP="002D0881">
      <w:pPr>
        <w:rPr>
          <w:rFonts w:ascii="Arial" w:hAnsi="Arial" w:cs="Arial"/>
          <w:szCs w:val="22"/>
          <w:lang w:val="el-GR"/>
        </w:rPr>
      </w:pPr>
    </w:p>
    <w:p w:rsidR="00307778" w:rsidRPr="00D354EF" w:rsidRDefault="00307778" w:rsidP="002D0881">
      <w:pPr>
        <w:rPr>
          <w:rFonts w:ascii="Arial" w:hAnsi="Arial" w:cs="Arial"/>
          <w:szCs w:val="22"/>
          <w:lang w:val="el-GR"/>
        </w:rPr>
      </w:pPr>
    </w:p>
    <w:p w:rsidR="00307778" w:rsidRPr="00D354EF" w:rsidRDefault="00307778" w:rsidP="002D0881">
      <w:pPr>
        <w:rPr>
          <w:rFonts w:ascii="Arial" w:hAnsi="Arial" w:cs="Arial"/>
          <w:szCs w:val="22"/>
          <w:lang w:val="el-GR"/>
        </w:rPr>
      </w:pPr>
    </w:p>
    <w:p w:rsidR="00307778" w:rsidRPr="00D354EF" w:rsidRDefault="00307778" w:rsidP="002D0881">
      <w:pPr>
        <w:rPr>
          <w:rFonts w:ascii="Arial" w:hAnsi="Arial" w:cs="Arial"/>
          <w:szCs w:val="22"/>
          <w:lang w:val="el-GR"/>
        </w:rPr>
      </w:pPr>
    </w:p>
    <w:p w:rsidR="00307778" w:rsidRPr="00D354EF" w:rsidRDefault="00307778" w:rsidP="002D0881">
      <w:pPr>
        <w:rPr>
          <w:rFonts w:ascii="Arial" w:hAnsi="Arial" w:cs="Arial"/>
          <w:szCs w:val="22"/>
          <w:lang w:val="el-GR"/>
        </w:rPr>
      </w:pPr>
    </w:p>
    <w:p w:rsidR="00307778" w:rsidRPr="00D354EF" w:rsidRDefault="00307778" w:rsidP="002D0881">
      <w:pPr>
        <w:rPr>
          <w:rFonts w:ascii="Arial" w:hAnsi="Arial" w:cs="Arial"/>
          <w:szCs w:val="22"/>
          <w:lang w:val="el-GR"/>
        </w:rPr>
      </w:pPr>
    </w:p>
    <w:p w:rsidR="00307778" w:rsidRPr="00D354EF" w:rsidRDefault="00307778" w:rsidP="002D0881">
      <w:pPr>
        <w:rPr>
          <w:rFonts w:ascii="Arial" w:hAnsi="Arial" w:cs="Arial"/>
          <w:szCs w:val="22"/>
          <w:lang w:val="el-GR"/>
        </w:rPr>
      </w:pPr>
    </w:p>
    <w:p w:rsidR="00307778" w:rsidRPr="00D354EF" w:rsidRDefault="00307778" w:rsidP="002D0881">
      <w:pPr>
        <w:rPr>
          <w:rFonts w:ascii="Arial" w:hAnsi="Arial" w:cs="Arial"/>
          <w:szCs w:val="22"/>
          <w:lang w:val="el-GR"/>
        </w:rPr>
      </w:pPr>
    </w:p>
    <w:p w:rsidR="00307778" w:rsidRPr="00D354EF" w:rsidRDefault="00307778" w:rsidP="002D0881">
      <w:pPr>
        <w:rPr>
          <w:rFonts w:ascii="Arial" w:hAnsi="Arial" w:cs="Arial"/>
          <w:szCs w:val="22"/>
          <w:lang w:val="el-GR"/>
        </w:rPr>
      </w:pPr>
    </w:p>
    <w:p w:rsidR="00307778" w:rsidRPr="00D354EF" w:rsidRDefault="00307778" w:rsidP="002D0881">
      <w:pPr>
        <w:rPr>
          <w:rFonts w:ascii="Arial" w:hAnsi="Arial" w:cs="Arial"/>
          <w:szCs w:val="22"/>
          <w:lang w:val="el-GR"/>
        </w:rPr>
      </w:pPr>
    </w:p>
    <w:p w:rsidR="00307778" w:rsidRDefault="00307778" w:rsidP="002D0881">
      <w:pPr>
        <w:rPr>
          <w:rFonts w:ascii="Arial" w:hAnsi="Arial" w:cs="Arial"/>
          <w:szCs w:val="22"/>
          <w:lang w:val="el-GR"/>
        </w:rPr>
      </w:pPr>
    </w:p>
    <w:p w:rsidR="00D354EF" w:rsidRDefault="00D354EF" w:rsidP="002D0881">
      <w:pPr>
        <w:rPr>
          <w:rFonts w:ascii="Arial" w:hAnsi="Arial" w:cs="Arial"/>
          <w:szCs w:val="22"/>
          <w:lang w:val="el-GR"/>
        </w:rPr>
      </w:pPr>
    </w:p>
    <w:p w:rsidR="00D354EF" w:rsidRPr="00D354EF" w:rsidRDefault="00D354EF" w:rsidP="002D0881">
      <w:pPr>
        <w:rPr>
          <w:rFonts w:ascii="Arial" w:hAnsi="Arial" w:cs="Arial"/>
          <w:szCs w:val="22"/>
          <w:lang w:val="el-GR"/>
        </w:rPr>
      </w:pPr>
    </w:p>
    <w:p w:rsidR="00307778" w:rsidRPr="00D354EF" w:rsidRDefault="00307778" w:rsidP="002D0881">
      <w:pPr>
        <w:rPr>
          <w:rFonts w:ascii="Arial" w:hAnsi="Arial" w:cs="Arial"/>
          <w:szCs w:val="22"/>
          <w:lang w:val="el-GR"/>
        </w:rPr>
      </w:pPr>
    </w:p>
    <w:p w:rsidR="00153D10" w:rsidRPr="00D354EF" w:rsidRDefault="00153D10" w:rsidP="002D0881">
      <w:pPr>
        <w:rPr>
          <w:rFonts w:ascii="Arial" w:hAnsi="Arial" w:cs="Arial"/>
          <w:szCs w:val="22"/>
          <w:lang w:val="el-GR"/>
        </w:rPr>
      </w:pPr>
      <w:r w:rsidRPr="00D354EF">
        <w:rPr>
          <w:rFonts w:ascii="Arial" w:hAnsi="Arial" w:cs="Arial"/>
          <w:szCs w:val="22"/>
          <w:lang w:val="el-GR"/>
        </w:rPr>
        <w:t xml:space="preserve">ΔΧ-3: Αν έχει επιλεγθεί ο χρήστης </w:t>
      </w:r>
      <w:r w:rsidRPr="00D354EF">
        <w:rPr>
          <w:rFonts w:ascii="Arial" w:hAnsi="Arial" w:cs="Arial"/>
          <w:szCs w:val="22"/>
        </w:rPr>
        <w:t>Employee</w:t>
      </w:r>
      <w:r w:rsidRPr="00D354EF">
        <w:rPr>
          <w:rFonts w:ascii="Arial" w:hAnsi="Arial" w:cs="Arial"/>
          <w:szCs w:val="22"/>
          <w:lang w:val="el-GR"/>
        </w:rPr>
        <w:t xml:space="preserve"> θα εμφανιστεί μια φόρμα η οποία θα έχει τις εξής καρτέλες:</w:t>
      </w:r>
    </w:p>
    <w:p w:rsidR="00153D10" w:rsidRPr="00D354EF" w:rsidRDefault="00153D10" w:rsidP="00153D10">
      <w:pPr>
        <w:pStyle w:val="ae"/>
        <w:numPr>
          <w:ilvl w:val="0"/>
          <w:numId w:val="13"/>
        </w:numPr>
        <w:rPr>
          <w:rFonts w:ascii="Arial" w:hAnsi="Arial" w:cs="Arial"/>
          <w:b/>
          <w:szCs w:val="22"/>
          <w:lang w:val="el-GR"/>
        </w:rPr>
      </w:pPr>
      <w:r w:rsidRPr="00D354EF">
        <w:rPr>
          <w:rFonts w:ascii="Arial" w:hAnsi="Arial" w:cs="Arial"/>
          <w:b/>
          <w:szCs w:val="22"/>
        </w:rPr>
        <w:t>Search/Book Room</w:t>
      </w:r>
    </w:p>
    <w:p w:rsidR="00153D10" w:rsidRPr="00D354EF" w:rsidRDefault="00153D10" w:rsidP="00153D10">
      <w:pPr>
        <w:pStyle w:val="ae"/>
        <w:numPr>
          <w:ilvl w:val="0"/>
          <w:numId w:val="13"/>
        </w:numPr>
        <w:rPr>
          <w:rFonts w:ascii="Arial" w:hAnsi="Arial" w:cs="Arial"/>
          <w:b/>
          <w:szCs w:val="22"/>
          <w:lang w:val="el-GR"/>
        </w:rPr>
      </w:pPr>
      <w:r w:rsidRPr="00D354EF">
        <w:rPr>
          <w:rFonts w:ascii="Arial" w:hAnsi="Arial" w:cs="Arial"/>
          <w:b/>
          <w:szCs w:val="22"/>
        </w:rPr>
        <w:t>Check-in/Check-out</w:t>
      </w:r>
    </w:p>
    <w:p w:rsidR="00153D10" w:rsidRPr="00D354EF" w:rsidRDefault="00153D10" w:rsidP="00153D10">
      <w:pPr>
        <w:pStyle w:val="ae"/>
        <w:numPr>
          <w:ilvl w:val="0"/>
          <w:numId w:val="13"/>
        </w:numPr>
        <w:rPr>
          <w:rFonts w:ascii="Arial" w:hAnsi="Arial" w:cs="Arial"/>
          <w:b/>
          <w:szCs w:val="22"/>
          <w:lang w:val="el-GR"/>
        </w:rPr>
      </w:pPr>
      <w:r w:rsidRPr="00D354EF">
        <w:rPr>
          <w:rFonts w:ascii="Arial" w:hAnsi="Arial" w:cs="Arial"/>
          <w:b/>
          <w:szCs w:val="22"/>
        </w:rPr>
        <w:t>Charges</w:t>
      </w:r>
    </w:p>
    <w:p w:rsidR="00153D10" w:rsidRPr="00D354EF" w:rsidRDefault="00153D10" w:rsidP="00153D10">
      <w:pPr>
        <w:pStyle w:val="ae"/>
        <w:rPr>
          <w:rFonts w:ascii="Arial" w:hAnsi="Arial" w:cs="Arial"/>
          <w:szCs w:val="22"/>
          <w:lang w:val="el-GR"/>
        </w:rPr>
      </w:pPr>
    </w:p>
    <w:p w:rsidR="00307778" w:rsidRPr="00F931ED" w:rsidRDefault="00BD7054" w:rsidP="00BD7054">
      <w:pPr>
        <w:rPr>
          <w:rFonts w:ascii="Arial" w:hAnsi="Arial" w:cs="Arial"/>
          <w:szCs w:val="22"/>
          <w:lang w:val="el-GR"/>
        </w:rPr>
      </w:pPr>
      <w:r w:rsidRPr="00D354EF">
        <w:rPr>
          <w:rFonts w:ascii="Arial" w:hAnsi="Arial" w:cs="Arial"/>
          <w:szCs w:val="22"/>
          <w:lang w:val="el-GR"/>
        </w:rPr>
        <w:t xml:space="preserve">ΔΧ-4: </w:t>
      </w:r>
      <w:r w:rsidR="00153D10" w:rsidRPr="00D354EF">
        <w:rPr>
          <w:rFonts w:ascii="Arial" w:hAnsi="Arial" w:cs="Arial"/>
          <w:szCs w:val="22"/>
          <w:lang w:val="el-GR"/>
        </w:rPr>
        <w:t xml:space="preserve">Η καρτέλα </w:t>
      </w:r>
      <w:r w:rsidR="00153D10" w:rsidRPr="00D354EF">
        <w:rPr>
          <w:rFonts w:ascii="Arial" w:hAnsi="Arial" w:cs="Arial"/>
          <w:b/>
          <w:szCs w:val="22"/>
        </w:rPr>
        <w:t>Search</w:t>
      </w:r>
      <w:r w:rsidR="00153D10" w:rsidRPr="00D354EF">
        <w:rPr>
          <w:rFonts w:ascii="Arial" w:hAnsi="Arial" w:cs="Arial"/>
          <w:b/>
          <w:szCs w:val="22"/>
          <w:lang w:val="el-GR"/>
        </w:rPr>
        <w:t>/</w:t>
      </w:r>
      <w:r w:rsidR="00153D10" w:rsidRPr="00D354EF">
        <w:rPr>
          <w:rFonts w:ascii="Arial" w:hAnsi="Arial" w:cs="Arial"/>
          <w:b/>
          <w:szCs w:val="22"/>
        </w:rPr>
        <w:t>Book</w:t>
      </w:r>
      <w:r w:rsidR="00153D10" w:rsidRPr="00D354EF">
        <w:rPr>
          <w:rFonts w:ascii="Arial" w:hAnsi="Arial" w:cs="Arial"/>
          <w:b/>
          <w:szCs w:val="22"/>
          <w:lang w:val="el-GR"/>
        </w:rPr>
        <w:t xml:space="preserve"> </w:t>
      </w:r>
      <w:r w:rsidR="00153D10" w:rsidRPr="00D354EF">
        <w:rPr>
          <w:rFonts w:ascii="Arial" w:hAnsi="Arial" w:cs="Arial"/>
          <w:b/>
          <w:szCs w:val="22"/>
        </w:rPr>
        <w:t>Room</w:t>
      </w:r>
      <w:r w:rsidR="00153D10" w:rsidRPr="00D354EF">
        <w:rPr>
          <w:rFonts w:ascii="Arial" w:hAnsi="Arial" w:cs="Arial"/>
          <w:szCs w:val="22"/>
          <w:lang w:val="el-GR"/>
        </w:rPr>
        <w:t xml:space="preserve"> θα έχει τα ίδια ακριβώς πεδία που έχει και η φόρμα πο</w:t>
      </w:r>
      <w:r w:rsidR="00307778" w:rsidRPr="00D354EF">
        <w:rPr>
          <w:rFonts w:ascii="Arial" w:hAnsi="Arial" w:cs="Arial"/>
          <w:szCs w:val="22"/>
          <w:lang w:val="el-GR"/>
        </w:rPr>
        <w:t xml:space="preserve">υ συμπληρώνει ο χρήστης που μπαίνει από το </w:t>
      </w:r>
      <w:r w:rsidR="00307778" w:rsidRPr="00D354EF">
        <w:rPr>
          <w:rFonts w:ascii="Arial" w:hAnsi="Arial" w:cs="Arial"/>
          <w:szCs w:val="22"/>
        </w:rPr>
        <w:t>web</w:t>
      </w:r>
      <w:r w:rsidR="00307778" w:rsidRPr="00D354EF">
        <w:rPr>
          <w:rFonts w:ascii="Arial" w:hAnsi="Arial" w:cs="Arial"/>
          <w:szCs w:val="22"/>
          <w:lang w:val="el-GR"/>
        </w:rPr>
        <w:t xml:space="preserve"> </w:t>
      </w:r>
      <w:r w:rsidR="00307778" w:rsidRPr="00D354EF">
        <w:rPr>
          <w:rFonts w:ascii="Arial" w:hAnsi="Arial" w:cs="Arial"/>
          <w:szCs w:val="22"/>
        </w:rPr>
        <w:t>interface</w:t>
      </w:r>
      <w:r w:rsidR="00307778" w:rsidRPr="00D354EF">
        <w:rPr>
          <w:rFonts w:ascii="Arial" w:hAnsi="Arial" w:cs="Arial"/>
          <w:szCs w:val="22"/>
          <w:lang w:val="el-GR"/>
        </w:rPr>
        <w:t xml:space="preserve">. Αυτή τη λειτουργία τη θέλουμε έτσι ώστε να μπορούν να γίνουν τηλεφωνικές κρατήσεις με τον παραδοσιακό τρόπο.  Η καρτέλα </w:t>
      </w:r>
      <w:r w:rsidR="00307778" w:rsidRPr="00D354EF">
        <w:rPr>
          <w:rFonts w:ascii="Arial" w:hAnsi="Arial" w:cs="Arial"/>
          <w:szCs w:val="22"/>
        </w:rPr>
        <w:t>Search</w:t>
      </w:r>
      <w:r w:rsidR="00307778" w:rsidRPr="00D354EF">
        <w:rPr>
          <w:rFonts w:ascii="Arial" w:hAnsi="Arial" w:cs="Arial"/>
          <w:szCs w:val="22"/>
          <w:lang w:val="el-GR"/>
        </w:rPr>
        <w:t>/</w:t>
      </w:r>
      <w:r w:rsidR="00307778" w:rsidRPr="00D354EF">
        <w:rPr>
          <w:rFonts w:ascii="Arial" w:hAnsi="Arial" w:cs="Arial"/>
          <w:szCs w:val="22"/>
        </w:rPr>
        <w:t>Book</w:t>
      </w:r>
      <w:r w:rsidR="00307778" w:rsidRPr="00D354EF">
        <w:rPr>
          <w:rFonts w:ascii="Arial" w:hAnsi="Arial" w:cs="Arial"/>
          <w:szCs w:val="22"/>
          <w:lang w:val="el-GR"/>
        </w:rPr>
        <w:t xml:space="preserve"> </w:t>
      </w:r>
      <w:r w:rsidR="00307778" w:rsidRPr="00D354EF">
        <w:rPr>
          <w:rFonts w:ascii="Arial" w:hAnsi="Arial" w:cs="Arial"/>
          <w:szCs w:val="22"/>
        </w:rPr>
        <w:t>Room</w:t>
      </w:r>
      <w:r w:rsidR="00307778" w:rsidRPr="00D354EF">
        <w:rPr>
          <w:rFonts w:ascii="Arial" w:hAnsi="Arial" w:cs="Arial"/>
          <w:szCs w:val="22"/>
          <w:lang w:val="el-GR"/>
        </w:rPr>
        <w:t xml:space="preserve"> θα αποτελείται από πεδία τα οποία θα πρέπει να συμπληρώσει ή </w:t>
      </w:r>
      <w:r w:rsidR="00307778" w:rsidRPr="00D354EF">
        <w:rPr>
          <w:rFonts w:ascii="Arial" w:hAnsi="Arial" w:cs="Arial"/>
          <w:szCs w:val="22"/>
        </w:rPr>
        <w:t>drop</w:t>
      </w:r>
      <w:r w:rsidR="00307778" w:rsidRPr="00D354EF">
        <w:rPr>
          <w:rFonts w:ascii="Arial" w:hAnsi="Arial" w:cs="Arial"/>
          <w:szCs w:val="22"/>
          <w:lang w:val="el-GR"/>
        </w:rPr>
        <w:t xml:space="preserve"> </w:t>
      </w:r>
      <w:r w:rsidR="00307778" w:rsidRPr="00D354EF">
        <w:rPr>
          <w:rFonts w:ascii="Arial" w:hAnsi="Arial" w:cs="Arial"/>
          <w:szCs w:val="22"/>
        </w:rPr>
        <w:t>down</w:t>
      </w:r>
      <w:r w:rsidR="00307778" w:rsidRPr="00D354EF">
        <w:rPr>
          <w:rFonts w:ascii="Arial" w:hAnsi="Arial" w:cs="Arial"/>
          <w:szCs w:val="22"/>
          <w:lang w:val="el-GR"/>
        </w:rPr>
        <w:t xml:space="preserve"> </w:t>
      </w:r>
      <w:r w:rsidR="00307778" w:rsidRPr="00D354EF">
        <w:rPr>
          <w:rFonts w:ascii="Arial" w:hAnsi="Arial" w:cs="Arial"/>
          <w:szCs w:val="22"/>
        </w:rPr>
        <w:t>menus</w:t>
      </w:r>
      <w:r w:rsidR="00307778" w:rsidRPr="00D354EF">
        <w:rPr>
          <w:rFonts w:ascii="Arial" w:hAnsi="Arial" w:cs="Arial"/>
          <w:szCs w:val="22"/>
          <w:lang w:val="el-GR"/>
        </w:rPr>
        <w:t xml:space="preserve"> τα οποία θα πρέπει να επιλέξει. </w:t>
      </w:r>
    </w:p>
    <w:p w:rsidR="00307778" w:rsidRPr="00D354EF" w:rsidRDefault="00307778" w:rsidP="00153D10">
      <w:pPr>
        <w:pStyle w:val="ae"/>
        <w:rPr>
          <w:rFonts w:ascii="Arial" w:hAnsi="Arial" w:cs="Arial"/>
          <w:szCs w:val="22"/>
          <w:lang w:val="el-GR"/>
        </w:rPr>
      </w:pPr>
    </w:p>
    <w:p w:rsidR="00307778" w:rsidRPr="00D354EF" w:rsidRDefault="00307778" w:rsidP="00153D10">
      <w:pPr>
        <w:pStyle w:val="ae"/>
        <w:rPr>
          <w:rFonts w:ascii="Arial" w:hAnsi="Arial" w:cs="Arial"/>
          <w:szCs w:val="22"/>
          <w:lang w:val="el-GR"/>
        </w:rPr>
      </w:pPr>
      <w:r w:rsidRPr="00D354EF">
        <w:rPr>
          <w:rFonts w:ascii="Arial" w:hAnsi="Arial" w:cs="Arial"/>
          <w:szCs w:val="22"/>
          <w:lang w:val="el-GR"/>
        </w:rPr>
        <w:t xml:space="preserve">Τα </w:t>
      </w:r>
      <w:r w:rsidRPr="00D354EF">
        <w:rPr>
          <w:rFonts w:ascii="Arial" w:hAnsi="Arial" w:cs="Arial"/>
          <w:szCs w:val="22"/>
        </w:rPr>
        <w:t>drop</w:t>
      </w:r>
      <w:r w:rsidRPr="00D354EF">
        <w:rPr>
          <w:rFonts w:ascii="Arial" w:hAnsi="Arial" w:cs="Arial"/>
          <w:szCs w:val="22"/>
          <w:lang w:val="el-GR"/>
        </w:rPr>
        <w:t xml:space="preserve"> </w:t>
      </w:r>
      <w:r w:rsidRPr="00D354EF">
        <w:rPr>
          <w:rFonts w:ascii="Arial" w:hAnsi="Arial" w:cs="Arial"/>
          <w:szCs w:val="22"/>
        </w:rPr>
        <w:t>down</w:t>
      </w:r>
      <w:r w:rsidRPr="00D354EF">
        <w:rPr>
          <w:rFonts w:ascii="Arial" w:hAnsi="Arial" w:cs="Arial"/>
          <w:szCs w:val="22"/>
          <w:lang w:val="el-GR"/>
        </w:rPr>
        <w:t xml:space="preserve"> </w:t>
      </w:r>
      <w:r w:rsidRPr="00D354EF">
        <w:rPr>
          <w:rFonts w:ascii="Arial" w:hAnsi="Arial" w:cs="Arial"/>
          <w:szCs w:val="22"/>
        </w:rPr>
        <w:t>menus</w:t>
      </w:r>
      <w:r w:rsidRPr="00D354EF">
        <w:rPr>
          <w:rFonts w:ascii="Arial" w:hAnsi="Arial" w:cs="Arial"/>
          <w:szCs w:val="22"/>
          <w:lang w:val="el-GR"/>
        </w:rPr>
        <w:t xml:space="preserve"> θα είναι τα: </w:t>
      </w:r>
    </w:p>
    <w:p w:rsidR="00307778" w:rsidRPr="00D354EF" w:rsidRDefault="00307778" w:rsidP="00307778">
      <w:pPr>
        <w:pStyle w:val="ae"/>
        <w:numPr>
          <w:ilvl w:val="0"/>
          <w:numId w:val="15"/>
        </w:numPr>
        <w:rPr>
          <w:rFonts w:ascii="Arial" w:hAnsi="Arial" w:cs="Arial"/>
          <w:szCs w:val="22"/>
        </w:rPr>
      </w:pPr>
      <w:r w:rsidRPr="00D354EF">
        <w:rPr>
          <w:rFonts w:ascii="Arial" w:hAnsi="Arial" w:cs="Arial"/>
          <w:szCs w:val="22"/>
        </w:rPr>
        <w:t>Check-in date (Month, Day)</w:t>
      </w:r>
    </w:p>
    <w:p w:rsidR="00307778" w:rsidRPr="00D354EF" w:rsidRDefault="00307778" w:rsidP="00307778">
      <w:pPr>
        <w:pStyle w:val="ae"/>
        <w:numPr>
          <w:ilvl w:val="0"/>
          <w:numId w:val="15"/>
        </w:numPr>
        <w:rPr>
          <w:rFonts w:ascii="Arial" w:hAnsi="Arial" w:cs="Arial"/>
          <w:szCs w:val="22"/>
        </w:rPr>
      </w:pPr>
      <w:r w:rsidRPr="00D354EF">
        <w:rPr>
          <w:rFonts w:ascii="Arial" w:hAnsi="Arial" w:cs="Arial"/>
          <w:szCs w:val="22"/>
        </w:rPr>
        <w:t>Check-Out date (Month,Day)</w:t>
      </w:r>
    </w:p>
    <w:p w:rsidR="00307778" w:rsidRPr="00D354EF" w:rsidRDefault="00307778" w:rsidP="00307778">
      <w:pPr>
        <w:pStyle w:val="ae"/>
        <w:numPr>
          <w:ilvl w:val="0"/>
          <w:numId w:val="15"/>
        </w:numPr>
        <w:rPr>
          <w:rFonts w:ascii="Arial" w:hAnsi="Arial" w:cs="Arial"/>
          <w:szCs w:val="22"/>
        </w:rPr>
      </w:pPr>
      <w:r w:rsidRPr="00D354EF">
        <w:rPr>
          <w:rFonts w:ascii="Arial" w:hAnsi="Arial" w:cs="Arial"/>
          <w:szCs w:val="22"/>
        </w:rPr>
        <w:t>Num. of beds (2,3,4)</w:t>
      </w:r>
    </w:p>
    <w:p w:rsidR="00307778" w:rsidRPr="00D354EF" w:rsidRDefault="00307778" w:rsidP="00307778">
      <w:pPr>
        <w:pStyle w:val="ae"/>
        <w:numPr>
          <w:ilvl w:val="0"/>
          <w:numId w:val="15"/>
        </w:numPr>
        <w:rPr>
          <w:rFonts w:ascii="Arial" w:hAnsi="Arial" w:cs="Arial"/>
          <w:szCs w:val="22"/>
        </w:rPr>
      </w:pPr>
      <w:r w:rsidRPr="00D354EF">
        <w:rPr>
          <w:rFonts w:ascii="Arial" w:hAnsi="Arial" w:cs="Arial"/>
          <w:szCs w:val="22"/>
        </w:rPr>
        <w:t xml:space="preserve">Select a room (rooms available). </w:t>
      </w:r>
    </w:p>
    <w:p w:rsidR="00307778" w:rsidRPr="00D354EF" w:rsidRDefault="00307778" w:rsidP="00153D10">
      <w:pPr>
        <w:pStyle w:val="ae"/>
        <w:rPr>
          <w:rFonts w:ascii="Arial" w:hAnsi="Arial" w:cs="Arial"/>
          <w:szCs w:val="22"/>
        </w:rPr>
      </w:pPr>
    </w:p>
    <w:p w:rsidR="00307778" w:rsidRPr="00D354EF" w:rsidRDefault="00307778" w:rsidP="00153D10">
      <w:pPr>
        <w:pStyle w:val="ae"/>
        <w:rPr>
          <w:rFonts w:ascii="Arial" w:hAnsi="Arial" w:cs="Arial"/>
          <w:szCs w:val="22"/>
          <w:lang w:val="el-GR"/>
        </w:rPr>
      </w:pPr>
      <w:r w:rsidRPr="00D354EF">
        <w:rPr>
          <w:rFonts w:ascii="Arial" w:hAnsi="Arial" w:cs="Arial"/>
          <w:szCs w:val="22"/>
          <w:lang w:val="el-GR"/>
        </w:rPr>
        <w:t xml:space="preserve">Τα πεδία που θα πρέπει να συμπληρώσει είναι: </w:t>
      </w:r>
    </w:p>
    <w:p w:rsidR="00307778" w:rsidRPr="00D354EF" w:rsidRDefault="00307778" w:rsidP="00307778">
      <w:pPr>
        <w:pStyle w:val="ae"/>
        <w:numPr>
          <w:ilvl w:val="0"/>
          <w:numId w:val="14"/>
        </w:numPr>
        <w:rPr>
          <w:rFonts w:ascii="Arial" w:hAnsi="Arial" w:cs="Arial"/>
          <w:szCs w:val="22"/>
        </w:rPr>
      </w:pPr>
      <w:r w:rsidRPr="00D354EF">
        <w:rPr>
          <w:rFonts w:ascii="Arial" w:hAnsi="Arial" w:cs="Arial"/>
          <w:szCs w:val="22"/>
        </w:rPr>
        <w:t>Firstname</w:t>
      </w:r>
    </w:p>
    <w:p w:rsidR="00307778" w:rsidRPr="00D354EF" w:rsidRDefault="00307778" w:rsidP="00307778">
      <w:pPr>
        <w:pStyle w:val="ae"/>
        <w:numPr>
          <w:ilvl w:val="0"/>
          <w:numId w:val="14"/>
        </w:numPr>
        <w:rPr>
          <w:rFonts w:ascii="Arial" w:hAnsi="Arial" w:cs="Arial"/>
          <w:szCs w:val="22"/>
        </w:rPr>
      </w:pPr>
      <w:r w:rsidRPr="00D354EF">
        <w:rPr>
          <w:rFonts w:ascii="Arial" w:hAnsi="Arial" w:cs="Arial"/>
          <w:szCs w:val="22"/>
        </w:rPr>
        <w:t>Lastname</w:t>
      </w:r>
    </w:p>
    <w:p w:rsidR="00307778" w:rsidRPr="00D354EF" w:rsidRDefault="00307778" w:rsidP="00307778">
      <w:pPr>
        <w:pStyle w:val="ae"/>
        <w:numPr>
          <w:ilvl w:val="0"/>
          <w:numId w:val="14"/>
        </w:numPr>
        <w:rPr>
          <w:rFonts w:ascii="Arial" w:hAnsi="Arial" w:cs="Arial"/>
          <w:szCs w:val="22"/>
        </w:rPr>
      </w:pPr>
      <w:r w:rsidRPr="00D354EF">
        <w:rPr>
          <w:rFonts w:ascii="Arial" w:hAnsi="Arial" w:cs="Arial"/>
          <w:szCs w:val="22"/>
        </w:rPr>
        <w:t>Phone</w:t>
      </w:r>
    </w:p>
    <w:p w:rsidR="00307778" w:rsidRPr="00D354EF" w:rsidRDefault="00307778" w:rsidP="00307778">
      <w:pPr>
        <w:pStyle w:val="ae"/>
        <w:numPr>
          <w:ilvl w:val="0"/>
          <w:numId w:val="14"/>
        </w:numPr>
        <w:rPr>
          <w:rFonts w:ascii="Arial" w:hAnsi="Arial" w:cs="Arial"/>
          <w:szCs w:val="22"/>
        </w:rPr>
      </w:pPr>
      <w:r w:rsidRPr="00D354EF">
        <w:rPr>
          <w:rFonts w:ascii="Arial" w:hAnsi="Arial" w:cs="Arial"/>
          <w:szCs w:val="22"/>
        </w:rPr>
        <w:t>Cell Phone</w:t>
      </w:r>
    </w:p>
    <w:p w:rsidR="00307778" w:rsidRPr="00D354EF" w:rsidRDefault="00307778" w:rsidP="00307778">
      <w:pPr>
        <w:pStyle w:val="ae"/>
        <w:numPr>
          <w:ilvl w:val="0"/>
          <w:numId w:val="14"/>
        </w:numPr>
        <w:rPr>
          <w:rFonts w:ascii="Arial" w:hAnsi="Arial" w:cs="Arial"/>
          <w:szCs w:val="22"/>
        </w:rPr>
      </w:pPr>
      <w:r w:rsidRPr="00D354EF">
        <w:rPr>
          <w:rFonts w:ascii="Arial" w:hAnsi="Arial" w:cs="Arial"/>
          <w:szCs w:val="22"/>
        </w:rPr>
        <w:t>ID card</w:t>
      </w:r>
    </w:p>
    <w:p w:rsidR="00307778" w:rsidRPr="00D354EF" w:rsidRDefault="00307778" w:rsidP="00307778">
      <w:pPr>
        <w:pStyle w:val="ae"/>
        <w:numPr>
          <w:ilvl w:val="0"/>
          <w:numId w:val="14"/>
        </w:numPr>
        <w:rPr>
          <w:rFonts w:ascii="Arial" w:hAnsi="Arial" w:cs="Arial"/>
          <w:szCs w:val="22"/>
          <w:lang w:val="el-GR"/>
        </w:rPr>
      </w:pPr>
      <w:r w:rsidRPr="00D354EF">
        <w:rPr>
          <w:rFonts w:ascii="Arial" w:hAnsi="Arial" w:cs="Arial"/>
          <w:szCs w:val="22"/>
        </w:rPr>
        <w:t>e-mail</w:t>
      </w:r>
    </w:p>
    <w:p w:rsidR="00153D10" w:rsidRPr="00D354EF" w:rsidRDefault="00307778" w:rsidP="00307778">
      <w:pPr>
        <w:pStyle w:val="ae"/>
        <w:numPr>
          <w:ilvl w:val="0"/>
          <w:numId w:val="14"/>
        </w:numPr>
        <w:rPr>
          <w:rFonts w:ascii="Arial" w:hAnsi="Arial" w:cs="Arial"/>
          <w:szCs w:val="22"/>
        </w:rPr>
      </w:pPr>
      <w:r w:rsidRPr="00D354EF">
        <w:rPr>
          <w:rFonts w:ascii="Arial" w:hAnsi="Arial" w:cs="Arial"/>
          <w:szCs w:val="22"/>
        </w:rPr>
        <w:t>Address.</w:t>
      </w:r>
    </w:p>
    <w:p w:rsidR="00307778" w:rsidRPr="00D354EF" w:rsidRDefault="00307778" w:rsidP="00153D10">
      <w:pPr>
        <w:pStyle w:val="ae"/>
        <w:rPr>
          <w:rFonts w:ascii="Arial" w:hAnsi="Arial" w:cs="Arial"/>
          <w:szCs w:val="22"/>
        </w:rPr>
      </w:pPr>
    </w:p>
    <w:p w:rsidR="00BD7054" w:rsidRPr="00D354EF" w:rsidRDefault="00BD7054" w:rsidP="00BD7054">
      <w:pPr>
        <w:rPr>
          <w:rFonts w:ascii="Arial" w:hAnsi="Arial" w:cs="Arial"/>
          <w:szCs w:val="22"/>
          <w:lang w:val="el-GR"/>
        </w:rPr>
      </w:pPr>
      <w:r w:rsidRPr="00D354EF">
        <w:rPr>
          <w:rFonts w:ascii="Arial" w:hAnsi="Arial" w:cs="Arial"/>
          <w:szCs w:val="22"/>
          <w:lang w:val="el-GR"/>
        </w:rPr>
        <w:t xml:space="preserve">ΔΧ-5: </w:t>
      </w:r>
      <w:r w:rsidR="00307778" w:rsidRPr="00D354EF">
        <w:rPr>
          <w:rFonts w:ascii="Arial" w:hAnsi="Arial" w:cs="Arial"/>
          <w:szCs w:val="22"/>
        </w:rPr>
        <w:t>H</w:t>
      </w:r>
      <w:r w:rsidR="00307778" w:rsidRPr="00D354EF">
        <w:rPr>
          <w:rFonts w:ascii="Arial" w:hAnsi="Arial" w:cs="Arial"/>
          <w:szCs w:val="22"/>
          <w:lang w:val="el-GR"/>
        </w:rPr>
        <w:t xml:space="preserve"> καρτέλα </w:t>
      </w:r>
      <w:r w:rsidR="00307778" w:rsidRPr="00D354EF">
        <w:rPr>
          <w:rFonts w:ascii="Arial" w:hAnsi="Arial" w:cs="Arial"/>
          <w:b/>
          <w:szCs w:val="22"/>
        </w:rPr>
        <w:t>Check</w:t>
      </w:r>
      <w:r w:rsidR="00307778" w:rsidRPr="00D354EF">
        <w:rPr>
          <w:rFonts w:ascii="Arial" w:hAnsi="Arial" w:cs="Arial"/>
          <w:b/>
          <w:szCs w:val="22"/>
          <w:lang w:val="el-GR"/>
        </w:rPr>
        <w:t>-</w:t>
      </w:r>
      <w:r w:rsidR="00307778" w:rsidRPr="00D354EF">
        <w:rPr>
          <w:rFonts w:ascii="Arial" w:hAnsi="Arial" w:cs="Arial"/>
          <w:b/>
          <w:szCs w:val="22"/>
        </w:rPr>
        <w:t>in</w:t>
      </w:r>
      <w:r w:rsidR="00307778" w:rsidRPr="00D354EF">
        <w:rPr>
          <w:rFonts w:ascii="Arial" w:hAnsi="Arial" w:cs="Arial"/>
          <w:b/>
          <w:szCs w:val="22"/>
          <w:lang w:val="el-GR"/>
        </w:rPr>
        <w:t>/</w:t>
      </w:r>
      <w:r w:rsidR="00307778" w:rsidRPr="00D354EF">
        <w:rPr>
          <w:rFonts w:ascii="Arial" w:hAnsi="Arial" w:cs="Arial"/>
          <w:b/>
          <w:szCs w:val="22"/>
        </w:rPr>
        <w:t>Check</w:t>
      </w:r>
      <w:r w:rsidR="00307778" w:rsidRPr="00D354EF">
        <w:rPr>
          <w:rFonts w:ascii="Arial" w:hAnsi="Arial" w:cs="Arial"/>
          <w:b/>
          <w:szCs w:val="22"/>
          <w:lang w:val="el-GR"/>
        </w:rPr>
        <w:t>-</w:t>
      </w:r>
      <w:r w:rsidR="00307778" w:rsidRPr="00D354EF">
        <w:rPr>
          <w:rFonts w:ascii="Arial" w:hAnsi="Arial" w:cs="Arial"/>
          <w:b/>
          <w:szCs w:val="22"/>
        </w:rPr>
        <w:t>out</w:t>
      </w:r>
      <w:r w:rsidR="00307778" w:rsidRPr="00D354EF">
        <w:rPr>
          <w:rFonts w:ascii="Arial" w:hAnsi="Arial" w:cs="Arial"/>
          <w:szCs w:val="22"/>
          <w:lang w:val="el-GR"/>
        </w:rPr>
        <w:t xml:space="preserve"> θα επιβεβαιώνει ουσιαστικά το </w:t>
      </w:r>
      <w:r w:rsidR="00307778" w:rsidRPr="00D354EF">
        <w:rPr>
          <w:rFonts w:ascii="Arial" w:hAnsi="Arial" w:cs="Arial"/>
          <w:szCs w:val="22"/>
        </w:rPr>
        <w:t>Checkin</w:t>
      </w:r>
      <w:r w:rsidR="00307778" w:rsidRPr="00D354EF">
        <w:rPr>
          <w:rFonts w:ascii="Arial" w:hAnsi="Arial" w:cs="Arial"/>
          <w:szCs w:val="22"/>
          <w:lang w:val="el-GR"/>
        </w:rPr>
        <w:t xml:space="preserve"> και το </w:t>
      </w:r>
      <w:r w:rsidR="00307778" w:rsidRPr="00D354EF">
        <w:rPr>
          <w:rFonts w:ascii="Arial" w:hAnsi="Arial" w:cs="Arial"/>
          <w:szCs w:val="22"/>
        </w:rPr>
        <w:t>Checkout</w:t>
      </w:r>
      <w:r w:rsidR="00307778" w:rsidRPr="00D354EF">
        <w:rPr>
          <w:rFonts w:ascii="Arial" w:hAnsi="Arial" w:cs="Arial"/>
          <w:szCs w:val="22"/>
          <w:lang w:val="el-GR"/>
        </w:rPr>
        <w:t xml:space="preserve">. </w:t>
      </w:r>
    </w:p>
    <w:p w:rsidR="00BD7054" w:rsidRPr="00D354EF" w:rsidRDefault="00BD7054" w:rsidP="00BD7054">
      <w:pPr>
        <w:pStyle w:val="ae"/>
        <w:rPr>
          <w:rFonts w:ascii="Arial" w:hAnsi="Arial" w:cs="Arial"/>
          <w:szCs w:val="22"/>
          <w:lang w:val="el-GR"/>
        </w:rPr>
      </w:pPr>
      <w:r w:rsidRPr="00D354EF">
        <w:rPr>
          <w:rFonts w:ascii="Arial" w:hAnsi="Arial" w:cs="Arial"/>
          <w:szCs w:val="22"/>
          <w:lang w:val="el-GR"/>
        </w:rPr>
        <w:t xml:space="preserve">Ο </w:t>
      </w:r>
      <w:r w:rsidRPr="00D354EF">
        <w:rPr>
          <w:rFonts w:ascii="Arial" w:hAnsi="Arial" w:cs="Arial"/>
          <w:szCs w:val="22"/>
        </w:rPr>
        <w:t>Employee</w:t>
      </w:r>
      <w:r w:rsidRPr="00D354EF">
        <w:rPr>
          <w:rFonts w:ascii="Arial" w:hAnsi="Arial" w:cs="Arial"/>
          <w:szCs w:val="22"/>
          <w:lang w:val="el-GR"/>
        </w:rPr>
        <w:t xml:space="preserve"> θα πρέπει να εισάγει </w:t>
      </w:r>
      <w:r w:rsidR="00307778" w:rsidRPr="00D354EF">
        <w:rPr>
          <w:rFonts w:ascii="Arial" w:hAnsi="Arial" w:cs="Arial"/>
          <w:szCs w:val="22"/>
          <w:lang w:val="el-GR"/>
        </w:rPr>
        <w:t xml:space="preserve">το </w:t>
      </w:r>
      <w:r w:rsidR="00307778" w:rsidRPr="00D354EF">
        <w:rPr>
          <w:rFonts w:ascii="Arial" w:hAnsi="Arial" w:cs="Arial"/>
          <w:b/>
          <w:szCs w:val="22"/>
        </w:rPr>
        <w:t>booking</w:t>
      </w:r>
      <w:r w:rsidR="00307778" w:rsidRPr="00D354EF">
        <w:rPr>
          <w:rFonts w:ascii="Arial" w:hAnsi="Arial" w:cs="Arial"/>
          <w:szCs w:val="22"/>
          <w:lang w:val="el-GR"/>
        </w:rPr>
        <w:t xml:space="preserve"> </w:t>
      </w:r>
      <w:r w:rsidR="00307778" w:rsidRPr="00D354EF">
        <w:rPr>
          <w:rFonts w:ascii="Arial" w:hAnsi="Arial" w:cs="Arial"/>
          <w:szCs w:val="22"/>
        </w:rPr>
        <w:t>id</w:t>
      </w:r>
      <w:r w:rsidR="00307778" w:rsidRPr="00D354EF">
        <w:rPr>
          <w:rFonts w:ascii="Arial" w:hAnsi="Arial" w:cs="Arial"/>
          <w:szCs w:val="22"/>
          <w:lang w:val="el-GR"/>
        </w:rPr>
        <w:t xml:space="preserve"> </w:t>
      </w:r>
      <w:r w:rsidRPr="00D354EF">
        <w:rPr>
          <w:rFonts w:ascii="Arial" w:hAnsi="Arial" w:cs="Arial"/>
          <w:szCs w:val="22"/>
          <w:lang w:val="el-GR"/>
        </w:rPr>
        <w:t xml:space="preserve">και να πατήσει το κουμπί </w:t>
      </w:r>
      <w:r w:rsidRPr="00D354EF">
        <w:rPr>
          <w:rFonts w:ascii="Arial" w:hAnsi="Arial" w:cs="Arial"/>
          <w:b/>
          <w:szCs w:val="22"/>
        </w:rPr>
        <w:t>Check</w:t>
      </w:r>
      <w:r w:rsidRPr="00D354EF">
        <w:rPr>
          <w:rFonts w:ascii="Arial" w:hAnsi="Arial" w:cs="Arial"/>
          <w:b/>
          <w:szCs w:val="22"/>
          <w:lang w:val="el-GR"/>
        </w:rPr>
        <w:t>-</w:t>
      </w:r>
      <w:r w:rsidRPr="00D354EF">
        <w:rPr>
          <w:rFonts w:ascii="Arial" w:hAnsi="Arial" w:cs="Arial"/>
          <w:b/>
          <w:szCs w:val="22"/>
        </w:rPr>
        <w:t>in</w:t>
      </w:r>
      <w:r w:rsidRPr="00D354EF">
        <w:rPr>
          <w:rFonts w:ascii="Arial" w:hAnsi="Arial" w:cs="Arial"/>
          <w:szCs w:val="22"/>
          <w:lang w:val="el-GR"/>
        </w:rPr>
        <w:t xml:space="preserve"> για να γίνει το </w:t>
      </w:r>
      <w:r w:rsidRPr="00D354EF">
        <w:rPr>
          <w:rFonts w:ascii="Arial" w:hAnsi="Arial" w:cs="Arial"/>
          <w:szCs w:val="22"/>
        </w:rPr>
        <w:t>Check</w:t>
      </w:r>
      <w:r w:rsidRPr="00D354EF">
        <w:rPr>
          <w:rFonts w:ascii="Arial" w:hAnsi="Arial" w:cs="Arial"/>
          <w:szCs w:val="22"/>
          <w:lang w:val="el-GR"/>
        </w:rPr>
        <w:t>-</w:t>
      </w:r>
      <w:r w:rsidRPr="00D354EF">
        <w:rPr>
          <w:rFonts w:ascii="Arial" w:hAnsi="Arial" w:cs="Arial"/>
          <w:szCs w:val="22"/>
        </w:rPr>
        <w:t>in</w:t>
      </w:r>
      <w:r w:rsidRPr="00D354EF">
        <w:rPr>
          <w:rFonts w:ascii="Arial" w:hAnsi="Arial" w:cs="Arial"/>
          <w:szCs w:val="22"/>
          <w:lang w:val="el-GR"/>
        </w:rPr>
        <w:t>.</w:t>
      </w:r>
    </w:p>
    <w:p w:rsidR="00BD7054" w:rsidRPr="00D354EF" w:rsidRDefault="00BD7054" w:rsidP="00BD7054">
      <w:pPr>
        <w:pStyle w:val="ae"/>
        <w:rPr>
          <w:rFonts w:ascii="Arial" w:hAnsi="Arial" w:cs="Arial"/>
          <w:szCs w:val="22"/>
          <w:lang w:val="el-GR"/>
        </w:rPr>
      </w:pPr>
      <w:r w:rsidRPr="00D354EF">
        <w:rPr>
          <w:rFonts w:ascii="Arial" w:hAnsi="Arial" w:cs="Arial"/>
          <w:szCs w:val="22"/>
          <w:lang w:val="el-GR"/>
        </w:rPr>
        <w:t xml:space="preserve">Ο </w:t>
      </w:r>
      <w:r w:rsidRPr="00D354EF">
        <w:rPr>
          <w:rFonts w:ascii="Arial" w:hAnsi="Arial" w:cs="Arial"/>
          <w:szCs w:val="22"/>
        </w:rPr>
        <w:t>Employee</w:t>
      </w:r>
      <w:r w:rsidRPr="00D354EF">
        <w:rPr>
          <w:rFonts w:ascii="Arial" w:hAnsi="Arial" w:cs="Arial"/>
          <w:szCs w:val="22"/>
          <w:lang w:val="el-GR"/>
        </w:rPr>
        <w:t xml:space="preserve"> θα πρέπει να εισάγει το </w:t>
      </w:r>
      <w:r w:rsidRPr="00D354EF">
        <w:rPr>
          <w:rFonts w:ascii="Arial" w:hAnsi="Arial" w:cs="Arial"/>
          <w:b/>
          <w:szCs w:val="22"/>
        </w:rPr>
        <w:t>room</w:t>
      </w:r>
      <w:r w:rsidRPr="00D354EF">
        <w:rPr>
          <w:rFonts w:ascii="Arial" w:hAnsi="Arial" w:cs="Arial"/>
          <w:b/>
          <w:szCs w:val="22"/>
          <w:lang w:val="el-GR"/>
        </w:rPr>
        <w:t xml:space="preserve"> </w:t>
      </w:r>
      <w:r w:rsidRPr="00D354EF">
        <w:rPr>
          <w:rFonts w:ascii="Arial" w:hAnsi="Arial" w:cs="Arial"/>
          <w:b/>
          <w:szCs w:val="22"/>
        </w:rPr>
        <w:t>num</w:t>
      </w:r>
      <w:r w:rsidRPr="00D354EF">
        <w:rPr>
          <w:rFonts w:ascii="Arial" w:hAnsi="Arial" w:cs="Arial"/>
          <w:szCs w:val="22"/>
          <w:lang w:val="el-GR"/>
        </w:rPr>
        <w:t xml:space="preserve">  και να πατήσει το κουμπί </w:t>
      </w:r>
      <w:r w:rsidRPr="00D354EF">
        <w:rPr>
          <w:rFonts w:ascii="Arial" w:hAnsi="Arial" w:cs="Arial"/>
          <w:b/>
          <w:szCs w:val="22"/>
        </w:rPr>
        <w:t>Check</w:t>
      </w:r>
      <w:r w:rsidRPr="00D354EF">
        <w:rPr>
          <w:rFonts w:ascii="Arial" w:hAnsi="Arial" w:cs="Arial"/>
          <w:b/>
          <w:szCs w:val="22"/>
          <w:lang w:val="el-GR"/>
        </w:rPr>
        <w:t>-</w:t>
      </w:r>
      <w:r w:rsidRPr="00D354EF">
        <w:rPr>
          <w:rFonts w:ascii="Arial" w:hAnsi="Arial" w:cs="Arial"/>
          <w:b/>
          <w:szCs w:val="22"/>
        </w:rPr>
        <w:t>out</w:t>
      </w:r>
      <w:r w:rsidRPr="00D354EF">
        <w:rPr>
          <w:rFonts w:ascii="Arial" w:hAnsi="Arial" w:cs="Arial"/>
          <w:szCs w:val="22"/>
          <w:lang w:val="el-GR"/>
        </w:rPr>
        <w:t xml:space="preserve"> για να γίνει το </w:t>
      </w:r>
      <w:r w:rsidRPr="00D354EF">
        <w:rPr>
          <w:rFonts w:ascii="Arial" w:hAnsi="Arial" w:cs="Arial"/>
          <w:szCs w:val="22"/>
        </w:rPr>
        <w:t>Check</w:t>
      </w:r>
      <w:r w:rsidRPr="00D354EF">
        <w:rPr>
          <w:rFonts w:ascii="Arial" w:hAnsi="Arial" w:cs="Arial"/>
          <w:szCs w:val="22"/>
          <w:lang w:val="el-GR"/>
        </w:rPr>
        <w:t>-</w:t>
      </w:r>
      <w:r w:rsidRPr="00D354EF">
        <w:rPr>
          <w:rFonts w:ascii="Arial" w:hAnsi="Arial" w:cs="Arial"/>
          <w:szCs w:val="22"/>
        </w:rPr>
        <w:t>out</w:t>
      </w:r>
      <w:r w:rsidRPr="00D354EF">
        <w:rPr>
          <w:rFonts w:ascii="Arial" w:hAnsi="Arial" w:cs="Arial"/>
          <w:szCs w:val="22"/>
          <w:lang w:val="el-GR"/>
        </w:rPr>
        <w:t>.</w:t>
      </w:r>
    </w:p>
    <w:p w:rsidR="00BD7054" w:rsidRPr="00D354EF" w:rsidRDefault="00BD7054" w:rsidP="00BD7054">
      <w:pPr>
        <w:rPr>
          <w:rFonts w:ascii="Arial" w:hAnsi="Arial" w:cs="Arial"/>
          <w:szCs w:val="22"/>
          <w:lang w:val="el-GR"/>
        </w:rPr>
      </w:pPr>
    </w:p>
    <w:p w:rsidR="00BD7054" w:rsidRPr="00D354EF" w:rsidRDefault="00BD7054" w:rsidP="00BD7054">
      <w:pPr>
        <w:rPr>
          <w:rFonts w:ascii="Arial" w:hAnsi="Arial" w:cs="Arial"/>
          <w:szCs w:val="22"/>
          <w:lang w:val="el-GR"/>
        </w:rPr>
      </w:pPr>
      <w:r w:rsidRPr="00D354EF">
        <w:rPr>
          <w:rFonts w:ascii="Arial" w:hAnsi="Arial" w:cs="Arial"/>
          <w:szCs w:val="22"/>
          <w:lang w:val="el-GR"/>
        </w:rPr>
        <w:t xml:space="preserve">ΔΧ-6: Η καρτέλα </w:t>
      </w:r>
      <w:r w:rsidRPr="00D354EF">
        <w:rPr>
          <w:rFonts w:ascii="Arial" w:hAnsi="Arial" w:cs="Arial"/>
          <w:b/>
          <w:szCs w:val="22"/>
        </w:rPr>
        <w:t>Charges</w:t>
      </w:r>
      <w:r w:rsidRPr="00D354EF">
        <w:rPr>
          <w:rFonts w:ascii="Arial" w:hAnsi="Arial" w:cs="Arial"/>
          <w:szCs w:val="22"/>
          <w:lang w:val="el-GR"/>
        </w:rPr>
        <w:t xml:space="preserve"> υλοποιεί τις χρεώσεις.</w:t>
      </w:r>
    </w:p>
    <w:p w:rsidR="00BD7054" w:rsidRPr="00D354EF" w:rsidRDefault="00BD7054" w:rsidP="00BD7054">
      <w:pPr>
        <w:rPr>
          <w:rFonts w:ascii="Arial" w:hAnsi="Arial" w:cs="Arial"/>
          <w:szCs w:val="22"/>
          <w:lang w:val="el-GR"/>
        </w:rPr>
      </w:pPr>
      <w:r w:rsidRPr="00D354EF">
        <w:rPr>
          <w:rFonts w:ascii="Arial" w:hAnsi="Arial" w:cs="Arial"/>
          <w:szCs w:val="22"/>
          <w:lang w:val="el-GR"/>
        </w:rPr>
        <w:tab/>
        <w:t>Έχει 3 πεδία που θα πρέπει να συμπληρωθούν:</w:t>
      </w:r>
    </w:p>
    <w:p w:rsidR="00BD7054" w:rsidRPr="00F931ED" w:rsidRDefault="00BD7054" w:rsidP="00BD7054">
      <w:pPr>
        <w:ind w:left="720"/>
        <w:rPr>
          <w:rFonts w:ascii="Arial" w:hAnsi="Arial" w:cs="Arial"/>
          <w:szCs w:val="22"/>
          <w:lang w:val="el-GR"/>
        </w:rPr>
      </w:pPr>
      <w:r w:rsidRPr="00D354EF">
        <w:rPr>
          <w:rFonts w:ascii="Arial" w:hAnsi="Arial" w:cs="Arial"/>
          <w:szCs w:val="22"/>
        </w:rPr>
        <w:t>Room</w:t>
      </w:r>
      <w:r w:rsidRPr="00F931ED">
        <w:rPr>
          <w:rFonts w:ascii="Arial" w:hAnsi="Arial" w:cs="Arial"/>
          <w:szCs w:val="22"/>
          <w:lang w:val="el-GR"/>
        </w:rPr>
        <w:t xml:space="preserve"> </w:t>
      </w:r>
      <w:r w:rsidRPr="00D354EF">
        <w:rPr>
          <w:rFonts w:ascii="Arial" w:hAnsi="Arial" w:cs="Arial"/>
          <w:szCs w:val="22"/>
        </w:rPr>
        <w:t>num</w:t>
      </w:r>
    </w:p>
    <w:p w:rsidR="00BD7054" w:rsidRPr="00F931ED" w:rsidRDefault="00BD7054" w:rsidP="00BD7054">
      <w:pPr>
        <w:ind w:left="720"/>
        <w:rPr>
          <w:rFonts w:ascii="Arial" w:hAnsi="Arial" w:cs="Arial"/>
          <w:szCs w:val="22"/>
          <w:lang w:val="el-GR"/>
        </w:rPr>
      </w:pPr>
      <w:r w:rsidRPr="00D354EF">
        <w:rPr>
          <w:rFonts w:ascii="Arial" w:hAnsi="Arial" w:cs="Arial"/>
          <w:szCs w:val="22"/>
        </w:rPr>
        <w:t>Description</w:t>
      </w:r>
    </w:p>
    <w:p w:rsidR="00BD7054" w:rsidRPr="00F931ED" w:rsidRDefault="00BD7054" w:rsidP="00BD7054">
      <w:pPr>
        <w:ind w:left="720"/>
        <w:rPr>
          <w:rFonts w:ascii="Arial" w:hAnsi="Arial" w:cs="Arial"/>
          <w:szCs w:val="22"/>
          <w:lang w:val="el-GR"/>
        </w:rPr>
      </w:pPr>
      <w:r w:rsidRPr="00D354EF">
        <w:rPr>
          <w:rFonts w:ascii="Arial" w:hAnsi="Arial" w:cs="Arial"/>
          <w:szCs w:val="22"/>
        </w:rPr>
        <w:t>Price</w:t>
      </w:r>
    </w:p>
    <w:p w:rsidR="00BD7054" w:rsidRPr="00F931ED" w:rsidRDefault="00BD7054" w:rsidP="00BD7054">
      <w:pPr>
        <w:ind w:left="720"/>
        <w:rPr>
          <w:rFonts w:ascii="Arial" w:hAnsi="Arial" w:cs="Arial"/>
          <w:szCs w:val="22"/>
          <w:lang w:val="el-GR"/>
        </w:rPr>
      </w:pPr>
    </w:p>
    <w:p w:rsidR="00BD7054" w:rsidRPr="00D354EF" w:rsidRDefault="00BD7054" w:rsidP="00BD7054">
      <w:pPr>
        <w:ind w:left="720"/>
        <w:rPr>
          <w:rFonts w:ascii="Arial" w:hAnsi="Arial" w:cs="Arial"/>
          <w:szCs w:val="22"/>
          <w:lang w:val="el-GR"/>
        </w:rPr>
      </w:pPr>
      <w:r w:rsidRPr="00D354EF">
        <w:rPr>
          <w:rFonts w:ascii="Arial" w:hAnsi="Arial" w:cs="Arial"/>
          <w:szCs w:val="22"/>
          <w:lang w:val="el-GR"/>
        </w:rPr>
        <w:t xml:space="preserve">Πατώντας το κουμπί </w:t>
      </w:r>
      <w:r w:rsidRPr="00D354EF">
        <w:rPr>
          <w:rFonts w:ascii="Arial" w:hAnsi="Arial" w:cs="Arial"/>
          <w:szCs w:val="22"/>
        </w:rPr>
        <w:t>Add</w:t>
      </w:r>
      <w:r w:rsidRPr="00D354EF">
        <w:rPr>
          <w:rFonts w:ascii="Arial" w:hAnsi="Arial" w:cs="Arial"/>
          <w:szCs w:val="22"/>
          <w:lang w:val="el-GR"/>
        </w:rPr>
        <w:t xml:space="preserve"> </w:t>
      </w:r>
      <w:r w:rsidRPr="00D354EF">
        <w:rPr>
          <w:rFonts w:ascii="Arial" w:hAnsi="Arial" w:cs="Arial"/>
          <w:szCs w:val="22"/>
        </w:rPr>
        <w:t>Charge</w:t>
      </w:r>
      <w:r w:rsidRPr="00D354EF">
        <w:rPr>
          <w:rFonts w:ascii="Arial" w:hAnsi="Arial" w:cs="Arial"/>
          <w:szCs w:val="22"/>
          <w:lang w:val="el-GR"/>
        </w:rPr>
        <w:t xml:space="preserve"> γίνεται η χρέωση</w:t>
      </w:r>
    </w:p>
    <w:p w:rsidR="00307778" w:rsidRPr="00D354EF" w:rsidRDefault="00307778" w:rsidP="00BD7054">
      <w:pPr>
        <w:rPr>
          <w:rFonts w:ascii="Arial" w:hAnsi="Arial" w:cs="Arial"/>
          <w:szCs w:val="22"/>
          <w:lang w:val="el-GR"/>
        </w:rPr>
      </w:pPr>
      <w:r w:rsidRPr="00D354EF">
        <w:rPr>
          <w:rFonts w:ascii="Arial" w:hAnsi="Arial" w:cs="Arial"/>
          <w:szCs w:val="22"/>
          <w:lang w:val="el-GR"/>
        </w:rPr>
        <w:tab/>
      </w:r>
    </w:p>
    <w:p w:rsidR="00BD7054" w:rsidRPr="00D354EF" w:rsidRDefault="00BD7054" w:rsidP="00BD7054">
      <w:pPr>
        <w:rPr>
          <w:rFonts w:ascii="Arial" w:hAnsi="Arial" w:cs="Arial"/>
          <w:szCs w:val="22"/>
          <w:lang w:val="el-GR"/>
        </w:rPr>
      </w:pPr>
      <w:r w:rsidRPr="00D354EF">
        <w:rPr>
          <w:rFonts w:ascii="Arial" w:hAnsi="Arial" w:cs="Arial"/>
          <w:szCs w:val="22"/>
          <w:lang w:val="el-GR"/>
        </w:rPr>
        <w:t xml:space="preserve">ΔΧ-7: Αν έχει επιλεγθεί ο χρήστης </w:t>
      </w:r>
      <w:r w:rsidRPr="00D354EF">
        <w:rPr>
          <w:rFonts w:ascii="Arial" w:hAnsi="Arial" w:cs="Arial"/>
          <w:szCs w:val="22"/>
        </w:rPr>
        <w:t>Admin</w:t>
      </w:r>
      <w:r w:rsidRPr="00D354EF">
        <w:rPr>
          <w:rFonts w:ascii="Arial" w:hAnsi="Arial" w:cs="Arial"/>
          <w:szCs w:val="22"/>
          <w:lang w:val="el-GR"/>
        </w:rPr>
        <w:t xml:space="preserve"> θα εμφανιστεί μια φόρμα η οποία θα έχει τις εξής καρτέλες:</w:t>
      </w:r>
    </w:p>
    <w:p w:rsidR="00BD7054" w:rsidRPr="00D354EF" w:rsidRDefault="00BD7054" w:rsidP="00BD7054">
      <w:pPr>
        <w:pStyle w:val="ae"/>
        <w:numPr>
          <w:ilvl w:val="0"/>
          <w:numId w:val="16"/>
        </w:numPr>
        <w:rPr>
          <w:rFonts w:ascii="Arial" w:hAnsi="Arial" w:cs="Arial"/>
          <w:b/>
          <w:szCs w:val="22"/>
          <w:lang w:val="el-GR"/>
        </w:rPr>
      </w:pPr>
      <w:r w:rsidRPr="00D354EF">
        <w:rPr>
          <w:rFonts w:ascii="Arial" w:hAnsi="Arial" w:cs="Arial"/>
          <w:b/>
          <w:szCs w:val="22"/>
        </w:rPr>
        <w:t>Offers Management</w:t>
      </w:r>
    </w:p>
    <w:p w:rsidR="00307778" w:rsidRDefault="00BD7054" w:rsidP="00BD7054">
      <w:pPr>
        <w:pStyle w:val="ae"/>
        <w:numPr>
          <w:ilvl w:val="0"/>
          <w:numId w:val="16"/>
        </w:numPr>
        <w:rPr>
          <w:rFonts w:ascii="Arial" w:hAnsi="Arial" w:cs="Arial"/>
          <w:b/>
          <w:szCs w:val="22"/>
          <w:lang w:val="el-GR"/>
        </w:rPr>
      </w:pPr>
      <w:r w:rsidRPr="00D354EF">
        <w:rPr>
          <w:rFonts w:ascii="Arial" w:hAnsi="Arial" w:cs="Arial"/>
          <w:b/>
          <w:szCs w:val="22"/>
        </w:rPr>
        <w:t>Statistics</w:t>
      </w:r>
    </w:p>
    <w:p w:rsidR="00D354EF" w:rsidRDefault="00D354EF" w:rsidP="00D354EF">
      <w:pPr>
        <w:ind w:left="720"/>
        <w:rPr>
          <w:rFonts w:ascii="Arial" w:hAnsi="Arial" w:cs="Arial"/>
          <w:b/>
          <w:szCs w:val="22"/>
          <w:lang w:val="el-GR"/>
        </w:rPr>
      </w:pPr>
    </w:p>
    <w:p w:rsidR="00D354EF" w:rsidRDefault="00D354EF" w:rsidP="00D354EF">
      <w:pPr>
        <w:ind w:left="720"/>
        <w:rPr>
          <w:rFonts w:ascii="Arial" w:hAnsi="Arial" w:cs="Arial"/>
          <w:b/>
          <w:szCs w:val="22"/>
          <w:lang w:val="el-GR"/>
        </w:rPr>
      </w:pPr>
    </w:p>
    <w:p w:rsidR="00D354EF" w:rsidRPr="00D354EF" w:rsidRDefault="00D354EF" w:rsidP="00D354EF">
      <w:pPr>
        <w:rPr>
          <w:rFonts w:ascii="Arial" w:hAnsi="Arial" w:cs="Arial"/>
          <w:szCs w:val="22"/>
          <w:lang w:val="el-GR"/>
        </w:rPr>
      </w:pPr>
      <w:r w:rsidRPr="00D354EF">
        <w:rPr>
          <w:rFonts w:ascii="Arial" w:hAnsi="Arial" w:cs="Arial"/>
          <w:szCs w:val="22"/>
          <w:lang w:val="el-GR"/>
        </w:rPr>
        <w:t>ΔΧ-8:</w:t>
      </w:r>
      <w:r w:rsidRPr="00D354EF">
        <w:rPr>
          <w:rFonts w:ascii="Arial" w:hAnsi="Arial" w:cs="Arial"/>
          <w:b/>
          <w:szCs w:val="22"/>
          <w:lang w:val="el-GR"/>
        </w:rPr>
        <w:t xml:space="preserve"> </w:t>
      </w:r>
      <w:r w:rsidRPr="00D354EF">
        <w:rPr>
          <w:rFonts w:ascii="Arial" w:hAnsi="Arial" w:cs="Arial"/>
          <w:szCs w:val="22"/>
          <w:lang w:val="el-GR"/>
        </w:rPr>
        <w:t xml:space="preserve">Η καρτέλα </w:t>
      </w:r>
      <w:r>
        <w:rPr>
          <w:rFonts w:ascii="Arial" w:hAnsi="Arial" w:cs="Arial"/>
          <w:b/>
          <w:szCs w:val="22"/>
        </w:rPr>
        <w:t>O</w:t>
      </w:r>
      <w:r w:rsidRPr="00D354EF">
        <w:rPr>
          <w:rFonts w:ascii="Arial" w:hAnsi="Arial" w:cs="Arial"/>
          <w:b/>
          <w:szCs w:val="22"/>
        </w:rPr>
        <w:t>ffers</w:t>
      </w:r>
      <w:r w:rsidRPr="00D354EF">
        <w:rPr>
          <w:rFonts w:ascii="Arial" w:hAnsi="Arial" w:cs="Arial"/>
          <w:b/>
          <w:szCs w:val="22"/>
          <w:lang w:val="el-GR"/>
        </w:rPr>
        <w:t xml:space="preserve"> </w:t>
      </w:r>
      <w:r w:rsidRPr="00D354EF">
        <w:rPr>
          <w:rFonts w:ascii="Arial" w:hAnsi="Arial" w:cs="Arial"/>
          <w:b/>
          <w:szCs w:val="22"/>
        </w:rPr>
        <w:t>Management</w:t>
      </w:r>
      <w:r w:rsidRPr="00D354EF">
        <w:rPr>
          <w:rFonts w:ascii="Arial" w:hAnsi="Arial" w:cs="Arial"/>
          <w:szCs w:val="22"/>
          <w:lang w:val="el-GR"/>
        </w:rPr>
        <w:t xml:space="preserve"> θα έχει ένα </w:t>
      </w:r>
      <w:r w:rsidRPr="00D354EF">
        <w:rPr>
          <w:rFonts w:ascii="Arial" w:hAnsi="Arial" w:cs="Arial"/>
          <w:szCs w:val="22"/>
        </w:rPr>
        <w:t>dropdown</w:t>
      </w:r>
      <w:r w:rsidRPr="00D354EF">
        <w:rPr>
          <w:rFonts w:ascii="Arial" w:hAnsi="Arial" w:cs="Arial"/>
          <w:szCs w:val="22"/>
          <w:lang w:val="el-GR"/>
        </w:rPr>
        <w:t xml:space="preserve"> </w:t>
      </w:r>
      <w:r w:rsidRPr="00D354EF">
        <w:rPr>
          <w:rFonts w:ascii="Arial" w:hAnsi="Arial" w:cs="Arial"/>
          <w:szCs w:val="22"/>
        </w:rPr>
        <w:t>menu</w:t>
      </w:r>
      <w:r w:rsidRPr="00D354EF">
        <w:rPr>
          <w:rFonts w:ascii="Arial" w:hAnsi="Arial" w:cs="Arial"/>
          <w:szCs w:val="22"/>
          <w:lang w:val="el-GR"/>
        </w:rPr>
        <w:t xml:space="preserve"> με τα δωμάτια (</w:t>
      </w:r>
      <w:r w:rsidRPr="00D354EF">
        <w:rPr>
          <w:rFonts w:ascii="Arial" w:hAnsi="Arial" w:cs="Arial"/>
          <w:szCs w:val="22"/>
        </w:rPr>
        <w:t>room</w:t>
      </w:r>
      <w:r w:rsidRPr="00D354EF">
        <w:rPr>
          <w:rFonts w:ascii="Arial" w:hAnsi="Arial" w:cs="Arial"/>
          <w:szCs w:val="22"/>
          <w:lang w:val="el-GR"/>
        </w:rPr>
        <w:t xml:space="preserve">) που διαχειρίζεται η εφαρμογή και ένα πεδίο </w:t>
      </w:r>
      <w:r w:rsidRPr="00D354EF">
        <w:rPr>
          <w:rFonts w:ascii="Arial" w:hAnsi="Arial" w:cs="Arial"/>
          <w:szCs w:val="22"/>
        </w:rPr>
        <w:t>Discount</w:t>
      </w:r>
      <w:r w:rsidRPr="00D354EF">
        <w:rPr>
          <w:rFonts w:ascii="Arial" w:hAnsi="Arial" w:cs="Arial"/>
          <w:szCs w:val="22"/>
          <w:lang w:val="el-GR"/>
        </w:rPr>
        <w:t xml:space="preserve"> (%) στο οποίο θα καταχωρείται το ποσοστό έκπτωσης</w:t>
      </w:r>
      <w:r>
        <w:rPr>
          <w:rFonts w:ascii="Arial" w:hAnsi="Arial" w:cs="Arial"/>
          <w:szCs w:val="22"/>
          <w:lang w:val="el-GR"/>
        </w:rPr>
        <w:t xml:space="preserve"> Η καταχώρηση γίνεται πατόντας το κουμπί </w:t>
      </w:r>
      <w:r>
        <w:rPr>
          <w:rFonts w:ascii="Arial" w:hAnsi="Arial" w:cs="Arial"/>
          <w:szCs w:val="22"/>
        </w:rPr>
        <w:t>Save</w:t>
      </w:r>
      <w:r w:rsidRPr="00D354EF">
        <w:rPr>
          <w:rFonts w:ascii="Arial" w:hAnsi="Arial" w:cs="Arial"/>
          <w:szCs w:val="22"/>
          <w:lang w:val="el-GR"/>
        </w:rPr>
        <w:t xml:space="preserve"> </w:t>
      </w:r>
      <w:r>
        <w:rPr>
          <w:rFonts w:ascii="Arial" w:hAnsi="Arial" w:cs="Arial"/>
          <w:szCs w:val="22"/>
        </w:rPr>
        <w:t>Discount</w:t>
      </w:r>
      <w:r w:rsidRPr="00D354EF">
        <w:rPr>
          <w:rFonts w:ascii="Arial" w:hAnsi="Arial" w:cs="Arial"/>
          <w:szCs w:val="22"/>
          <w:lang w:val="el-GR"/>
        </w:rPr>
        <w:t>.</w:t>
      </w:r>
    </w:p>
    <w:p w:rsidR="00D354EF" w:rsidRPr="00D354EF" w:rsidRDefault="00D354EF" w:rsidP="00D354EF">
      <w:pPr>
        <w:rPr>
          <w:rFonts w:ascii="Arial" w:hAnsi="Arial" w:cs="Arial"/>
          <w:szCs w:val="22"/>
          <w:lang w:val="el-GR"/>
        </w:rPr>
      </w:pPr>
    </w:p>
    <w:p w:rsidR="00D354EF" w:rsidRPr="00D354EF" w:rsidRDefault="00D354EF" w:rsidP="00D354EF">
      <w:pPr>
        <w:rPr>
          <w:rFonts w:ascii="Arial" w:hAnsi="Arial" w:cs="Arial"/>
          <w:szCs w:val="22"/>
          <w:lang w:val="el-GR"/>
        </w:rPr>
      </w:pPr>
      <w:r w:rsidRPr="00D354EF">
        <w:rPr>
          <w:rFonts w:ascii="Arial" w:hAnsi="Arial" w:cs="Arial"/>
          <w:szCs w:val="22"/>
          <w:lang w:val="el-GR"/>
        </w:rPr>
        <w:t xml:space="preserve">ΔΧ-9: </w:t>
      </w:r>
      <w:r>
        <w:rPr>
          <w:rFonts w:ascii="Arial" w:hAnsi="Arial" w:cs="Arial"/>
          <w:szCs w:val="22"/>
          <w:lang w:val="el-GR"/>
        </w:rPr>
        <w:t xml:space="preserve">Η καρτέλα </w:t>
      </w:r>
      <w:r w:rsidRPr="00D354EF">
        <w:rPr>
          <w:rFonts w:ascii="Arial" w:hAnsi="Arial" w:cs="Arial"/>
          <w:b/>
          <w:szCs w:val="22"/>
        </w:rPr>
        <w:t>Statistics</w:t>
      </w:r>
      <w:r w:rsidRPr="00D354EF">
        <w:rPr>
          <w:rFonts w:ascii="Arial" w:hAnsi="Arial" w:cs="Arial"/>
          <w:szCs w:val="22"/>
          <w:lang w:val="el-GR"/>
        </w:rPr>
        <w:t xml:space="preserve"> </w:t>
      </w:r>
      <w:r>
        <w:rPr>
          <w:rFonts w:ascii="Arial" w:hAnsi="Arial" w:cs="Arial"/>
          <w:szCs w:val="22"/>
          <w:lang w:val="el-GR"/>
        </w:rPr>
        <w:t xml:space="preserve">θα έχει ένα κουμπί </w:t>
      </w:r>
      <w:r w:rsidRPr="00D354EF">
        <w:rPr>
          <w:rFonts w:ascii="Arial" w:hAnsi="Arial" w:cs="Arial"/>
          <w:b/>
          <w:szCs w:val="22"/>
        </w:rPr>
        <w:t>Export</w:t>
      </w:r>
      <w:r w:rsidRPr="00D354EF">
        <w:rPr>
          <w:rFonts w:ascii="Arial" w:hAnsi="Arial" w:cs="Arial"/>
          <w:b/>
          <w:szCs w:val="22"/>
          <w:lang w:val="el-GR"/>
        </w:rPr>
        <w:t xml:space="preserve"> </w:t>
      </w:r>
      <w:r w:rsidRPr="00D354EF">
        <w:rPr>
          <w:rFonts w:ascii="Arial" w:hAnsi="Arial" w:cs="Arial"/>
          <w:b/>
          <w:szCs w:val="22"/>
        </w:rPr>
        <w:t>Statistics</w:t>
      </w:r>
      <w:r>
        <w:rPr>
          <w:rFonts w:ascii="Arial" w:hAnsi="Arial" w:cs="Arial"/>
          <w:b/>
          <w:szCs w:val="22"/>
          <w:lang w:val="el-GR"/>
        </w:rPr>
        <w:t xml:space="preserve"> </w:t>
      </w:r>
      <w:r>
        <w:rPr>
          <w:rFonts w:ascii="Arial" w:hAnsi="Arial" w:cs="Arial"/>
          <w:szCs w:val="22"/>
          <w:lang w:val="el-GR"/>
        </w:rPr>
        <w:t xml:space="preserve">το οποίο όταν πατιέται θα εξάγει σε μορφή </w:t>
      </w:r>
      <w:r>
        <w:rPr>
          <w:rFonts w:ascii="Arial" w:hAnsi="Arial" w:cs="Arial"/>
          <w:szCs w:val="22"/>
        </w:rPr>
        <w:t>xlsx</w:t>
      </w:r>
      <w:r w:rsidRPr="00D354EF">
        <w:rPr>
          <w:rFonts w:ascii="Arial" w:hAnsi="Arial" w:cs="Arial"/>
          <w:szCs w:val="22"/>
          <w:lang w:val="el-GR"/>
        </w:rPr>
        <w:t xml:space="preserve"> </w:t>
      </w:r>
      <w:r>
        <w:rPr>
          <w:rFonts w:ascii="Arial" w:hAnsi="Arial" w:cs="Arial"/>
          <w:szCs w:val="22"/>
          <w:lang w:val="el-GR"/>
        </w:rPr>
        <w:t>προκαθορισμένα στατιστικά στοιχεία.</w:t>
      </w:r>
    </w:p>
    <w:p w:rsidR="002D0881" w:rsidRPr="00D354EF" w:rsidRDefault="002D0881" w:rsidP="009C54EE">
      <w:pPr>
        <w:rPr>
          <w:rFonts w:ascii="Arial" w:hAnsi="Arial" w:cs="Arial"/>
          <w:szCs w:val="22"/>
          <w:lang w:val="el-GR"/>
        </w:rPr>
      </w:pPr>
    </w:p>
    <w:p w:rsidR="002D0881" w:rsidRPr="00D354EF" w:rsidRDefault="00BD7054" w:rsidP="002D0881">
      <w:pPr>
        <w:ind w:left="1440" w:hanging="1440"/>
        <w:rPr>
          <w:rFonts w:ascii="Arial" w:hAnsi="Arial" w:cs="Arial"/>
          <w:szCs w:val="22"/>
          <w:lang w:val="el-GR"/>
        </w:rPr>
      </w:pPr>
      <w:r w:rsidRPr="00D354EF">
        <w:rPr>
          <w:rFonts w:ascii="Arial" w:hAnsi="Arial" w:cs="Arial"/>
          <w:szCs w:val="22"/>
          <w:lang w:val="el-GR"/>
        </w:rPr>
        <w:lastRenderedPageBreak/>
        <w:t>ΔΧ</w:t>
      </w:r>
      <w:r w:rsidR="00D354EF">
        <w:rPr>
          <w:rFonts w:ascii="Arial" w:hAnsi="Arial" w:cs="Arial"/>
          <w:szCs w:val="22"/>
          <w:lang w:val="el-GR"/>
        </w:rPr>
        <w:t>-10</w:t>
      </w:r>
      <w:r w:rsidR="002D0881" w:rsidRPr="00D354EF">
        <w:rPr>
          <w:rFonts w:ascii="Arial" w:hAnsi="Arial" w:cs="Arial"/>
          <w:szCs w:val="22"/>
          <w:lang w:val="el-GR"/>
        </w:rPr>
        <w:t>:</w:t>
      </w:r>
      <w:r w:rsidR="002D0881" w:rsidRPr="00D354EF">
        <w:rPr>
          <w:rFonts w:ascii="Arial" w:hAnsi="Arial" w:cs="Arial"/>
          <w:szCs w:val="22"/>
          <w:lang w:val="el-GR"/>
        </w:rPr>
        <w:tab/>
        <w:t>Το σύστημα θα επικοινωνεί με τον χρήστη με εμφάνιση μηνυμάτων όταν έχουμε:</w:t>
      </w:r>
    </w:p>
    <w:p w:rsidR="002D0881" w:rsidRPr="00D354EF" w:rsidRDefault="002D0881" w:rsidP="002D0881">
      <w:pPr>
        <w:numPr>
          <w:ilvl w:val="0"/>
          <w:numId w:val="11"/>
        </w:numPr>
        <w:spacing w:line="240" w:lineRule="exact"/>
        <w:rPr>
          <w:rFonts w:ascii="Arial" w:hAnsi="Arial" w:cs="Arial"/>
          <w:szCs w:val="22"/>
          <w:lang w:val="el-GR"/>
        </w:rPr>
      </w:pPr>
      <w:r w:rsidRPr="00D354EF">
        <w:rPr>
          <w:rFonts w:ascii="Arial" w:hAnsi="Arial" w:cs="Arial"/>
          <w:szCs w:val="22"/>
          <w:lang w:val="el-GR"/>
        </w:rPr>
        <w:t>Λανθασμένη εισαγωγή στοιχείων (</w:t>
      </w:r>
      <w:r w:rsidRPr="00D354EF">
        <w:rPr>
          <w:rFonts w:ascii="Arial" w:hAnsi="Arial" w:cs="Arial"/>
          <w:szCs w:val="22"/>
        </w:rPr>
        <w:t>UserName</w:t>
      </w:r>
      <w:r w:rsidRPr="00D354EF">
        <w:rPr>
          <w:rFonts w:ascii="Arial" w:hAnsi="Arial" w:cs="Arial"/>
          <w:szCs w:val="22"/>
          <w:lang w:val="el-GR"/>
        </w:rPr>
        <w:t xml:space="preserve"> και/ή </w:t>
      </w:r>
      <w:r w:rsidRPr="00D354EF">
        <w:rPr>
          <w:rFonts w:ascii="Arial" w:hAnsi="Arial" w:cs="Arial"/>
          <w:szCs w:val="22"/>
        </w:rPr>
        <w:t>PassWord</w:t>
      </w:r>
      <w:r w:rsidRPr="00D354EF">
        <w:rPr>
          <w:rFonts w:ascii="Arial" w:hAnsi="Arial" w:cs="Arial"/>
          <w:szCs w:val="22"/>
          <w:lang w:val="el-GR"/>
        </w:rPr>
        <w:t>) κατά την είσοδο στην εφαρμογή</w:t>
      </w:r>
    </w:p>
    <w:p w:rsidR="002D0881" w:rsidRPr="00D354EF" w:rsidRDefault="002D0881" w:rsidP="002D0881">
      <w:pPr>
        <w:numPr>
          <w:ilvl w:val="0"/>
          <w:numId w:val="11"/>
        </w:numPr>
        <w:spacing w:line="240" w:lineRule="exact"/>
        <w:rPr>
          <w:rFonts w:ascii="Arial" w:hAnsi="Arial" w:cs="Arial"/>
          <w:szCs w:val="22"/>
          <w:lang w:val="el-GR"/>
        </w:rPr>
      </w:pPr>
      <w:r w:rsidRPr="00D354EF">
        <w:rPr>
          <w:rFonts w:ascii="Arial" w:hAnsi="Arial" w:cs="Arial"/>
          <w:szCs w:val="22"/>
          <w:lang w:val="el-GR"/>
        </w:rPr>
        <w:t>Λανθασμένη εισαγωγή στοιχείων Υπαλλήλου (όπως  Α.Μ. διπλότυπο)</w:t>
      </w:r>
    </w:p>
    <w:p w:rsidR="002D0881" w:rsidRPr="00D354EF" w:rsidRDefault="002D0881" w:rsidP="002D0881">
      <w:pPr>
        <w:numPr>
          <w:ilvl w:val="0"/>
          <w:numId w:val="11"/>
        </w:numPr>
        <w:spacing w:line="240" w:lineRule="exact"/>
        <w:rPr>
          <w:rFonts w:ascii="Arial" w:hAnsi="Arial" w:cs="Arial"/>
          <w:szCs w:val="22"/>
        </w:rPr>
      </w:pPr>
      <w:r w:rsidRPr="00D354EF">
        <w:rPr>
          <w:rFonts w:ascii="Arial" w:hAnsi="Arial" w:cs="Arial"/>
          <w:szCs w:val="22"/>
        </w:rPr>
        <w:t xml:space="preserve">Μη επιτρεπτή χρήση λειτουργιών </w:t>
      </w:r>
    </w:p>
    <w:p w:rsidR="002D0881" w:rsidRPr="00D354EF" w:rsidRDefault="002D0881" w:rsidP="002D0881">
      <w:pPr>
        <w:numPr>
          <w:ilvl w:val="0"/>
          <w:numId w:val="11"/>
        </w:numPr>
        <w:spacing w:line="240" w:lineRule="exact"/>
        <w:rPr>
          <w:rFonts w:ascii="Arial" w:hAnsi="Arial" w:cs="Arial"/>
          <w:szCs w:val="22"/>
        </w:rPr>
      </w:pPr>
      <w:r w:rsidRPr="00D354EF">
        <w:rPr>
          <w:rFonts w:ascii="Arial" w:hAnsi="Arial" w:cs="Arial"/>
          <w:szCs w:val="22"/>
        </w:rPr>
        <w:t xml:space="preserve">Μη επιτρεπτή πρόσβαση </w:t>
      </w:r>
    </w:p>
    <w:p w:rsidR="002D0881" w:rsidRPr="00D354EF" w:rsidRDefault="002D0881" w:rsidP="002D0881">
      <w:pPr>
        <w:rPr>
          <w:rFonts w:ascii="Arial" w:hAnsi="Arial" w:cs="Arial"/>
          <w:b/>
          <w:szCs w:val="22"/>
        </w:rPr>
      </w:pPr>
    </w:p>
    <w:p w:rsidR="002D0881" w:rsidRPr="00D354EF" w:rsidRDefault="002D0881" w:rsidP="002D0881">
      <w:pPr>
        <w:ind w:left="1440"/>
        <w:rPr>
          <w:rFonts w:ascii="Arial" w:hAnsi="Arial" w:cs="Arial"/>
          <w:szCs w:val="22"/>
        </w:rPr>
      </w:pPr>
    </w:p>
    <w:p w:rsidR="002D0881" w:rsidRPr="00D354EF" w:rsidRDefault="00D354EF" w:rsidP="002D0881">
      <w:pPr>
        <w:pStyle w:val="af0"/>
        <w:ind w:hanging="1440"/>
        <w:jc w:val="both"/>
        <w:rPr>
          <w:rFonts w:ascii="Arial" w:hAnsi="Arial" w:cs="Arial"/>
          <w:sz w:val="22"/>
          <w:szCs w:val="22"/>
          <w:lang w:val="el-GR"/>
        </w:rPr>
      </w:pPr>
      <w:r>
        <w:rPr>
          <w:rFonts w:ascii="Arial" w:hAnsi="Arial" w:cs="Arial"/>
          <w:sz w:val="22"/>
          <w:szCs w:val="22"/>
          <w:lang w:val="el-GR"/>
        </w:rPr>
        <w:t>ΔΧ-11</w:t>
      </w:r>
      <w:r w:rsidR="002D0881" w:rsidRPr="00D354EF">
        <w:rPr>
          <w:rFonts w:ascii="Arial" w:hAnsi="Arial" w:cs="Arial"/>
          <w:sz w:val="22"/>
          <w:szCs w:val="22"/>
          <w:lang w:val="el-GR"/>
        </w:rPr>
        <w:t>:</w:t>
      </w:r>
      <w:r w:rsidR="002D0881" w:rsidRPr="00D354EF">
        <w:rPr>
          <w:rFonts w:ascii="Arial" w:hAnsi="Arial" w:cs="Arial"/>
          <w:sz w:val="22"/>
          <w:szCs w:val="22"/>
          <w:lang w:val="el-GR"/>
        </w:rPr>
        <w:tab/>
        <w:t>Το σύστημα θα παρέχει την δυνατότητα χρήσης πληκτρολογίου και ποντικιού καθ’ όλη την χρήση του προγράμματος.</w:t>
      </w:r>
    </w:p>
    <w:p w:rsidR="002D0881" w:rsidRPr="00D354EF" w:rsidRDefault="002D0881" w:rsidP="002D0881">
      <w:pPr>
        <w:pStyle w:val="af0"/>
        <w:ind w:hanging="1440"/>
        <w:jc w:val="both"/>
        <w:rPr>
          <w:rFonts w:ascii="Arial" w:hAnsi="Arial" w:cs="Arial"/>
          <w:sz w:val="22"/>
          <w:szCs w:val="22"/>
          <w:lang w:val="el-GR"/>
        </w:rPr>
      </w:pPr>
    </w:p>
    <w:p w:rsidR="002D0881" w:rsidRPr="00D354EF" w:rsidRDefault="002D0881" w:rsidP="002D0881">
      <w:pPr>
        <w:ind w:left="1440"/>
        <w:rPr>
          <w:rFonts w:ascii="Arial" w:hAnsi="Arial" w:cs="Arial"/>
          <w:szCs w:val="22"/>
          <w:lang w:val="el-GR"/>
        </w:rPr>
      </w:pPr>
    </w:p>
    <w:p w:rsidR="00B6630A" w:rsidRPr="00D354EF" w:rsidRDefault="00D354EF" w:rsidP="00D354EF">
      <w:pPr>
        <w:pStyle w:val="template"/>
        <w:spacing w:after="120"/>
        <w:ind w:left="1418" w:hanging="1418"/>
        <w:jc w:val="both"/>
        <w:rPr>
          <w:rFonts w:cs="Arial"/>
          <w:szCs w:val="22"/>
          <w:lang w:val="el-GR"/>
        </w:rPr>
      </w:pPr>
      <w:r>
        <w:rPr>
          <w:rFonts w:cs="Arial"/>
          <w:i w:val="0"/>
          <w:szCs w:val="22"/>
          <w:lang w:val="el-GR"/>
        </w:rPr>
        <w:t>ΔΧ-12</w:t>
      </w:r>
      <w:r w:rsidR="00BD7054" w:rsidRPr="00D354EF">
        <w:rPr>
          <w:rFonts w:cs="Arial"/>
          <w:i w:val="0"/>
          <w:szCs w:val="22"/>
          <w:lang w:val="el-GR"/>
        </w:rPr>
        <w:t>:</w:t>
      </w:r>
      <w:r w:rsidR="002D0881" w:rsidRPr="00D354EF">
        <w:rPr>
          <w:rFonts w:cs="Arial"/>
          <w:szCs w:val="22"/>
          <w:lang w:val="el-GR"/>
        </w:rPr>
        <w:tab/>
      </w:r>
      <w:r w:rsidRPr="00D354EF">
        <w:rPr>
          <w:rFonts w:cs="Arial"/>
          <w:szCs w:val="22"/>
          <w:lang w:val="el-GR"/>
        </w:rPr>
        <w:tab/>
      </w:r>
      <w:r w:rsidR="002D0881" w:rsidRPr="00D354EF">
        <w:rPr>
          <w:rFonts w:cs="Arial"/>
          <w:i w:val="0"/>
          <w:szCs w:val="22"/>
          <w:lang w:val="el-GR" w:eastAsia="el-GR"/>
        </w:rPr>
        <w:t>Το πρόγραμμα θα περιλαμβάνει μενού βοήθειας με ανακατεύθυνση σε σελίδα html που θα παρέχεται πλήρης βοήθεια σχετικά με την εφαρμογή</w:t>
      </w:r>
    </w:p>
    <w:p w:rsidR="00E70EE7" w:rsidRPr="00E70EE7" w:rsidRDefault="00E70EE7" w:rsidP="00A62CBC">
      <w:pPr>
        <w:pStyle w:val="template"/>
        <w:spacing w:after="120"/>
        <w:jc w:val="both"/>
        <w:rPr>
          <w:rFonts w:cs="Arial"/>
          <w:color w:val="FF0000"/>
          <w:lang w:val="el-GR"/>
        </w:rPr>
      </w:pPr>
    </w:p>
    <w:p w:rsidR="00A62CBC" w:rsidRPr="003F024C" w:rsidRDefault="00A62CBC" w:rsidP="00A62CBC">
      <w:pPr>
        <w:pStyle w:val="3"/>
        <w:rPr>
          <w:rFonts w:ascii="Arial" w:hAnsi="Arial" w:cs="Arial"/>
          <w:lang w:val="el-GR"/>
        </w:rPr>
      </w:pPr>
      <w:bookmarkStart w:id="83" w:name="_Toc182123203"/>
      <w:bookmarkStart w:id="84" w:name="_Toc348263905"/>
      <w:bookmarkStart w:id="85" w:name="_Toc348268622"/>
      <w:r w:rsidRPr="003F024C">
        <w:rPr>
          <w:rFonts w:ascii="Arial" w:hAnsi="Arial" w:cs="Arial"/>
          <w:lang w:val="el-GR"/>
        </w:rPr>
        <w:t>4.4.2</w:t>
      </w:r>
      <w:r w:rsidRPr="003F024C">
        <w:rPr>
          <w:rFonts w:ascii="Arial" w:hAnsi="Arial" w:cs="Arial"/>
          <w:lang w:val="el-GR"/>
        </w:rPr>
        <w:tab/>
        <w:t>Διεπαφές υλικού</w:t>
      </w:r>
      <w:bookmarkEnd w:id="83"/>
      <w:bookmarkEnd w:id="84"/>
      <w:bookmarkEnd w:id="85"/>
    </w:p>
    <w:p w:rsidR="002C32E5" w:rsidRPr="00D354EF" w:rsidRDefault="002C32E5" w:rsidP="002C32E5">
      <w:pPr>
        <w:autoSpaceDE w:val="0"/>
        <w:autoSpaceDN w:val="0"/>
        <w:adjustRightInd w:val="0"/>
        <w:rPr>
          <w:rFonts w:ascii="Arial" w:hAnsi="Arial" w:cs="Arial"/>
          <w:szCs w:val="22"/>
          <w:lang w:val="el-GR"/>
        </w:rPr>
      </w:pPr>
      <w:bookmarkStart w:id="86" w:name="_Toc182123204"/>
      <w:r w:rsidRPr="00D354EF">
        <w:rPr>
          <w:rFonts w:ascii="Arial" w:hAnsi="Arial" w:cs="Arial"/>
          <w:szCs w:val="22"/>
          <w:lang w:val="el-GR"/>
        </w:rPr>
        <w:t>ΔΥ-1: Το σύστημα θα πρέπει να υλοποιεί διεπαφή με τον εγκατεστημένο εκτυπωτή του υπολογιστή προκειμένου να είναι εφικτή η εκτύπωση στατιστικών και αποδείξεων.</w:t>
      </w:r>
    </w:p>
    <w:p w:rsidR="002C32E5" w:rsidRDefault="002C32E5" w:rsidP="00A62CBC">
      <w:pPr>
        <w:pStyle w:val="3"/>
        <w:rPr>
          <w:rFonts w:ascii="Arial" w:hAnsi="Arial" w:cs="Arial"/>
          <w:lang w:val="el-GR"/>
        </w:rPr>
      </w:pPr>
    </w:p>
    <w:p w:rsidR="00A62CBC" w:rsidRPr="003F024C" w:rsidRDefault="00A62CBC" w:rsidP="00A62CBC">
      <w:pPr>
        <w:pStyle w:val="3"/>
        <w:rPr>
          <w:rFonts w:ascii="Arial" w:hAnsi="Arial" w:cs="Arial"/>
          <w:lang w:val="el-GR"/>
        </w:rPr>
      </w:pPr>
      <w:bookmarkStart w:id="87" w:name="_Toc348263906"/>
      <w:bookmarkStart w:id="88" w:name="_Toc348268623"/>
      <w:r w:rsidRPr="003F024C">
        <w:rPr>
          <w:rFonts w:ascii="Arial" w:hAnsi="Arial" w:cs="Arial"/>
          <w:lang w:val="el-GR"/>
        </w:rPr>
        <w:t>4.4.3</w:t>
      </w:r>
      <w:r w:rsidRPr="003F024C">
        <w:rPr>
          <w:rFonts w:ascii="Arial" w:hAnsi="Arial" w:cs="Arial"/>
          <w:lang w:val="el-GR"/>
        </w:rPr>
        <w:tab/>
        <w:t>Διεπαφές λογισμικού</w:t>
      </w:r>
      <w:bookmarkEnd w:id="86"/>
      <w:bookmarkEnd w:id="87"/>
      <w:bookmarkEnd w:id="88"/>
    </w:p>
    <w:p w:rsidR="00B6630A" w:rsidRPr="00D354EF" w:rsidRDefault="002C32E5" w:rsidP="002C32E5">
      <w:pPr>
        <w:autoSpaceDE w:val="0"/>
        <w:autoSpaceDN w:val="0"/>
        <w:adjustRightInd w:val="0"/>
        <w:rPr>
          <w:rFonts w:ascii="Arial" w:hAnsi="Arial" w:cs="Arial"/>
          <w:szCs w:val="22"/>
          <w:lang w:val="el-GR"/>
        </w:rPr>
      </w:pPr>
      <w:r w:rsidRPr="00D354EF">
        <w:rPr>
          <w:rFonts w:ascii="Arial" w:hAnsi="Arial" w:cs="Arial"/>
          <w:szCs w:val="22"/>
          <w:lang w:val="el-GR"/>
        </w:rPr>
        <w:t xml:space="preserve">ΔΛ-1: Το σύστημα θα πρέπει να υλοποιεί διεπαφή με το σύστημα πληρωμών </w:t>
      </w:r>
      <w:r w:rsidRPr="00F931ED">
        <w:rPr>
          <w:rFonts w:ascii="Arial" w:hAnsi="Arial" w:cs="Arial"/>
          <w:b/>
          <w:szCs w:val="22"/>
        </w:rPr>
        <w:t>EasyBank</w:t>
      </w:r>
      <w:r w:rsidRPr="00D354EF">
        <w:rPr>
          <w:rFonts w:ascii="Arial" w:hAnsi="Arial" w:cs="Arial"/>
          <w:szCs w:val="22"/>
          <w:lang w:val="el-GR"/>
        </w:rPr>
        <w:t xml:space="preserve"> προκειμένου οι πελάτες να μπορούν να κάνουν </w:t>
      </w:r>
      <w:r w:rsidRPr="00D354EF">
        <w:rPr>
          <w:rFonts w:ascii="Arial" w:hAnsi="Arial" w:cs="Arial"/>
          <w:szCs w:val="22"/>
        </w:rPr>
        <w:t>online</w:t>
      </w:r>
      <w:r w:rsidRPr="00D354EF">
        <w:rPr>
          <w:rFonts w:ascii="Arial" w:hAnsi="Arial" w:cs="Arial"/>
          <w:szCs w:val="22"/>
          <w:lang w:val="el-GR"/>
        </w:rPr>
        <w:t xml:space="preserve"> πληρωμές με ταχύτητα και ασφάλεια</w:t>
      </w:r>
    </w:p>
    <w:p w:rsidR="00B6630A" w:rsidRPr="003F024C" w:rsidRDefault="00B6630A" w:rsidP="00A62CBC">
      <w:pPr>
        <w:pStyle w:val="template"/>
        <w:spacing w:after="120"/>
        <w:jc w:val="both"/>
        <w:rPr>
          <w:rFonts w:cs="Arial"/>
          <w:lang w:val="el-GR"/>
        </w:rPr>
      </w:pPr>
    </w:p>
    <w:p w:rsidR="00A62CBC" w:rsidRPr="003F024C" w:rsidRDefault="00A62CBC" w:rsidP="00A62CBC">
      <w:pPr>
        <w:pStyle w:val="3"/>
        <w:rPr>
          <w:rFonts w:ascii="Arial" w:hAnsi="Arial" w:cs="Arial"/>
          <w:lang w:val="el-GR"/>
        </w:rPr>
      </w:pPr>
      <w:bookmarkStart w:id="89" w:name="_Toc182123205"/>
      <w:bookmarkStart w:id="90" w:name="_Toc348263907"/>
      <w:bookmarkStart w:id="91" w:name="_Toc348268624"/>
      <w:r w:rsidRPr="003F024C">
        <w:rPr>
          <w:rFonts w:ascii="Arial" w:hAnsi="Arial" w:cs="Arial"/>
          <w:lang w:val="el-GR"/>
        </w:rPr>
        <w:t>4.4.4</w:t>
      </w:r>
      <w:r w:rsidRPr="003F024C">
        <w:rPr>
          <w:rFonts w:ascii="Arial" w:hAnsi="Arial" w:cs="Arial"/>
          <w:lang w:val="el-GR"/>
        </w:rPr>
        <w:tab/>
        <w:t>Διεπαφές επικοινωνιών</w:t>
      </w:r>
      <w:bookmarkEnd w:id="89"/>
      <w:bookmarkEnd w:id="90"/>
      <w:bookmarkEnd w:id="91"/>
    </w:p>
    <w:bookmarkEnd w:id="65"/>
    <w:bookmarkEnd w:id="74"/>
    <w:p w:rsidR="00AE1AF7" w:rsidRPr="00F931ED" w:rsidRDefault="00F931ED" w:rsidP="00F931ED">
      <w:pPr>
        <w:tabs>
          <w:tab w:val="left" w:pos="9963"/>
        </w:tabs>
        <w:autoSpaceDE w:val="0"/>
        <w:autoSpaceDN w:val="0"/>
        <w:adjustRightInd w:val="0"/>
        <w:rPr>
          <w:rFonts w:ascii="Arial" w:hAnsi="Arial" w:cs="Arial"/>
          <w:b/>
          <w:sz w:val="23"/>
          <w:szCs w:val="23"/>
          <w:lang w:val="el-GR"/>
        </w:rPr>
      </w:pPr>
      <w:r>
        <w:rPr>
          <w:rFonts w:ascii="Arial" w:hAnsi="Arial" w:cs="Arial"/>
          <w:sz w:val="23"/>
          <w:szCs w:val="23"/>
          <w:lang w:val="el-GR"/>
        </w:rPr>
        <w:tab/>
      </w:r>
    </w:p>
    <w:p w:rsidR="00281E80" w:rsidRPr="00D354EF" w:rsidRDefault="00281E80" w:rsidP="00281E80">
      <w:pPr>
        <w:autoSpaceDE w:val="0"/>
        <w:autoSpaceDN w:val="0"/>
        <w:adjustRightInd w:val="0"/>
        <w:rPr>
          <w:rFonts w:ascii="Arial" w:hAnsi="Arial" w:cs="Arial"/>
          <w:szCs w:val="22"/>
          <w:lang w:val="el-GR"/>
        </w:rPr>
      </w:pPr>
      <w:r w:rsidRPr="00D354EF">
        <w:rPr>
          <w:rFonts w:ascii="Arial" w:hAnsi="Arial" w:cs="Arial"/>
          <w:szCs w:val="22"/>
          <w:lang w:val="el-GR"/>
        </w:rPr>
        <w:t xml:space="preserve">ΔΕ-1: Θα πρέπει να ληφθεί υπόψη ότι οι χρήστες (πελάτες) έχουν πρόσβαση στην εφαρμογή μέσω </w:t>
      </w:r>
      <w:r w:rsidRPr="00F931ED">
        <w:rPr>
          <w:rFonts w:ascii="Arial" w:hAnsi="Arial" w:cs="Arial"/>
          <w:b/>
          <w:szCs w:val="22"/>
        </w:rPr>
        <w:t>ADSL</w:t>
      </w:r>
      <w:r w:rsidRPr="00D354EF">
        <w:rPr>
          <w:rFonts w:ascii="Arial" w:hAnsi="Arial" w:cs="Arial"/>
          <w:szCs w:val="22"/>
          <w:lang w:val="el-GR"/>
        </w:rPr>
        <w:t xml:space="preserve"> γραμμής τουλάχιστον </w:t>
      </w:r>
      <w:r w:rsidRPr="00F931ED">
        <w:rPr>
          <w:rFonts w:ascii="Arial" w:hAnsi="Arial" w:cs="Arial"/>
          <w:b/>
          <w:szCs w:val="22"/>
          <w:lang w:val="el-GR"/>
        </w:rPr>
        <w:t>2</w:t>
      </w:r>
      <w:r w:rsidRPr="00F931ED">
        <w:rPr>
          <w:rFonts w:ascii="Arial" w:hAnsi="Arial" w:cs="Arial"/>
          <w:b/>
          <w:szCs w:val="22"/>
        </w:rPr>
        <w:t>MBPS</w:t>
      </w:r>
      <w:r w:rsidRPr="00D354EF">
        <w:rPr>
          <w:rFonts w:ascii="Arial" w:hAnsi="Arial" w:cs="Arial"/>
          <w:szCs w:val="22"/>
          <w:lang w:val="el-GR"/>
        </w:rPr>
        <w:t>.</w:t>
      </w:r>
    </w:p>
    <w:p w:rsidR="00281E80" w:rsidRPr="00D354EF" w:rsidRDefault="00281E80" w:rsidP="00281E80">
      <w:pPr>
        <w:autoSpaceDE w:val="0"/>
        <w:autoSpaceDN w:val="0"/>
        <w:adjustRightInd w:val="0"/>
        <w:rPr>
          <w:rFonts w:ascii="Arial" w:hAnsi="Arial" w:cs="Arial"/>
          <w:szCs w:val="22"/>
          <w:lang w:val="el-GR"/>
        </w:rPr>
      </w:pPr>
    </w:p>
    <w:p w:rsidR="00281E80" w:rsidRPr="00D354EF" w:rsidRDefault="00281E80" w:rsidP="00281E80">
      <w:pPr>
        <w:autoSpaceDE w:val="0"/>
        <w:autoSpaceDN w:val="0"/>
        <w:adjustRightInd w:val="0"/>
        <w:rPr>
          <w:rFonts w:ascii="Arial" w:hAnsi="Arial" w:cs="Arial"/>
          <w:b/>
          <w:szCs w:val="22"/>
          <w:lang w:val="el-GR"/>
        </w:rPr>
      </w:pPr>
      <w:r w:rsidRPr="00D354EF">
        <w:rPr>
          <w:rFonts w:ascii="Arial" w:hAnsi="Arial" w:cs="Arial"/>
          <w:szCs w:val="22"/>
          <w:lang w:val="el-GR"/>
        </w:rPr>
        <w:t xml:space="preserve">ΔΕ-2: Θα πρέπει να ληφθεί υπόψη ότι ο ιδιοκτήτης και οι υπάλληλοι έχουν πρόσβαση στην εφαρμογή από δίκτυο </w:t>
      </w:r>
      <w:r w:rsidRPr="00F931ED">
        <w:rPr>
          <w:rFonts w:ascii="Arial" w:hAnsi="Arial" w:cs="Arial"/>
          <w:b/>
          <w:szCs w:val="22"/>
        </w:rPr>
        <w:t>LAN</w:t>
      </w:r>
      <w:r w:rsidRPr="00F931ED">
        <w:rPr>
          <w:rFonts w:ascii="Arial" w:hAnsi="Arial" w:cs="Arial"/>
          <w:b/>
          <w:szCs w:val="22"/>
          <w:lang w:val="el-GR"/>
        </w:rPr>
        <w:t xml:space="preserve"> 1</w:t>
      </w:r>
      <w:r w:rsidRPr="00F931ED">
        <w:rPr>
          <w:rFonts w:ascii="Arial" w:hAnsi="Arial" w:cs="Arial"/>
          <w:b/>
          <w:szCs w:val="22"/>
        </w:rPr>
        <w:t>GBps</w:t>
      </w:r>
      <w:r w:rsidRPr="00D354EF">
        <w:rPr>
          <w:rFonts w:ascii="Arial" w:hAnsi="Arial" w:cs="Arial"/>
          <w:szCs w:val="22"/>
          <w:lang w:val="el-GR"/>
        </w:rPr>
        <w:t>.</w:t>
      </w:r>
    </w:p>
    <w:p w:rsidR="00281E80" w:rsidRPr="00D354EF" w:rsidRDefault="00281E80" w:rsidP="00A62CBC">
      <w:pPr>
        <w:pStyle w:val="1"/>
        <w:rPr>
          <w:rFonts w:ascii="Arial" w:hAnsi="Arial" w:cs="Arial"/>
          <w:sz w:val="22"/>
          <w:szCs w:val="22"/>
          <w:lang w:val="el-GR"/>
        </w:rPr>
      </w:pPr>
    </w:p>
    <w:p w:rsidR="00281E80" w:rsidRPr="00D354EF" w:rsidRDefault="00281E80" w:rsidP="00281E80">
      <w:pPr>
        <w:autoSpaceDE w:val="0"/>
        <w:autoSpaceDN w:val="0"/>
        <w:adjustRightInd w:val="0"/>
        <w:rPr>
          <w:rFonts w:ascii="Arial" w:hAnsi="Arial" w:cs="Arial"/>
          <w:szCs w:val="22"/>
          <w:lang w:val="el-GR"/>
        </w:rPr>
      </w:pPr>
      <w:r w:rsidRPr="00D354EF">
        <w:rPr>
          <w:rFonts w:ascii="Arial" w:hAnsi="Arial" w:cs="Arial"/>
          <w:szCs w:val="22"/>
          <w:lang w:val="el-GR"/>
        </w:rPr>
        <w:t xml:space="preserve">ΔΕ-3: Θα πρέπει να αγοραστεί ένα </w:t>
      </w:r>
      <w:r w:rsidRPr="00D354EF">
        <w:rPr>
          <w:rFonts w:ascii="Arial" w:hAnsi="Arial" w:cs="Arial"/>
          <w:szCs w:val="22"/>
        </w:rPr>
        <w:t>domain</w:t>
      </w:r>
      <w:r w:rsidRPr="00D354EF">
        <w:rPr>
          <w:rFonts w:ascii="Arial" w:hAnsi="Arial" w:cs="Arial"/>
          <w:szCs w:val="22"/>
          <w:lang w:val="el-GR"/>
        </w:rPr>
        <w:t xml:space="preserve"> </w:t>
      </w:r>
      <w:hyperlink r:id="rId15" w:history="1">
        <w:r w:rsidRPr="00D354EF">
          <w:rPr>
            <w:rStyle w:val="-"/>
            <w:rFonts w:ascii="Arial" w:hAnsi="Arial" w:cs="Arial"/>
            <w:szCs w:val="22"/>
          </w:rPr>
          <w:t>www</w:t>
        </w:r>
        <w:r w:rsidRPr="00D354EF">
          <w:rPr>
            <w:rStyle w:val="-"/>
            <w:rFonts w:ascii="Arial" w:hAnsi="Arial" w:cs="Arial"/>
            <w:szCs w:val="22"/>
            <w:lang w:val="el-GR"/>
          </w:rPr>
          <w:t>.</w:t>
        </w:r>
        <w:r w:rsidRPr="00D354EF">
          <w:rPr>
            <w:rStyle w:val="-"/>
            <w:rFonts w:ascii="Arial" w:hAnsi="Arial" w:cs="Arial"/>
            <w:szCs w:val="22"/>
          </w:rPr>
          <w:t>alma</w:t>
        </w:r>
        <w:r w:rsidRPr="00D354EF">
          <w:rPr>
            <w:rStyle w:val="-"/>
            <w:rFonts w:ascii="Arial" w:hAnsi="Arial" w:cs="Arial"/>
            <w:szCs w:val="22"/>
            <w:lang w:val="el-GR"/>
          </w:rPr>
          <w:t>-</w:t>
        </w:r>
        <w:r w:rsidRPr="00D354EF">
          <w:rPr>
            <w:rStyle w:val="-"/>
            <w:rFonts w:ascii="Arial" w:hAnsi="Arial" w:cs="Arial"/>
            <w:szCs w:val="22"/>
          </w:rPr>
          <w:t>libre</w:t>
        </w:r>
        <w:r w:rsidRPr="00D354EF">
          <w:rPr>
            <w:rStyle w:val="-"/>
            <w:rFonts w:ascii="Arial" w:hAnsi="Arial" w:cs="Arial"/>
            <w:szCs w:val="22"/>
            <w:lang w:val="el-GR"/>
          </w:rPr>
          <w:t>.</w:t>
        </w:r>
        <w:r w:rsidRPr="00D354EF">
          <w:rPr>
            <w:rStyle w:val="-"/>
            <w:rFonts w:ascii="Arial" w:hAnsi="Arial" w:cs="Arial"/>
            <w:szCs w:val="22"/>
          </w:rPr>
          <w:t>gr</w:t>
        </w:r>
      </w:hyperlink>
      <w:r w:rsidRPr="00D354EF">
        <w:rPr>
          <w:rFonts w:ascii="Arial" w:hAnsi="Arial" w:cs="Arial"/>
          <w:szCs w:val="22"/>
          <w:lang w:val="el-GR"/>
        </w:rPr>
        <w:t xml:space="preserve"> το οποίο θα χρησιμοποιηθεί για την επικοινωνία της εφαρμογής με τους πελάτες. </w:t>
      </w:r>
    </w:p>
    <w:p w:rsidR="00281E80" w:rsidRPr="00D354EF" w:rsidRDefault="00281E80" w:rsidP="00281E80">
      <w:pPr>
        <w:autoSpaceDE w:val="0"/>
        <w:autoSpaceDN w:val="0"/>
        <w:adjustRightInd w:val="0"/>
        <w:rPr>
          <w:rFonts w:ascii="Arial" w:hAnsi="Arial" w:cs="Arial"/>
          <w:szCs w:val="22"/>
          <w:lang w:val="el-GR"/>
        </w:rPr>
      </w:pPr>
    </w:p>
    <w:p w:rsidR="00281E80" w:rsidRPr="00D354EF" w:rsidRDefault="00281E80" w:rsidP="00281E80">
      <w:pPr>
        <w:autoSpaceDE w:val="0"/>
        <w:autoSpaceDN w:val="0"/>
        <w:adjustRightInd w:val="0"/>
        <w:rPr>
          <w:rFonts w:ascii="Arial" w:hAnsi="Arial" w:cs="Arial"/>
          <w:szCs w:val="22"/>
          <w:lang w:val="el-GR"/>
        </w:rPr>
      </w:pPr>
      <w:r w:rsidRPr="00D354EF">
        <w:rPr>
          <w:rFonts w:ascii="Arial" w:hAnsi="Arial" w:cs="Arial"/>
          <w:szCs w:val="22"/>
          <w:lang w:val="el-GR"/>
        </w:rPr>
        <w:t xml:space="preserve">ΔΕ-4: Βάση της ΔΕ-3 η εφαρμογή θα πρέπει να υλοποιεί </w:t>
      </w:r>
      <w:r w:rsidRPr="00D354EF">
        <w:rPr>
          <w:rFonts w:ascii="Arial" w:hAnsi="Arial" w:cs="Arial"/>
          <w:szCs w:val="22"/>
        </w:rPr>
        <w:t>interfaces</w:t>
      </w:r>
      <w:r w:rsidRPr="00D354EF">
        <w:rPr>
          <w:rFonts w:ascii="Arial" w:hAnsi="Arial" w:cs="Arial"/>
          <w:szCs w:val="22"/>
          <w:lang w:val="el-GR"/>
        </w:rPr>
        <w:t xml:space="preserve"> που μπορούν να επικοινωνήσουν με </w:t>
      </w:r>
      <w:r w:rsidR="000A7470" w:rsidRPr="00D354EF">
        <w:rPr>
          <w:rFonts w:ascii="Arial" w:hAnsi="Arial" w:cs="Arial"/>
          <w:szCs w:val="22"/>
          <w:lang w:val="el-GR"/>
        </w:rPr>
        <w:t>πρωτόκολλο</w:t>
      </w:r>
      <w:r w:rsidRPr="00D354EF">
        <w:rPr>
          <w:rFonts w:ascii="Arial" w:hAnsi="Arial" w:cs="Arial"/>
          <w:szCs w:val="22"/>
          <w:lang w:val="el-GR"/>
        </w:rPr>
        <w:t xml:space="preserve"> </w:t>
      </w:r>
      <w:r w:rsidRPr="00F931ED">
        <w:rPr>
          <w:rFonts w:ascii="Arial" w:hAnsi="Arial" w:cs="Arial"/>
          <w:b/>
          <w:szCs w:val="22"/>
        </w:rPr>
        <w:t>http</w:t>
      </w:r>
      <w:r w:rsidRPr="00D354EF">
        <w:rPr>
          <w:rFonts w:ascii="Arial" w:hAnsi="Arial" w:cs="Arial"/>
          <w:szCs w:val="22"/>
          <w:lang w:val="el-GR"/>
        </w:rPr>
        <w:t xml:space="preserve"> ή </w:t>
      </w:r>
      <w:r w:rsidRPr="00F931ED">
        <w:rPr>
          <w:rFonts w:ascii="Arial" w:hAnsi="Arial" w:cs="Arial"/>
          <w:b/>
          <w:szCs w:val="22"/>
        </w:rPr>
        <w:t>https</w:t>
      </w:r>
      <w:r w:rsidRPr="00D354EF">
        <w:rPr>
          <w:rFonts w:ascii="Arial" w:hAnsi="Arial" w:cs="Arial"/>
          <w:szCs w:val="22"/>
          <w:lang w:val="el-GR"/>
        </w:rPr>
        <w:t>.</w:t>
      </w:r>
    </w:p>
    <w:p w:rsidR="00F42437" w:rsidRPr="00363E03" w:rsidRDefault="00A62CBC" w:rsidP="00A62CBC">
      <w:pPr>
        <w:pStyle w:val="1"/>
        <w:rPr>
          <w:rFonts w:ascii="Arial" w:hAnsi="Arial" w:cs="Arial"/>
          <w:lang w:val="el-GR"/>
        </w:rPr>
      </w:pPr>
      <w:r w:rsidRPr="003F024C">
        <w:rPr>
          <w:rFonts w:ascii="Arial" w:hAnsi="Arial" w:cs="Arial"/>
          <w:lang w:val="el-GR"/>
        </w:rPr>
        <w:br w:type="page"/>
      </w:r>
    </w:p>
    <w:p w:rsidR="00F42437" w:rsidRPr="00F42437" w:rsidRDefault="00F42437" w:rsidP="00F42437">
      <w:pPr>
        <w:pStyle w:val="2"/>
      </w:pPr>
      <w:bookmarkStart w:id="92" w:name="_Toc254552853"/>
      <w:bookmarkStart w:id="93" w:name="_Toc348263908"/>
      <w:bookmarkStart w:id="94" w:name="_Toc348268625"/>
      <w:r>
        <w:lastRenderedPageBreak/>
        <w:t>4.5 Επιδόσεις</w:t>
      </w:r>
      <w:bookmarkEnd w:id="92"/>
      <w:bookmarkEnd w:id="93"/>
      <w:bookmarkEnd w:id="94"/>
    </w:p>
    <w:p w:rsidR="000A7470" w:rsidRPr="00BD42DE" w:rsidRDefault="000A7470" w:rsidP="000A7470">
      <w:pPr>
        <w:pStyle w:val="123"/>
        <w:rPr>
          <w:color w:val="auto"/>
        </w:rPr>
      </w:pPr>
      <w:r>
        <w:rPr>
          <w:color w:val="auto"/>
        </w:rPr>
        <w:t>Ε-1:</w:t>
      </w:r>
      <w:r>
        <w:rPr>
          <w:color w:val="auto"/>
        </w:rPr>
        <w:tab/>
        <w:t>Το λογισμικό θα πρέπει να μπορεί να εξυπηρετεί κάθε συναλλαγή σε χρόνο</w:t>
      </w:r>
      <w:r w:rsidRPr="005F3831">
        <w:rPr>
          <w:b/>
          <w:color w:val="auto"/>
        </w:rPr>
        <w:t xml:space="preserve"> &lt;10 </w:t>
      </w:r>
      <w:r w:rsidRPr="005F3831">
        <w:rPr>
          <w:b/>
          <w:color w:val="auto"/>
          <w:lang w:val="en-US"/>
        </w:rPr>
        <w:t>sec</w:t>
      </w:r>
    </w:p>
    <w:p w:rsidR="000A7470" w:rsidRDefault="000A7470" w:rsidP="000A7470">
      <w:pPr>
        <w:pStyle w:val="123"/>
        <w:rPr>
          <w:color w:val="auto"/>
        </w:rPr>
      </w:pPr>
    </w:p>
    <w:p w:rsidR="000A7470" w:rsidRPr="00BD42DE" w:rsidRDefault="000A7470" w:rsidP="000A7470">
      <w:pPr>
        <w:pStyle w:val="123"/>
        <w:rPr>
          <w:color w:val="auto"/>
        </w:rPr>
      </w:pPr>
      <w:r>
        <w:rPr>
          <w:color w:val="auto"/>
        </w:rPr>
        <w:t>Ε-2:</w:t>
      </w:r>
      <w:r>
        <w:rPr>
          <w:color w:val="auto"/>
        </w:rPr>
        <w:tab/>
        <w:t xml:space="preserve"> Το λογισμικό στο σύνολό του θα πρέπει να μπορεί να εξυπηρετήσει </w:t>
      </w:r>
      <w:r w:rsidRPr="005F3831">
        <w:rPr>
          <w:b/>
          <w:color w:val="auto"/>
        </w:rPr>
        <w:t>100 ασύγχρονους χρήστες</w:t>
      </w:r>
      <w:r>
        <w:rPr>
          <w:color w:val="auto"/>
        </w:rPr>
        <w:t xml:space="preserve"> τουλάχιστον.</w:t>
      </w:r>
    </w:p>
    <w:p w:rsidR="00F42437" w:rsidRPr="00F42437" w:rsidRDefault="00F42437" w:rsidP="00F42437">
      <w:pPr>
        <w:pStyle w:val="123"/>
        <w:rPr>
          <w:color w:val="auto"/>
        </w:rPr>
      </w:pPr>
    </w:p>
    <w:p w:rsidR="00F42437" w:rsidRPr="00F42437" w:rsidRDefault="00F42437" w:rsidP="00F42437">
      <w:pPr>
        <w:pStyle w:val="123"/>
        <w:rPr>
          <w:color w:val="auto"/>
        </w:rPr>
      </w:pPr>
    </w:p>
    <w:p w:rsidR="00F42437" w:rsidRPr="00F42437" w:rsidRDefault="00F42437" w:rsidP="00F42437">
      <w:pPr>
        <w:pStyle w:val="2"/>
      </w:pPr>
      <w:bookmarkStart w:id="95" w:name="_Toc254552854"/>
      <w:bookmarkStart w:id="96" w:name="_Toc348263909"/>
      <w:bookmarkStart w:id="97" w:name="_Toc348268626"/>
      <w:r>
        <w:t>4.6 Φυσική ασφάλεια</w:t>
      </w:r>
      <w:bookmarkEnd w:id="95"/>
      <w:bookmarkEnd w:id="96"/>
      <w:bookmarkEnd w:id="97"/>
    </w:p>
    <w:p w:rsidR="00F42437" w:rsidRPr="002D79B4" w:rsidRDefault="00F42437" w:rsidP="00F42437">
      <w:pPr>
        <w:pStyle w:val="123"/>
        <w:rPr>
          <w:color w:val="auto"/>
        </w:rPr>
      </w:pPr>
      <w:r w:rsidRPr="002D79B4">
        <w:rPr>
          <w:color w:val="auto"/>
        </w:rPr>
        <w:t>ΦΑ-1:</w:t>
      </w:r>
      <w:r w:rsidRPr="002D79B4">
        <w:rPr>
          <w:color w:val="auto"/>
        </w:rPr>
        <w:tab/>
        <w:t xml:space="preserve">Το σύστημα θα πρέπει να είναι συμμορφωμένο με την αντίστοιχη παράγραφο που αναφέρεται στην φυσική ασφάλεια του  </w:t>
      </w:r>
      <w:r w:rsidRPr="00F42437">
        <w:rPr>
          <w:b/>
          <w:color w:val="auto"/>
        </w:rPr>
        <w:t>Data Protection Act document</w:t>
      </w:r>
      <w:r w:rsidRPr="002D79B4">
        <w:rPr>
          <w:color w:val="auto"/>
        </w:rPr>
        <w:t>., το οποίο θα μας παράσχει η εταιρεία .</w:t>
      </w:r>
    </w:p>
    <w:p w:rsidR="00F42437" w:rsidRPr="002D79B4" w:rsidRDefault="00F42437" w:rsidP="00F42437">
      <w:pPr>
        <w:pStyle w:val="123"/>
        <w:rPr>
          <w:color w:val="auto"/>
        </w:rPr>
      </w:pPr>
    </w:p>
    <w:p w:rsidR="00F42437" w:rsidRPr="00363E03" w:rsidRDefault="00F42437" w:rsidP="00F42437">
      <w:pPr>
        <w:pStyle w:val="123"/>
        <w:rPr>
          <w:color w:val="auto"/>
        </w:rPr>
      </w:pPr>
      <w:r w:rsidRPr="002D79B4">
        <w:rPr>
          <w:color w:val="auto"/>
        </w:rPr>
        <w:t>ΦΑ-2:</w:t>
      </w:r>
      <w:r w:rsidRPr="002D79B4">
        <w:rPr>
          <w:color w:val="auto"/>
        </w:rPr>
        <w:tab/>
        <w:t xml:space="preserve">Το σύστημα θα πρέπει να είναι σε θέση να αποθηκευθεί σε οπτικό δίσκο δεδομένων ή αντίστοιχο μέσο προκειμένου να αποτραπεί πιθανότητα απώλειας δεδομένων. Είναι ευθύνη του πελάτη να εκτελεί τις αντίστοιχες διαδικασίες. </w:t>
      </w:r>
    </w:p>
    <w:p w:rsidR="00F42437" w:rsidRPr="00363E03" w:rsidRDefault="00F42437" w:rsidP="00F42437">
      <w:pPr>
        <w:pStyle w:val="123"/>
        <w:rPr>
          <w:color w:val="auto"/>
        </w:rPr>
      </w:pPr>
    </w:p>
    <w:p w:rsidR="00F42437" w:rsidRPr="00F42437" w:rsidRDefault="00F42437" w:rsidP="00F42437">
      <w:pPr>
        <w:pStyle w:val="123"/>
        <w:rPr>
          <w:b/>
          <w:color w:val="auto"/>
        </w:rPr>
      </w:pPr>
      <w:r>
        <w:rPr>
          <w:color w:val="auto"/>
        </w:rPr>
        <w:t>ΦΑ-3:</w:t>
      </w:r>
      <w:r w:rsidR="000A7470">
        <w:rPr>
          <w:color w:val="auto"/>
        </w:rPr>
        <w:tab/>
      </w:r>
      <w:r>
        <w:rPr>
          <w:color w:val="auto"/>
        </w:rPr>
        <w:t xml:space="preserve"> Το σύστημα θα εγκατασταθεί σε ασφαλές χώρο στο</w:t>
      </w:r>
      <w:r w:rsidRPr="00F42437">
        <w:rPr>
          <w:b/>
          <w:color w:val="auto"/>
        </w:rPr>
        <w:t xml:space="preserve"> γραφείο του ιδιοκτήτη.</w:t>
      </w:r>
    </w:p>
    <w:p w:rsidR="00F42437" w:rsidRPr="00416EC3" w:rsidRDefault="00F42437" w:rsidP="00F42437">
      <w:pPr>
        <w:pStyle w:val="template"/>
        <w:rPr>
          <w:lang w:val="el-GR"/>
        </w:rPr>
      </w:pPr>
    </w:p>
    <w:p w:rsidR="00F42437" w:rsidRDefault="00F42437" w:rsidP="00F42437">
      <w:pPr>
        <w:pStyle w:val="2"/>
      </w:pPr>
      <w:bookmarkStart w:id="98" w:name="_Toc254552855"/>
      <w:bookmarkStart w:id="99" w:name="_Toc348263910"/>
      <w:bookmarkStart w:id="100" w:name="_Toc348268627"/>
      <w:r>
        <w:t>4.7 Ασφάλεια πληροφορίας</w:t>
      </w:r>
      <w:bookmarkEnd w:id="98"/>
      <w:bookmarkEnd w:id="99"/>
      <w:bookmarkEnd w:id="100"/>
    </w:p>
    <w:p w:rsidR="00F42437" w:rsidRPr="002D79B4" w:rsidRDefault="002C32E5" w:rsidP="00F42437">
      <w:pPr>
        <w:pStyle w:val="123"/>
        <w:rPr>
          <w:color w:val="auto"/>
        </w:rPr>
      </w:pPr>
      <w:r>
        <w:rPr>
          <w:color w:val="auto"/>
        </w:rPr>
        <w:t>ΑΠ</w:t>
      </w:r>
      <w:r w:rsidR="00F42437" w:rsidRPr="002D79B4">
        <w:rPr>
          <w:color w:val="auto"/>
        </w:rPr>
        <w:t>-1:</w:t>
      </w:r>
      <w:r w:rsidR="00F42437" w:rsidRPr="002D79B4">
        <w:rPr>
          <w:color w:val="auto"/>
        </w:rPr>
        <w:tab/>
        <w:t xml:space="preserve">Όλες οι δικτυακές συνεδρίες (sessions) θα πρέπει να είναι κρυπτογραφημένες με </w:t>
      </w:r>
      <w:r w:rsidR="00F42437" w:rsidRPr="00F42437">
        <w:rPr>
          <w:b/>
          <w:color w:val="auto"/>
          <w:lang w:val="en-US"/>
        </w:rPr>
        <w:t>SSL</w:t>
      </w:r>
      <w:r w:rsidR="00F42437" w:rsidRPr="00F42437">
        <w:rPr>
          <w:color w:val="auto"/>
        </w:rPr>
        <w:t xml:space="preserve"> </w:t>
      </w:r>
      <w:r w:rsidR="00F42437" w:rsidRPr="002D79B4">
        <w:rPr>
          <w:color w:val="auto"/>
        </w:rPr>
        <w:t>προκειμένου να διασφαλιστεί το απόρρητο των δεδομένων.</w:t>
      </w:r>
    </w:p>
    <w:p w:rsidR="00F42437" w:rsidRDefault="00F42437" w:rsidP="00F42437">
      <w:pPr>
        <w:pStyle w:val="123"/>
        <w:rPr>
          <w:color w:val="auto"/>
        </w:rPr>
      </w:pPr>
    </w:p>
    <w:p w:rsidR="00F42437" w:rsidRPr="00F42437" w:rsidRDefault="002C32E5" w:rsidP="00F42437">
      <w:pPr>
        <w:pStyle w:val="123"/>
        <w:rPr>
          <w:color w:val="auto"/>
        </w:rPr>
      </w:pPr>
      <w:r>
        <w:rPr>
          <w:color w:val="auto"/>
        </w:rPr>
        <w:t>ΑΠ</w:t>
      </w:r>
      <w:r w:rsidR="00F42437" w:rsidRPr="002D79B4">
        <w:rPr>
          <w:color w:val="auto"/>
        </w:rPr>
        <w:t>-2:</w:t>
      </w:r>
      <w:r w:rsidR="00F42437" w:rsidRPr="002D79B4">
        <w:rPr>
          <w:color w:val="auto"/>
        </w:rPr>
        <w:tab/>
        <w:t>Όλοι οι χρήστες θα πρέπει να ταυτοποιούνται μέσω username και password για όλες τις διαδικασίες</w:t>
      </w:r>
      <w:r w:rsidR="00F42437">
        <w:rPr>
          <w:color w:val="auto"/>
        </w:rPr>
        <w:t>.</w:t>
      </w:r>
    </w:p>
    <w:p w:rsidR="00F42437" w:rsidRDefault="00F42437" w:rsidP="00F42437">
      <w:pPr>
        <w:pStyle w:val="123"/>
        <w:rPr>
          <w:color w:val="auto"/>
        </w:rPr>
      </w:pPr>
    </w:p>
    <w:p w:rsidR="00F42437" w:rsidRDefault="002C32E5" w:rsidP="00F42437">
      <w:pPr>
        <w:pStyle w:val="123"/>
        <w:rPr>
          <w:color w:val="auto"/>
        </w:rPr>
      </w:pPr>
      <w:r>
        <w:rPr>
          <w:color w:val="auto"/>
        </w:rPr>
        <w:t>ΑΠ-3</w:t>
      </w:r>
      <w:r w:rsidR="00F42437" w:rsidRPr="002D79B4">
        <w:rPr>
          <w:color w:val="auto"/>
        </w:rPr>
        <w:t>:</w:t>
      </w:r>
      <w:r w:rsidR="00F42437" w:rsidRPr="002D79B4">
        <w:rPr>
          <w:color w:val="auto"/>
        </w:rPr>
        <w:tab/>
        <w:t>Ο Διαχειριστής του συστήματος (Administrator) θα έχει δικό του μοναδικό αναγνωριστικό και θα είναι σε θέση μόνο αυτός να προσθέσει νέους χρήστες και να αλλάξει κωδικούς. Επίσης ο Administrator θα μπορεί να κάνει μόνο συγκεντρωτικές  εκτυπώσεις αναφορών και καταστάσεων μέσω του προγράμματος.</w:t>
      </w:r>
    </w:p>
    <w:p w:rsidR="002C32E5" w:rsidRDefault="002C32E5" w:rsidP="00F42437">
      <w:pPr>
        <w:pStyle w:val="123"/>
        <w:rPr>
          <w:color w:val="auto"/>
        </w:rPr>
      </w:pPr>
    </w:p>
    <w:p w:rsidR="002C32E5" w:rsidRPr="00F42437" w:rsidRDefault="002C32E5" w:rsidP="002C32E5">
      <w:pPr>
        <w:pStyle w:val="123"/>
        <w:rPr>
          <w:color w:val="auto"/>
        </w:rPr>
      </w:pPr>
      <w:r>
        <w:rPr>
          <w:color w:val="auto"/>
        </w:rPr>
        <w:t>ΑΠ-4</w:t>
      </w:r>
      <w:r w:rsidRPr="002D79B4">
        <w:rPr>
          <w:color w:val="auto"/>
        </w:rPr>
        <w:t>:</w:t>
      </w:r>
      <w:r w:rsidRPr="002D79B4">
        <w:rPr>
          <w:color w:val="auto"/>
        </w:rPr>
        <w:tab/>
      </w:r>
      <w:r>
        <w:rPr>
          <w:color w:val="auto"/>
        </w:rPr>
        <w:t>Οι πελάτες δε θα μπορούν να βλέπουν κρατήσεις άλλων πελατών.</w:t>
      </w:r>
    </w:p>
    <w:p w:rsidR="002C32E5" w:rsidRPr="002D79B4" w:rsidRDefault="002C32E5" w:rsidP="00F42437">
      <w:pPr>
        <w:pStyle w:val="123"/>
        <w:rPr>
          <w:color w:val="auto"/>
        </w:rPr>
      </w:pPr>
    </w:p>
    <w:p w:rsidR="00F42437" w:rsidRPr="00F42437" w:rsidRDefault="00F42437" w:rsidP="00F42437">
      <w:pPr>
        <w:rPr>
          <w:lang w:val="el-GR"/>
        </w:rPr>
      </w:pPr>
    </w:p>
    <w:p w:rsidR="00F42437" w:rsidRPr="00F42437" w:rsidRDefault="00F42437" w:rsidP="00F42437">
      <w:pPr>
        <w:pStyle w:val="2"/>
      </w:pPr>
      <w:bookmarkStart w:id="101" w:name="_Toc254552856"/>
      <w:bookmarkStart w:id="102" w:name="_Toc348263911"/>
      <w:bookmarkStart w:id="103" w:name="_Toc348268628"/>
      <w:r>
        <w:t>4.8 Ποιότητα λογισμικού</w:t>
      </w:r>
      <w:bookmarkEnd w:id="101"/>
      <w:bookmarkEnd w:id="102"/>
      <w:bookmarkEnd w:id="103"/>
    </w:p>
    <w:p w:rsidR="00F42437" w:rsidRPr="002D79B4" w:rsidRDefault="00F42437" w:rsidP="00F42437">
      <w:pPr>
        <w:pStyle w:val="123"/>
        <w:rPr>
          <w:color w:val="auto"/>
        </w:rPr>
      </w:pPr>
      <w:r w:rsidRPr="002D79B4">
        <w:rPr>
          <w:color w:val="auto"/>
        </w:rPr>
        <w:t>ΠΛ-1:</w:t>
      </w:r>
      <w:r w:rsidRPr="002D79B4">
        <w:rPr>
          <w:color w:val="auto"/>
        </w:rPr>
        <w:tab/>
        <w:t xml:space="preserve">Σημαντικό χαρακτηριστικό του συστήματος είναι η προσαρμοστικότητα. Μια εφαρμογή </w:t>
      </w:r>
      <w:r>
        <w:rPr>
          <w:color w:val="auto"/>
          <w:lang w:val="en-US"/>
        </w:rPr>
        <w:t>online</w:t>
      </w:r>
      <w:r w:rsidRPr="00F42437">
        <w:rPr>
          <w:color w:val="auto"/>
        </w:rPr>
        <w:t xml:space="preserve"> </w:t>
      </w:r>
      <w:r>
        <w:rPr>
          <w:color w:val="auto"/>
        </w:rPr>
        <w:t>κρατήσεων</w:t>
      </w:r>
      <w:r w:rsidRPr="002D79B4">
        <w:rPr>
          <w:color w:val="auto"/>
        </w:rPr>
        <w:t xml:space="preserve"> απαιτείται να προσαρμόζεται </w:t>
      </w:r>
      <w:r>
        <w:rPr>
          <w:color w:val="auto"/>
        </w:rPr>
        <w:t>σε νέες απαιτήσεις.</w:t>
      </w:r>
      <w:r w:rsidRPr="002D79B4">
        <w:rPr>
          <w:color w:val="auto"/>
        </w:rPr>
        <w:t>.</w:t>
      </w:r>
    </w:p>
    <w:p w:rsidR="00F42437" w:rsidRPr="002D79B4" w:rsidRDefault="00F42437" w:rsidP="00F42437">
      <w:pPr>
        <w:pStyle w:val="123"/>
        <w:rPr>
          <w:color w:val="auto"/>
        </w:rPr>
      </w:pPr>
    </w:p>
    <w:p w:rsidR="00F42437" w:rsidRPr="00F42437" w:rsidRDefault="00F42437" w:rsidP="00F42437">
      <w:pPr>
        <w:pStyle w:val="123"/>
        <w:rPr>
          <w:color w:val="auto"/>
        </w:rPr>
      </w:pPr>
      <w:r w:rsidRPr="002D79B4">
        <w:rPr>
          <w:color w:val="auto"/>
        </w:rPr>
        <w:t>ΠΛ-2:</w:t>
      </w:r>
      <w:r w:rsidRPr="002D79B4">
        <w:rPr>
          <w:color w:val="auto"/>
        </w:rPr>
        <w:tab/>
      </w:r>
      <w:r>
        <w:rPr>
          <w:color w:val="auto"/>
        </w:rPr>
        <w:t xml:space="preserve">Είναι απαραίτητο να υλοποιηθεί ικανός αριθμός </w:t>
      </w:r>
      <w:r>
        <w:rPr>
          <w:color w:val="auto"/>
          <w:lang w:val="en-US"/>
        </w:rPr>
        <w:t>unit</w:t>
      </w:r>
      <w:r w:rsidRPr="00F42437">
        <w:rPr>
          <w:color w:val="auto"/>
        </w:rPr>
        <w:t xml:space="preserve"> </w:t>
      </w:r>
      <w:r>
        <w:rPr>
          <w:color w:val="auto"/>
          <w:lang w:val="en-US"/>
        </w:rPr>
        <w:t>testing</w:t>
      </w:r>
      <w:r w:rsidRPr="00F42437">
        <w:rPr>
          <w:color w:val="auto"/>
        </w:rPr>
        <w:t xml:space="preserve"> </w:t>
      </w:r>
      <w:r>
        <w:rPr>
          <w:color w:val="auto"/>
        </w:rPr>
        <w:t>που θα επιβεβαιώνει την ποιότητα του κώδικα.</w:t>
      </w:r>
    </w:p>
    <w:p w:rsidR="00F42437" w:rsidRPr="002D79B4" w:rsidRDefault="00F42437" w:rsidP="00F42437">
      <w:pPr>
        <w:pStyle w:val="123"/>
        <w:rPr>
          <w:color w:val="auto"/>
        </w:rPr>
      </w:pPr>
    </w:p>
    <w:p w:rsidR="00F42437" w:rsidRPr="00F42437" w:rsidRDefault="00F42437" w:rsidP="00F42437">
      <w:pPr>
        <w:pStyle w:val="123"/>
        <w:rPr>
          <w:color w:val="auto"/>
        </w:rPr>
      </w:pPr>
      <w:r w:rsidRPr="002D79B4">
        <w:rPr>
          <w:color w:val="auto"/>
        </w:rPr>
        <w:t xml:space="preserve">ΠΛ-3: </w:t>
      </w:r>
      <w:r w:rsidRPr="002D79B4">
        <w:rPr>
          <w:color w:val="auto"/>
        </w:rPr>
        <w:tab/>
      </w:r>
      <w:r>
        <w:rPr>
          <w:color w:val="auto"/>
        </w:rPr>
        <w:t xml:space="preserve">Θα πρέπει να πραγματοποιηθεί </w:t>
      </w:r>
      <w:r>
        <w:rPr>
          <w:color w:val="auto"/>
          <w:lang w:val="en-US"/>
        </w:rPr>
        <w:t>stress</w:t>
      </w:r>
      <w:r w:rsidRPr="00F42437">
        <w:rPr>
          <w:color w:val="auto"/>
        </w:rPr>
        <w:t xml:space="preserve"> </w:t>
      </w:r>
      <w:r>
        <w:rPr>
          <w:color w:val="auto"/>
          <w:lang w:val="en-US"/>
        </w:rPr>
        <w:t>test</w:t>
      </w:r>
      <w:r w:rsidRPr="00F42437">
        <w:rPr>
          <w:color w:val="auto"/>
        </w:rPr>
        <w:t xml:space="preserve"> </w:t>
      </w:r>
      <w:r>
        <w:rPr>
          <w:color w:val="auto"/>
        </w:rPr>
        <w:t>του συστήματος με 100</w:t>
      </w:r>
      <w:r w:rsidRPr="00F42437">
        <w:rPr>
          <w:color w:val="auto"/>
        </w:rPr>
        <w:t xml:space="preserve"> </w:t>
      </w:r>
      <w:r>
        <w:rPr>
          <w:color w:val="auto"/>
        </w:rPr>
        <w:t>χρήστες.</w:t>
      </w:r>
    </w:p>
    <w:p w:rsidR="00F42437" w:rsidRDefault="00F42437" w:rsidP="00F42437">
      <w:pPr>
        <w:pStyle w:val="template"/>
        <w:rPr>
          <w:lang w:val="el-GR"/>
        </w:rPr>
      </w:pPr>
    </w:p>
    <w:p w:rsidR="00F42437" w:rsidRPr="004030B5" w:rsidRDefault="00F42437" w:rsidP="00F42437">
      <w:pPr>
        <w:pStyle w:val="2"/>
      </w:pPr>
      <w:bookmarkStart w:id="104" w:name="_Toc254552857"/>
      <w:bookmarkStart w:id="105" w:name="_Toc348263912"/>
      <w:bookmarkStart w:id="106" w:name="_Toc348268629"/>
      <w:r>
        <w:t xml:space="preserve">4.9 </w:t>
      </w:r>
      <w:r w:rsidRPr="004030B5">
        <w:t>Επιχειρησιακοί κανόνες</w:t>
      </w:r>
      <w:bookmarkEnd w:id="104"/>
      <w:bookmarkEnd w:id="105"/>
      <w:bookmarkEnd w:id="106"/>
    </w:p>
    <w:p w:rsidR="00F42437" w:rsidRPr="002D79B4" w:rsidRDefault="00F42437" w:rsidP="00F42437">
      <w:pPr>
        <w:pStyle w:val="123"/>
        <w:rPr>
          <w:color w:val="auto"/>
        </w:rPr>
      </w:pPr>
      <w:r w:rsidRPr="002D79B4">
        <w:rPr>
          <w:color w:val="auto"/>
        </w:rPr>
        <w:t>ΕΚ-1:</w:t>
      </w:r>
      <w:r w:rsidRPr="002D79B4">
        <w:rPr>
          <w:color w:val="auto"/>
        </w:rPr>
        <w:tab/>
        <w:t xml:space="preserve">Το σύστημα θα πρέπει να είναι συμμορφωμένο με το </w:t>
      </w:r>
      <w:r w:rsidRPr="00F42437">
        <w:rPr>
          <w:b/>
          <w:color w:val="auto"/>
        </w:rPr>
        <w:t>Data Protection Act 1992</w:t>
      </w:r>
      <w:r w:rsidRPr="00F42437">
        <w:rPr>
          <w:color w:val="auto"/>
        </w:rPr>
        <w:t xml:space="preserve"> </w:t>
      </w:r>
      <w:r w:rsidRPr="002D79B4">
        <w:rPr>
          <w:color w:val="auto"/>
        </w:rPr>
        <w:t>το οποίο θα παράσχει ο πελάτης</w:t>
      </w:r>
    </w:p>
    <w:p w:rsidR="00F42437" w:rsidRDefault="00F42437" w:rsidP="00F42437">
      <w:pPr>
        <w:pStyle w:val="123"/>
        <w:rPr>
          <w:color w:val="auto"/>
        </w:rPr>
      </w:pPr>
    </w:p>
    <w:p w:rsidR="00F42437" w:rsidRPr="002D79B4" w:rsidRDefault="00F42437" w:rsidP="00F42437">
      <w:pPr>
        <w:pStyle w:val="123"/>
        <w:rPr>
          <w:color w:val="auto"/>
        </w:rPr>
      </w:pPr>
      <w:r w:rsidRPr="002D79B4">
        <w:rPr>
          <w:color w:val="auto"/>
        </w:rPr>
        <w:t>ΕΚ-2:</w:t>
      </w:r>
      <w:r w:rsidRPr="002D79B4">
        <w:rPr>
          <w:color w:val="auto"/>
        </w:rPr>
        <w:tab/>
        <w:t xml:space="preserve">Το σύστημα θα πρέπει να διαχωρίζει τους χρήστες και να δίνει στον καθένα μόνο τις δυνατότητες που του αναλογούν. </w:t>
      </w:r>
    </w:p>
    <w:p w:rsidR="00F42437" w:rsidRPr="002D79B4" w:rsidRDefault="00F42437" w:rsidP="00F42437">
      <w:pPr>
        <w:pStyle w:val="123"/>
        <w:rPr>
          <w:color w:val="auto"/>
        </w:rPr>
      </w:pPr>
    </w:p>
    <w:p w:rsidR="00F42437" w:rsidRPr="002D79B4" w:rsidRDefault="00F42437" w:rsidP="00F42437">
      <w:pPr>
        <w:pStyle w:val="123"/>
        <w:rPr>
          <w:color w:val="auto"/>
        </w:rPr>
      </w:pPr>
      <w:r w:rsidRPr="002D79B4">
        <w:rPr>
          <w:color w:val="auto"/>
        </w:rPr>
        <w:t xml:space="preserve">ΕΚ-3: </w:t>
      </w:r>
      <w:r w:rsidRPr="002D79B4">
        <w:rPr>
          <w:color w:val="auto"/>
        </w:rPr>
        <w:tab/>
        <w:t xml:space="preserve">Ο Administrator μόνο μπορεί να εξάγει συγκεντρωτικές καταστάσεις και </w:t>
      </w:r>
      <w:r>
        <w:rPr>
          <w:color w:val="auto"/>
        </w:rPr>
        <w:t>στατιστικά</w:t>
      </w:r>
    </w:p>
    <w:p w:rsidR="009C54EE" w:rsidRDefault="009C54EE" w:rsidP="00A62CBC">
      <w:pPr>
        <w:pStyle w:val="1"/>
        <w:rPr>
          <w:rFonts w:ascii="Arial" w:hAnsi="Arial" w:cs="Arial"/>
          <w:lang w:val="el-GR"/>
        </w:rPr>
      </w:pPr>
      <w:bookmarkStart w:id="107" w:name="_Toc348263913"/>
    </w:p>
    <w:p w:rsidR="009C54EE" w:rsidRDefault="009C54EE" w:rsidP="00A62CBC">
      <w:pPr>
        <w:pStyle w:val="1"/>
        <w:rPr>
          <w:rFonts w:ascii="Arial" w:hAnsi="Arial" w:cs="Arial"/>
          <w:lang w:val="el-GR"/>
        </w:rPr>
      </w:pPr>
    </w:p>
    <w:p w:rsidR="00A62CBC" w:rsidRDefault="00A62CBC" w:rsidP="00A62CBC">
      <w:pPr>
        <w:pStyle w:val="1"/>
        <w:rPr>
          <w:rFonts w:ascii="Arial" w:hAnsi="Arial" w:cs="Arial"/>
          <w:lang w:val="el-GR"/>
        </w:rPr>
      </w:pPr>
      <w:bookmarkStart w:id="108" w:name="_Toc348268630"/>
      <w:r w:rsidRPr="003F024C">
        <w:rPr>
          <w:rFonts w:ascii="Arial" w:hAnsi="Arial" w:cs="Arial"/>
          <w:lang w:val="el-GR"/>
        </w:rPr>
        <w:t>5</w:t>
      </w:r>
      <w:r w:rsidRPr="003F024C">
        <w:rPr>
          <w:rFonts w:ascii="Arial" w:hAnsi="Arial" w:cs="Arial"/>
          <w:lang w:val="el-GR"/>
        </w:rPr>
        <w:tab/>
        <w:t>Περιγραφή δεδομένων</w:t>
      </w:r>
      <w:bookmarkEnd w:id="107"/>
      <w:bookmarkEnd w:id="108"/>
    </w:p>
    <w:p w:rsidR="006B4BAF" w:rsidRPr="006B4BAF" w:rsidRDefault="006B4BAF" w:rsidP="006B4BAF">
      <w:pPr>
        <w:rPr>
          <w:lang w:val="el-GR"/>
        </w:rPr>
      </w:pPr>
    </w:p>
    <w:p w:rsidR="006B4BAF" w:rsidRPr="006B4BAF" w:rsidRDefault="006B4BAF" w:rsidP="006B4BAF">
      <w:pPr>
        <w:rPr>
          <w:lang w:val="el-GR"/>
        </w:rPr>
      </w:pPr>
    </w:p>
    <w:p w:rsidR="00A62CBC" w:rsidRDefault="006B4BAF" w:rsidP="00F42437">
      <w:pPr>
        <w:pStyle w:val="2"/>
      </w:pPr>
      <w:bookmarkStart w:id="109" w:name="_Toc348263914"/>
      <w:bookmarkStart w:id="110" w:name="_Toc348268631"/>
      <w:r>
        <w:t>5.1</w:t>
      </w:r>
      <w:r w:rsidR="00A62CBC" w:rsidRPr="003F024C">
        <w:tab/>
        <w:t>Σχεσιακό διάγραμμα</w:t>
      </w:r>
      <w:bookmarkEnd w:id="109"/>
      <w:bookmarkEnd w:id="110"/>
    </w:p>
    <w:p w:rsidR="002B2882" w:rsidRDefault="002B2882" w:rsidP="002B2882">
      <w:pPr>
        <w:rPr>
          <w:lang w:val="el-GR"/>
        </w:rPr>
      </w:pPr>
    </w:p>
    <w:p w:rsidR="002B2882" w:rsidRPr="002B2882" w:rsidRDefault="002B2882" w:rsidP="002B2882">
      <w:pPr>
        <w:rPr>
          <w:lang w:val="el-GR"/>
        </w:rPr>
      </w:pPr>
      <w:r>
        <w:rPr>
          <w:noProof/>
          <w:lang w:val="el-GR" w:eastAsia="el-GR"/>
        </w:rPr>
        <w:drawing>
          <wp:inline distT="0" distB="0" distL="0" distR="0">
            <wp:extent cx="7052310" cy="3952240"/>
            <wp:effectExtent l="19050" t="0" r="0" b="0"/>
            <wp:docPr id="9" name="8 - Εικόνα" descr="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2.png"/>
                    <pic:cNvPicPr/>
                  </pic:nvPicPr>
                  <pic:blipFill>
                    <a:blip r:embed="rId16"/>
                    <a:stretch>
                      <a:fillRect/>
                    </a:stretch>
                  </pic:blipFill>
                  <pic:spPr>
                    <a:xfrm>
                      <a:off x="0" y="0"/>
                      <a:ext cx="7052310" cy="3952240"/>
                    </a:xfrm>
                    <a:prstGeom prst="rect">
                      <a:avLst/>
                    </a:prstGeom>
                  </pic:spPr>
                </pic:pic>
              </a:graphicData>
            </a:graphic>
          </wp:inline>
        </w:drawing>
      </w:r>
    </w:p>
    <w:p w:rsidR="00A62CBC" w:rsidRPr="002C32E5" w:rsidRDefault="00A62CBC" w:rsidP="00F42437">
      <w:pPr>
        <w:pStyle w:val="2"/>
      </w:pPr>
      <w:bookmarkStart w:id="111" w:name="_Toc348263915"/>
      <w:bookmarkStart w:id="112" w:name="_Toc348268632"/>
      <w:r w:rsidRPr="002C32E5">
        <w:t>5.3</w:t>
      </w:r>
      <w:r w:rsidRPr="002C32E5">
        <w:tab/>
      </w:r>
      <w:r w:rsidRPr="003F024C">
        <w:t>Επεξήγηση</w:t>
      </w:r>
      <w:r w:rsidRPr="002C32E5">
        <w:t xml:space="preserve"> </w:t>
      </w:r>
      <w:r w:rsidRPr="003F024C">
        <w:t>πινάκων</w:t>
      </w:r>
      <w:bookmarkEnd w:id="111"/>
      <w:bookmarkEnd w:id="112"/>
    </w:p>
    <w:p w:rsidR="00880541" w:rsidRPr="006B4BAF" w:rsidRDefault="006B4BAF" w:rsidP="006B4BAF">
      <w:pPr>
        <w:rPr>
          <w:lang w:val="el-GR"/>
        </w:rPr>
      </w:pPr>
      <w:r w:rsidRPr="006B4BAF">
        <w:rPr>
          <w:b/>
        </w:rPr>
        <w:t>Booking</w:t>
      </w:r>
      <w:r w:rsidRPr="006B4BAF">
        <w:rPr>
          <w:b/>
          <w:lang w:val="el-GR"/>
        </w:rPr>
        <w:t>_</w:t>
      </w:r>
      <w:r w:rsidRPr="006B4BAF">
        <w:rPr>
          <w:b/>
        </w:rPr>
        <w:t>details</w:t>
      </w:r>
      <w:r w:rsidRPr="006B4BAF">
        <w:rPr>
          <w:b/>
          <w:lang w:val="el-GR"/>
        </w:rPr>
        <w:t>:</w:t>
      </w:r>
      <w:r w:rsidRPr="006B4BAF">
        <w:rPr>
          <w:lang w:val="el-GR"/>
        </w:rPr>
        <w:t xml:space="preserve"> περιλαμβάνει τα στοιχεία για κράτηση δωματίου</w:t>
      </w:r>
      <w:r>
        <w:rPr>
          <w:lang w:val="el-GR"/>
        </w:rPr>
        <w:t xml:space="preserve"> (αριθμός δωματίου, ημερομηνίες, </w:t>
      </w:r>
      <w:r>
        <w:t>id</w:t>
      </w:r>
      <w:r w:rsidRPr="006B4BAF">
        <w:rPr>
          <w:lang w:val="el-GR"/>
        </w:rPr>
        <w:t xml:space="preserve"> </w:t>
      </w:r>
      <w:r>
        <w:rPr>
          <w:lang w:val="el-GR"/>
        </w:rPr>
        <w:t>πελάτη, τιμή, έκπτωση)</w:t>
      </w:r>
    </w:p>
    <w:p w:rsidR="006B4BAF" w:rsidRPr="006B4BAF" w:rsidRDefault="006B4BAF" w:rsidP="006B4BAF">
      <w:pPr>
        <w:rPr>
          <w:lang w:val="el-GR"/>
        </w:rPr>
      </w:pPr>
      <w:r w:rsidRPr="006B4BAF">
        <w:rPr>
          <w:b/>
        </w:rPr>
        <w:t>Check</w:t>
      </w:r>
      <w:r w:rsidRPr="006B4BAF">
        <w:rPr>
          <w:b/>
          <w:lang w:val="el-GR"/>
        </w:rPr>
        <w:t>_</w:t>
      </w:r>
      <w:r w:rsidRPr="006B4BAF">
        <w:rPr>
          <w:b/>
        </w:rPr>
        <w:t>in</w:t>
      </w:r>
      <w:r w:rsidRPr="006B4BAF">
        <w:rPr>
          <w:b/>
          <w:lang w:val="el-GR"/>
        </w:rPr>
        <w:t>_</w:t>
      </w:r>
      <w:r w:rsidRPr="006B4BAF">
        <w:rPr>
          <w:b/>
        </w:rPr>
        <w:t>details</w:t>
      </w:r>
      <w:r w:rsidRPr="006B4BAF">
        <w:rPr>
          <w:b/>
          <w:lang w:val="el-GR"/>
        </w:rPr>
        <w:t>:</w:t>
      </w:r>
      <w:r>
        <w:rPr>
          <w:lang w:val="el-GR"/>
        </w:rPr>
        <w:t xml:space="preserve"> περιλαμβάνει τα στοιχεία για τα </w:t>
      </w:r>
      <w:r>
        <w:t>checkin</w:t>
      </w:r>
      <w:r w:rsidRPr="006B4BAF">
        <w:rPr>
          <w:lang w:val="el-GR"/>
        </w:rPr>
        <w:t xml:space="preserve"> (</w:t>
      </w:r>
      <w:r>
        <w:rPr>
          <w:lang w:val="el-GR"/>
        </w:rPr>
        <w:t>δωμάτιο, ημέρες, λοιπές πληροφορίες)</w:t>
      </w:r>
    </w:p>
    <w:p w:rsidR="006B4BAF" w:rsidRPr="006B4BAF" w:rsidRDefault="006B4BAF" w:rsidP="006B4BAF">
      <w:pPr>
        <w:rPr>
          <w:lang w:val="el-GR"/>
        </w:rPr>
      </w:pPr>
      <w:r w:rsidRPr="006B4BAF">
        <w:rPr>
          <w:b/>
        </w:rPr>
        <w:t>Charge</w:t>
      </w:r>
      <w:r w:rsidRPr="006B4BAF">
        <w:rPr>
          <w:b/>
          <w:lang w:val="el-GR"/>
        </w:rPr>
        <w:t>:</w:t>
      </w:r>
      <w:r>
        <w:rPr>
          <w:lang w:val="el-GR"/>
        </w:rPr>
        <w:t xml:space="preserve"> Περιλαμβάνει τα στοιχεία για την χρέωση των δωματίων</w:t>
      </w:r>
    </w:p>
    <w:p w:rsidR="006B4BAF" w:rsidRPr="006B4BAF" w:rsidRDefault="006B4BAF" w:rsidP="006B4BAF">
      <w:pPr>
        <w:rPr>
          <w:lang w:val="el-GR"/>
        </w:rPr>
      </w:pPr>
      <w:r w:rsidRPr="006B4BAF">
        <w:rPr>
          <w:b/>
        </w:rPr>
        <w:t>Room</w:t>
      </w:r>
      <w:r w:rsidRPr="006B4BAF">
        <w:rPr>
          <w:b/>
          <w:lang w:val="el-GR"/>
        </w:rPr>
        <w:t>:</w:t>
      </w:r>
      <w:r>
        <w:rPr>
          <w:lang w:val="el-GR"/>
        </w:rPr>
        <w:t xml:space="preserve"> περιλαμβάνει χαρακτηριστικά των δωματίων (τιμή, αριθμό κρεβατιών, έκπτωση, περιγραφή)</w:t>
      </w:r>
    </w:p>
    <w:p w:rsidR="006B4BAF" w:rsidRPr="006B4BAF" w:rsidRDefault="006B4BAF" w:rsidP="006B4BAF">
      <w:pPr>
        <w:rPr>
          <w:lang w:val="el-GR"/>
        </w:rPr>
      </w:pPr>
      <w:r w:rsidRPr="006B4BAF">
        <w:rPr>
          <w:b/>
        </w:rPr>
        <w:t>Customer</w:t>
      </w:r>
      <w:r w:rsidRPr="006B4BAF">
        <w:rPr>
          <w:b/>
          <w:lang w:val="el-GR"/>
        </w:rPr>
        <w:t>:</w:t>
      </w:r>
      <w:r>
        <w:rPr>
          <w:lang w:val="el-GR"/>
        </w:rPr>
        <w:t xml:space="preserve"> περιλαμβάνει τα βασικά στοιχεία των πελατών</w:t>
      </w:r>
    </w:p>
    <w:p w:rsidR="006B4BAF" w:rsidRPr="006B4BAF" w:rsidRDefault="006B4BAF" w:rsidP="006B4BAF">
      <w:pPr>
        <w:rPr>
          <w:lang w:val="el-GR"/>
        </w:rPr>
      </w:pPr>
      <w:r w:rsidRPr="006B4BAF">
        <w:rPr>
          <w:b/>
        </w:rPr>
        <w:t>Contact</w:t>
      </w:r>
      <w:r w:rsidRPr="006B4BAF">
        <w:rPr>
          <w:b/>
          <w:lang w:val="el-GR"/>
        </w:rPr>
        <w:t>_</w:t>
      </w:r>
      <w:r w:rsidRPr="006B4BAF">
        <w:rPr>
          <w:b/>
        </w:rPr>
        <w:t>details</w:t>
      </w:r>
      <w:r w:rsidRPr="006B4BAF">
        <w:rPr>
          <w:b/>
          <w:lang w:val="el-GR"/>
        </w:rPr>
        <w:t>:</w:t>
      </w:r>
      <w:r w:rsidRPr="006B4BAF">
        <w:rPr>
          <w:lang w:val="el-GR"/>
        </w:rPr>
        <w:t xml:space="preserve"> </w:t>
      </w:r>
      <w:r>
        <w:rPr>
          <w:lang w:val="el-GR"/>
        </w:rPr>
        <w:t>περιέχει τα στοιχεία επικοινωνίας των πελατών</w:t>
      </w:r>
    </w:p>
    <w:p w:rsidR="00880541" w:rsidRPr="006B4BAF" w:rsidRDefault="00880541" w:rsidP="00880541">
      <w:pPr>
        <w:rPr>
          <w:rFonts w:ascii="Arial" w:hAnsi="Arial" w:cs="Arial"/>
          <w:lang w:val="el-GR"/>
        </w:rPr>
      </w:pPr>
    </w:p>
    <w:p w:rsidR="00880541" w:rsidRPr="006B4BAF" w:rsidRDefault="00880541" w:rsidP="00880541">
      <w:pPr>
        <w:rPr>
          <w:rFonts w:ascii="Arial" w:hAnsi="Arial" w:cs="Arial"/>
          <w:lang w:val="el-GR"/>
        </w:rPr>
      </w:pPr>
    </w:p>
    <w:p w:rsidR="00880541" w:rsidRPr="006B4BAF" w:rsidRDefault="00880541" w:rsidP="00880541">
      <w:pPr>
        <w:rPr>
          <w:rFonts w:ascii="Arial" w:hAnsi="Arial" w:cs="Arial"/>
          <w:lang w:val="el-GR"/>
        </w:rPr>
      </w:pPr>
    </w:p>
    <w:p w:rsidR="00880541" w:rsidRPr="006B4BAF" w:rsidRDefault="00880541" w:rsidP="00880541">
      <w:pPr>
        <w:rPr>
          <w:rFonts w:ascii="Arial" w:hAnsi="Arial" w:cs="Arial"/>
          <w:lang w:val="el-GR"/>
        </w:rPr>
      </w:pPr>
    </w:p>
    <w:p w:rsidR="00880541" w:rsidRPr="006B4BAF" w:rsidRDefault="00880541" w:rsidP="00880541">
      <w:pPr>
        <w:rPr>
          <w:rFonts w:ascii="Arial" w:hAnsi="Arial" w:cs="Arial"/>
          <w:lang w:val="el-GR"/>
        </w:rPr>
      </w:pPr>
    </w:p>
    <w:p w:rsidR="00880541" w:rsidRPr="006B4BAF" w:rsidRDefault="00880541" w:rsidP="00880541">
      <w:pPr>
        <w:rPr>
          <w:rFonts w:ascii="Arial" w:hAnsi="Arial" w:cs="Arial"/>
          <w:lang w:val="el-GR"/>
        </w:rPr>
      </w:pPr>
    </w:p>
    <w:p w:rsidR="00880541" w:rsidRPr="006B4BAF" w:rsidRDefault="00880541" w:rsidP="00880541">
      <w:pPr>
        <w:rPr>
          <w:rFonts w:ascii="Arial" w:hAnsi="Arial" w:cs="Arial"/>
          <w:lang w:val="el-GR"/>
        </w:rPr>
      </w:pPr>
    </w:p>
    <w:p w:rsidR="00880541" w:rsidRPr="006B4BAF" w:rsidRDefault="00880541" w:rsidP="00880541">
      <w:pPr>
        <w:rPr>
          <w:rFonts w:ascii="Arial" w:hAnsi="Arial" w:cs="Arial"/>
          <w:lang w:val="el-GR"/>
        </w:rPr>
      </w:pPr>
    </w:p>
    <w:p w:rsidR="00880541" w:rsidRPr="006B4BAF" w:rsidRDefault="00880541" w:rsidP="00880541">
      <w:pPr>
        <w:rPr>
          <w:rFonts w:ascii="Arial" w:hAnsi="Arial" w:cs="Arial"/>
          <w:lang w:val="el-GR"/>
        </w:rPr>
      </w:pPr>
    </w:p>
    <w:p w:rsidR="00880541" w:rsidRPr="003F024C" w:rsidRDefault="00880541" w:rsidP="00880541">
      <w:pPr>
        <w:pStyle w:val="1"/>
        <w:rPr>
          <w:rFonts w:ascii="Arial" w:hAnsi="Arial" w:cs="Arial"/>
          <w:lang w:val="el-GR"/>
        </w:rPr>
      </w:pPr>
      <w:bookmarkStart w:id="113" w:name="_Toc348263916"/>
      <w:bookmarkStart w:id="114" w:name="_Toc348268633"/>
      <w:r w:rsidRPr="003F024C">
        <w:rPr>
          <w:rFonts w:ascii="Arial" w:hAnsi="Arial" w:cs="Arial"/>
          <w:lang w:val="el-GR"/>
        </w:rPr>
        <w:lastRenderedPageBreak/>
        <w:t>6</w:t>
      </w:r>
      <w:r w:rsidRPr="003F024C">
        <w:rPr>
          <w:rFonts w:ascii="Arial" w:hAnsi="Arial" w:cs="Arial"/>
          <w:lang w:val="el-GR"/>
        </w:rPr>
        <w:tab/>
        <w:t>Τεκμηρίωση για τον χρήστη</w:t>
      </w:r>
      <w:bookmarkEnd w:id="113"/>
      <w:bookmarkEnd w:id="114"/>
    </w:p>
    <w:p w:rsidR="00D467E2" w:rsidRDefault="00D467E2" w:rsidP="00880541">
      <w:pPr>
        <w:autoSpaceDE w:val="0"/>
        <w:autoSpaceDN w:val="0"/>
        <w:adjustRightInd w:val="0"/>
        <w:rPr>
          <w:rFonts w:ascii="Arial" w:hAnsi="Arial" w:cs="Arial"/>
          <w:sz w:val="23"/>
          <w:szCs w:val="23"/>
          <w:lang w:val="el-GR"/>
        </w:rPr>
      </w:pPr>
    </w:p>
    <w:p w:rsidR="00BD42DE" w:rsidRPr="002D79B4" w:rsidRDefault="00BD42DE" w:rsidP="00BD42DE">
      <w:pPr>
        <w:pStyle w:val="123"/>
        <w:rPr>
          <w:color w:val="auto"/>
        </w:rPr>
      </w:pPr>
      <w:r w:rsidRPr="002D79B4">
        <w:rPr>
          <w:color w:val="auto"/>
        </w:rPr>
        <w:t>ΤΧ-1:</w:t>
      </w:r>
      <w:r w:rsidRPr="002D79B4">
        <w:rPr>
          <w:color w:val="auto"/>
        </w:rPr>
        <w:tab/>
        <w:t xml:space="preserve">Θα παραδοθεί εγχειρίδιο χρήσης του προγράμματος σε έντυπη μορφή το οποίο θα διαφοροποιείται για κάθε τύπο χρήστη και θα είναι σε μεγάλο βαθμό </w:t>
      </w:r>
      <w:r w:rsidRPr="002D79B4">
        <w:rPr>
          <w:color w:val="auto"/>
          <w:u w:val="single"/>
        </w:rPr>
        <w:t>εικονογραφημένο</w:t>
      </w:r>
    </w:p>
    <w:p w:rsidR="00BD42DE" w:rsidRPr="002D79B4" w:rsidRDefault="00BD42DE" w:rsidP="00BD42DE">
      <w:pPr>
        <w:pStyle w:val="123"/>
        <w:rPr>
          <w:color w:val="auto"/>
        </w:rPr>
      </w:pPr>
    </w:p>
    <w:p w:rsidR="00BD42DE" w:rsidRPr="002D79B4" w:rsidRDefault="00BD42DE" w:rsidP="00BD42DE">
      <w:pPr>
        <w:pStyle w:val="123"/>
        <w:rPr>
          <w:color w:val="auto"/>
        </w:rPr>
      </w:pPr>
      <w:r w:rsidRPr="002D79B4">
        <w:rPr>
          <w:color w:val="auto"/>
        </w:rPr>
        <w:t>ΤΧ-2:</w:t>
      </w:r>
      <w:r w:rsidRPr="002D79B4">
        <w:rPr>
          <w:color w:val="auto"/>
        </w:rPr>
        <w:tab/>
        <w:t>Το σύστημα θα παρέχει τη δυνατότητα βοήθειας στο χρήστη με on-line βοήθεια από το αντίστοιχο μενού.</w:t>
      </w:r>
    </w:p>
    <w:p w:rsidR="00BD42DE" w:rsidRPr="002D79B4" w:rsidRDefault="00BD42DE" w:rsidP="00BD42DE">
      <w:pPr>
        <w:pStyle w:val="123"/>
        <w:rPr>
          <w:color w:val="auto"/>
        </w:rPr>
      </w:pPr>
    </w:p>
    <w:p w:rsidR="00BD42DE" w:rsidRPr="00BD42DE" w:rsidRDefault="00BD42DE" w:rsidP="00BD42DE">
      <w:pPr>
        <w:pStyle w:val="123"/>
        <w:rPr>
          <w:color w:val="auto"/>
        </w:rPr>
      </w:pPr>
      <w:r w:rsidRPr="002D79B4">
        <w:rPr>
          <w:color w:val="auto"/>
        </w:rPr>
        <w:t>ΤΧ-3:</w:t>
      </w:r>
      <w:r w:rsidRPr="002D79B4">
        <w:rPr>
          <w:color w:val="auto"/>
        </w:rPr>
        <w:tab/>
        <w:t>Το σύστημα θα περιλαμβάνει και μια εικονική βάση παρόμοια με τη βάση παρα</w:t>
      </w:r>
      <w:r>
        <w:rPr>
          <w:color w:val="auto"/>
        </w:rPr>
        <w:t>γωγής προκειμένου να εξοικειωθουν</w:t>
      </w:r>
      <w:r w:rsidRPr="002D79B4">
        <w:rPr>
          <w:color w:val="auto"/>
        </w:rPr>
        <w:t xml:space="preserve"> ο χρήστης</w:t>
      </w:r>
      <w:r>
        <w:rPr>
          <w:color w:val="auto"/>
        </w:rPr>
        <w:t xml:space="preserve"> και να αποφευχθούν πιθανά προβλήματα στο </w:t>
      </w:r>
      <w:r>
        <w:rPr>
          <w:color w:val="auto"/>
          <w:lang w:val="en-US"/>
        </w:rPr>
        <w:t>live</w:t>
      </w:r>
      <w:r w:rsidRPr="00BD42DE">
        <w:rPr>
          <w:color w:val="auto"/>
        </w:rPr>
        <w:t xml:space="preserve"> </w:t>
      </w:r>
      <w:r>
        <w:rPr>
          <w:color w:val="auto"/>
        </w:rPr>
        <w:t>σύστημα.</w:t>
      </w:r>
    </w:p>
    <w:p w:rsidR="00D467E2" w:rsidRDefault="00D467E2" w:rsidP="00880541">
      <w:pPr>
        <w:autoSpaceDE w:val="0"/>
        <w:autoSpaceDN w:val="0"/>
        <w:adjustRightInd w:val="0"/>
        <w:rPr>
          <w:rFonts w:ascii="Arial" w:hAnsi="Arial" w:cs="Arial"/>
          <w:sz w:val="23"/>
          <w:szCs w:val="23"/>
          <w:lang w:val="el-GR"/>
        </w:rPr>
      </w:pPr>
    </w:p>
    <w:p w:rsidR="00D467E2" w:rsidRDefault="00D467E2" w:rsidP="00880541">
      <w:pPr>
        <w:autoSpaceDE w:val="0"/>
        <w:autoSpaceDN w:val="0"/>
        <w:adjustRightInd w:val="0"/>
        <w:rPr>
          <w:rFonts w:ascii="Arial" w:hAnsi="Arial" w:cs="Arial"/>
          <w:sz w:val="23"/>
          <w:szCs w:val="23"/>
          <w:lang w:val="el-GR"/>
        </w:rPr>
      </w:pPr>
    </w:p>
    <w:p w:rsidR="00D467E2" w:rsidRDefault="00D467E2" w:rsidP="00880541">
      <w:pPr>
        <w:autoSpaceDE w:val="0"/>
        <w:autoSpaceDN w:val="0"/>
        <w:adjustRightInd w:val="0"/>
        <w:rPr>
          <w:rFonts w:ascii="Arial" w:hAnsi="Arial" w:cs="Arial"/>
          <w:sz w:val="23"/>
          <w:szCs w:val="23"/>
          <w:lang w:val="el-GR"/>
        </w:rPr>
      </w:pPr>
    </w:p>
    <w:p w:rsidR="00D467E2" w:rsidRDefault="00D467E2" w:rsidP="00880541">
      <w:pPr>
        <w:autoSpaceDE w:val="0"/>
        <w:autoSpaceDN w:val="0"/>
        <w:adjustRightInd w:val="0"/>
        <w:rPr>
          <w:rFonts w:ascii="Arial" w:hAnsi="Arial" w:cs="Arial"/>
          <w:sz w:val="23"/>
          <w:szCs w:val="23"/>
          <w:lang w:val="el-GR"/>
        </w:rPr>
      </w:pPr>
    </w:p>
    <w:p w:rsidR="00D467E2" w:rsidRDefault="00D467E2" w:rsidP="00880541">
      <w:pPr>
        <w:autoSpaceDE w:val="0"/>
        <w:autoSpaceDN w:val="0"/>
        <w:adjustRightInd w:val="0"/>
        <w:rPr>
          <w:rFonts w:ascii="Arial" w:hAnsi="Arial" w:cs="Arial"/>
          <w:sz w:val="23"/>
          <w:szCs w:val="23"/>
          <w:lang w:val="el-GR"/>
        </w:rPr>
      </w:pPr>
    </w:p>
    <w:p w:rsidR="00D467E2" w:rsidRDefault="00D467E2" w:rsidP="00880541">
      <w:pPr>
        <w:autoSpaceDE w:val="0"/>
        <w:autoSpaceDN w:val="0"/>
        <w:adjustRightInd w:val="0"/>
        <w:rPr>
          <w:rFonts w:ascii="Arial" w:hAnsi="Arial" w:cs="Arial"/>
          <w:sz w:val="23"/>
          <w:szCs w:val="23"/>
          <w:lang w:val="el-GR"/>
        </w:rPr>
      </w:pPr>
    </w:p>
    <w:p w:rsidR="00D467E2" w:rsidRPr="003F024C" w:rsidRDefault="00D467E2" w:rsidP="00880541">
      <w:pPr>
        <w:autoSpaceDE w:val="0"/>
        <w:autoSpaceDN w:val="0"/>
        <w:adjustRightInd w:val="0"/>
        <w:rPr>
          <w:rFonts w:ascii="Arial" w:hAnsi="Arial" w:cs="Arial"/>
          <w:sz w:val="23"/>
          <w:szCs w:val="23"/>
          <w:lang w:val="el-GR"/>
        </w:rPr>
      </w:pPr>
    </w:p>
    <w:p w:rsidR="00880541" w:rsidRDefault="00880541" w:rsidP="00880541">
      <w:pPr>
        <w:rPr>
          <w:rFonts w:ascii="Arial" w:hAnsi="Arial" w:cs="Arial"/>
          <w:lang w:val="el-GR"/>
        </w:rPr>
      </w:pPr>
    </w:p>
    <w:p w:rsidR="006B4BAF" w:rsidRDefault="006B4BAF" w:rsidP="00880541">
      <w:pPr>
        <w:rPr>
          <w:rFonts w:ascii="Arial" w:hAnsi="Arial" w:cs="Arial"/>
          <w:lang w:val="el-GR"/>
        </w:rPr>
      </w:pPr>
    </w:p>
    <w:p w:rsidR="006B4BAF" w:rsidRDefault="006B4BAF" w:rsidP="00880541">
      <w:pPr>
        <w:rPr>
          <w:rFonts w:ascii="Arial" w:hAnsi="Arial" w:cs="Arial"/>
          <w:lang w:val="el-GR"/>
        </w:rPr>
      </w:pPr>
    </w:p>
    <w:p w:rsidR="006B4BAF" w:rsidRDefault="006B4BAF" w:rsidP="00880541">
      <w:pPr>
        <w:rPr>
          <w:rFonts w:ascii="Arial" w:hAnsi="Arial" w:cs="Arial"/>
          <w:lang w:val="el-GR"/>
        </w:rPr>
      </w:pPr>
    </w:p>
    <w:p w:rsidR="006B4BAF" w:rsidRDefault="006B4BAF" w:rsidP="00880541">
      <w:pPr>
        <w:rPr>
          <w:rFonts w:ascii="Arial" w:hAnsi="Arial" w:cs="Arial"/>
          <w:lang w:val="el-GR"/>
        </w:rPr>
      </w:pPr>
    </w:p>
    <w:p w:rsidR="006B4BAF" w:rsidRDefault="006B4BAF" w:rsidP="00880541">
      <w:pPr>
        <w:rPr>
          <w:rFonts w:ascii="Arial" w:hAnsi="Arial" w:cs="Arial"/>
          <w:lang w:val="el-GR"/>
        </w:rPr>
      </w:pPr>
    </w:p>
    <w:p w:rsidR="006B4BAF" w:rsidRDefault="006B4BAF" w:rsidP="00880541">
      <w:pPr>
        <w:rPr>
          <w:rFonts w:ascii="Arial" w:hAnsi="Arial" w:cs="Arial"/>
          <w:lang w:val="el-GR"/>
        </w:rPr>
      </w:pPr>
    </w:p>
    <w:p w:rsidR="006B4BAF" w:rsidRDefault="006B4BAF" w:rsidP="00880541">
      <w:pPr>
        <w:rPr>
          <w:rFonts w:ascii="Arial" w:hAnsi="Arial" w:cs="Arial"/>
          <w:lang w:val="el-GR"/>
        </w:rPr>
      </w:pPr>
    </w:p>
    <w:p w:rsidR="006B4BAF" w:rsidRDefault="006B4BAF" w:rsidP="00880541">
      <w:pPr>
        <w:rPr>
          <w:rFonts w:ascii="Arial" w:hAnsi="Arial" w:cs="Arial"/>
          <w:lang w:val="el-GR"/>
        </w:rPr>
      </w:pPr>
    </w:p>
    <w:p w:rsidR="006B4BAF" w:rsidRDefault="006B4BAF" w:rsidP="00880541">
      <w:pPr>
        <w:rPr>
          <w:rFonts w:ascii="Arial" w:hAnsi="Arial" w:cs="Arial"/>
          <w:lang w:val="el-GR"/>
        </w:rPr>
      </w:pPr>
    </w:p>
    <w:p w:rsidR="006B4BAF" w:rsidRDefault="006B4BAF" w:rsidP="00880541">
      <w:pPr>
        <w:rPr>
          <w:rFonts w:ascii="Arial" w:hAnsi="Arial" w:cs="Arial"/>
          <w:lang w:val="el-GR"/>
        </w:rPr>
      </w:pPr>
    </w:p>
    <w:p w:rsidR="006B4BAF" w:rsidRDefault="006B4BAF" w:rsidP="00880541">
      <w:pPr>
        <w:rPr>
          <w:rFonts w:ascii="Arial" w:hAnsi="Arial" w:cs="Arial"/>
          <w:lang w:val="el-GR"/>
        </w:rPr>
      </w:pPr>
    </w:p>
    <w:p w:rsidR="006B4BAF" w:rsidRDefault="006B4BAF" w:rsidP="00880541">
      <w:pPr>
        <w:rPr>
          <w:rFonts w:ascii="Arial" w:hAnsi="Arial" w:cs="Arial"/>
          <w:lang w:val="el-GR"/>
        </w:rPr>
      </w:pPr>
    </w:p>
    <w:p w:rsidR="006B4BAF" w:rsidRDefault="006B4BAF" w:rsidP="00880541">
      <w:pPr>
        <w:rPr>
          <w:rFonts w:ascii="Arial" w:hAnsi="Arial" w:cs="Arial"/>
          <w:lang w:val="el-GR"/>
        </w:rPr>
      </w:pPr>
    </w:p>
    <w:p w:rsidR="006B4BAF" w:rsidRDefault="006B4BAF" w:rsidP="00880541">
      <w:pPr>
        <w:rPr>
          <w:rFonts w:ascii="Arial" w:hAnsi="Arial" w:cs="Arial"/>
          <w:lang w:val="el-GR"/>
        </w:rPr>
      </w:pPr>
    </w:p>
    <w:p w:rsidR="006B4BAF" w:rsidRDefault="006B4BAF" w:rsidP="00880541">
      <w:pPr>
        <w:rPr>
          <w:rFonts w:ascii="Arial" w:hAnsi="Arial" w:cs="Arial"/>
          <w:lang w:val="el-GR"/>
        </w:rPr>
      </w:pPr>
    </w:p>
    <w:p w:rsidR="006B4BAF" w:rsidRDefault="006B4BAF" w:rsidP="00880541">
      <w:pPr>
        <w:rPr>
          <w:rFonts w:ascii="Arial" w:hAnsi="Arial" w:cs="Arial"/>
          <w:lang w:val="el-GR"/>
        </w:rPr>
      </w:pPr>
    </w:p>
    <w:p w:rsidR="006B4BAF" w:rsidRDefault="006B4BAF" w:rsidP="00880541">
      <w:pPr>
        <w:rPr>
          <w:rFonts w:ascii="Arial" w:hAnsi="Arial" w:cs="Arial"/>
          <w:lang w:val="el-GR"/>
        </w:rPr>
      </w:pPr>
    </w:p>
    <w:p w:rsidR="006B4BAF" w:rsidRDefault="006B4BAF" w:rsidP="00880541">
      <w:pPr>
        <w:rPr>
          <w:rFonts w:ascii="Arial" w:hAnsi="Arial" w:cs="Arial"/>
          <w:lang w:val="el-GR"/>
        </w:rPr>
      </w:pPr>
    </w:p>
    <w:p w:rsidR="006B4BAF" w:rsidRDefault="006B4BAF" w:rsidP="00880541">
      <w:pPr>
        <w:rPr>
          <w:rFonts w:ascii="Arial" w:hAnsi="Arial" w:cs="Arial"/>
          <w:lang w:val="el-GR"/>
        </w:rPr>
      </w:pPr>
    </w:p>
    <w:p w:rsidR="006B4BAF" w:rsidRDefault="006B4BAF" w:rsidP="00880541">
      <w:pPr>
        <w:rPr>
          <w:rFonts w:ascii="Arial" w:hAnsi="Arial" w:cs="Arial"/>
          <w:lang w:val="el-GR"/>
        </w:rPr>
      </w:pPr>
    </w:p>
    <w:p w:rsidR="006B4BAF" w:rsidRDefault="006B4BAF" w:rsidP="00880541">
      <w:pPr>
        <w:rPr>
          <w:rFonts w:ascii="Arial" w:hAnsi="Arial" w:cs="Arial"/>
          <w:lang w:val="el-GR"/>
        </w:rPr>
      </w:pPr>
    </w:p>
    <w:p w:rsidR="006B4BAF" w:rsidRDefault="006B4BAF" w:rsidP="00880541">
      <w:pPr>
        <w:rPr>
          <w:rFonts w:ascii="Arial" w:hAnsi="Arial" w:cs="Arial"/>
          <w:lang w:val="el-GR"/>
        </w:rPr>
      </w:pPr>
    </w:p>
    <w:p w:rsidR="006B4BAF" w:rsidRDefault="006B4BAF" w:rsidP="00880541">
      <w:pPr>
        <w:rPr>
          <w:rFonts w:ascii="Arial" w:hAnsi="Arial" w:cs="Arial"/>
          <w:lang w:val="el-GR"/>
        </w:rPr>
      </w:pPr>
    </w:p>
    <w:p w:rsidR="006B4BAF" w:rsidRDefault="006B4BAF" w:rsidP="00880541">
      <w:pPr>
        <w:rPr>
          <w:rFonts w:ascii="Arial" w:hAnsi="Arial" w:cs="Arial"/>
          <w:lang w:val="el-GR"/>
        </w:rPr>
      </w:pPr>
    </w:p>
    <w:p w:rsidR="006B4BAF" w:rsidRDefault="006B4BAF" w:rsidP="00880541">
      <w:pPr>
        <w:rPr>
          <w:rFonts w:ascii="Arial" w:hAnsi="Arial" w:cs="Arial"/>
          <w:lang w:val="el-GR"/>
        </w:rPr>
      </w:pPr>
    </w:p>
    <w:p w:rsidR="006B4BAF" w:rsidRDefault="006B4BAF" w:rsidP="00880541">
      <w:pPr>
        <w:rPr>
          <w:rFonts w:ascii="Arial" w:hAnsi="Arial" w:cs="Arial"/>
          <w:lang w:val="el-GR"/>
        </w:rPr>
      </w:pPr>
    </w:p>
    <w:p w:rsidR="006B4BAF" w:rsidRDefault="006B4BAF" w:rsidP="00880541">
      <w:pPr>
        <w:rPr>
          <w:rFonts w:ascii="Arial" w:hAnsi="Arial" w:cs="Arial"/>
          <w:lang w:val="el-GR"/>
        </w:rPr>
      </w:pPr>
    </w:p>
    <w:p w:rsidR="006B4BAF" w:rsidRDefault="006B4BAF" w:rsidP="00880541">
      <w:pPr>
        <w:rPr>
          <w:rFonts w:ascii="Arial" w:hAnsi="Arial" w:cs="Arial"/>
          <w:lang w:val="el-GR"/>
        </w:rPr>
      </w:pPr>
    </w:p>
    <w:p w:rsidR="006B4BAF" w:rsidRDefault="006B4BAF" w:rsidP="00880541">
      <w:pPr>
        <w:rPr>
          <w:rFonts w:ascii="Arial" w:hAnsi="Arial" w:cs="Arial"/>
          <w:lang w:val="el-GR"/>
        </w:rPr>
      </w:pPr>
    </w:p>
    <w:p w:rsidR="006B4BAF" w:rsidRDefault="006B4BAF" w:rsidP="00880541">
      <w:pPr>
        <w:rPr>
          <w:rFonts w:ascii="Arial" w:hAnsi="Arial" w:cs="Arial"/>
          <w:lang w:val="el-GR"/>
        </w:rPr>
      </w:pPr>
    </w:p>
    <w:p w:rsidR="006B4BAF" w:rsidRDefault="006B4BAF" w:rsidP="00880541">
      <w:pPr>
        <w:rPr>
          <w:rFonts w:ascii="Arial" w:hAnsi="Arial" w:cs="Arial"/>
          <w:lang w:val="el-GR"/>
        </w:rPr>
      </w:pPr>
    </w:p>
    <w:p w:rsidR="006B4BAF" w:rsidRDefault="006B4BAF" w:rsidP="00880541">
      <w:pPr>
        <w:rPr>
          <w:rFonts w:ascii="Arial" w:hAnsi="Arial" w:cs="Arial"/>
          <w:lang w:val="el-GR"/>
        </w:rPr>
      </w:pPr>
    </w:p>
    <w:p w:rsidR="006B4BAF" w:rsidRDefault="006B4BAF" w:rsidP="00880541">
      <w:pPr>
        <w:rPr>
          <w:rFonts w:ascii="Arial" w:hAnsi="Arial" w:cs="Arial"/>
          <w:lang w:val="el-GR"/>
        </w:rPr>
      </w:pPr>
    </w:p>
    <w:p w:rsidR="006B4BAF" w:rsidRDefault="006B4BAF" w:rsidP="00880541">
      <w:pPr>
        <w:rPr>
          <w:rFonts w:ascii="Arial" w:hAnsi="Arial" w:cs="Arial"/>
          <w:lang w:val="el-GR"/>
        </w:rPr>
      </w:pPr>
    </w:p>
    <w:p w:rsidR="006B4BAF" w:rsidRDefault="006B4BAF" w:rsidP="00880541">
      <w:pPr>
        <w:rPr>
          <w:rFonts w:ascii="Arial" w:hAnsi="Arial" w:cs="Arial"/>
          <w:lang w:val="el-GR"/>
        </w:rPr>
      </w:pPr>
    </w:p>
    <w:p w:rsidR="006B4BAF" w:rsidRDefault="006B4BAF" w:rsidP="00880541">
      <w:pPr>
        <w:rPr>
          <w:rFonts w:ascii="Arial" w:hAnsi="Arial" w:cs="Arial"/>
          <w:lang w:val="el-GR"/>
        </w:rPr>
      </w:pPr>
    </w:p>
    <w:p w:rsidR="006B4BAF" w:rsidRPr="003F024C" w:rsidRDefault="006B4BAF" w:rsidP="00880541">
      <w:pPr>
        <w:rPr>
          <w:rFonts w:ascii="Arial" w:hAnsi="Arial" w:cs="Arial"/>
          <w:lang w:val="el-GR"/>
        </w:rPr>
      </w:pPr>
    </w:p>
    <w:p w:rsidR="00880541" w:rsidRPr="003F024C" w:rsidRDefault="00880541" w:rsidP="00880541">
      <w:pPr>
        <w:pStyle w:val="line"/>
        <w:rPr>
          <w:rFonts w:cs="Arial"/>
          <w:lang w:val="el-GR"/>
        </w:rPr>
      </w:pPr>
    </w:p>
    <w:p w:rsidR="00880541" w:rsidRPr="003F024C" w:rsidRDefault="00880541" w:rsidP="00880541">
      <w:pPr>
        <w:pStyle w:val="ab"/>
        <w:spacing w:before="0" w:after="400"/>
        <w:rPr>
          <w:rFonts w:cs="Arial"/>
          <w:sz w:val="48"/>
          <w:szCs w:val="48"/>
          <w:lang w:val="el-GR"/>
        </w:rPr>
      </w:pPr>
      <w:r w:rsidRPr="003F024C">
        <w:rPr>
          <w:rFonts w:cs="Arial"/>
          <w:sz w:val="48"/>
          <w:szCs w:val="48"/>
          <w:lang w:val="el-GR"/>
        </w:rPr>
        <w:t>Διαγράμματα Κλάσεων – Δραστηριοτήτων - Ακολουθίας</w:t>
      </w:r>
    </w:p>
    <w:p w:rsidR="00880541" w:rsidRPr="003F024C" w:rsidRDefault="00880541" w:rsidP="00880541">
      <w:pPr>
        <w:pStyle w:val="ab"/>
        <w:spacing w:before="0" w:after="400"/>
        <w:rPr>
          <w:rFonts w:cs="Arial"/>
          <w:sz w:val="48"/>
          <w:szCs w:val="48"/>
          <w:lang w:val="el-GR"/>
        </w:rPr>
      </w:pPr>
    </w:p>
    <w:p w:rsidR="00880541" w:rsidRPr="003F024C" w:rsidRDefault="00880541" w:rsidP="00880541">
      <w:pPr>
        <w:rPr>
          <w:rFonts w:ascii="Arial" w:hAnsi="Arial" w:cs="Arial"/>
          <w:lang w:val="el-GR"/>
        </w:rPr>
      </w:pPr>
    </w:p>
    <w:p w:rsidR="00880541" w:rsidRPr="003F024C" w:rsidRDefault="00880541" w:rsidP="00880541">
      <w:pPr>
        <w:rPr>
          <w:rFonts w:ascii="Arial" w:hAnsi="Arial" w:cs="Arial"/>
          <w:lang w:val="el-GR"/>
        </w:rPr>
      </w:pPr>
    </w:p>
    <w:p w:rsidR="00880541" w:rsidRPr="003F024C" w:rsidRDefault="00880541" w:rsidP="00880541">
      <w:pPr>
        <w:rPr>
          <w:rFonts w:ascii="Arial" w:hAnsi="Arial" w:cs="Arial"/>
          <w:lang w:val="el-GR"/>
        </w:rPr>
      </w:pPr>
    </w:p>
    <w:p w:rsidR="00880541" w:rsidRPr="003F024C" w:rsidRDefault="00880541" w:rsidP="00880541">
      <w:pPr>
        <w:rPr>
          <w:rFonts w:ascii="Arial" w:hAnsi="Arial" w:cs="Arial"/>
          <w:lang w:val="el-GR"/>
        </w:rPr>
      </w:pPr>
    </w:p>
    <w:p w:rsidR="00880541" w:rsidRPr="003F024C" w:rsidRDefault="00880541" w:rsidP="00880541">
      <w:pPr>
        <w:rPr>
          <w:rFonts w:ascii="Arial" w:hAnsi="Arial" w:cs="Arial"/>
          <w:lang w:val="el-GR"/>
        </w:rPr>
      </w:pPr>
    </w:p>
    <w:p w:rsidR="00880541" w:rsidRPr="003F024C" w:rsidRDefault="00880541" w:rsidP="00880541">
      <w:pPr>
        <w:rPr>
          <w:rFonts w:ascii="Arial" w:hAnsi="Arial" w:cs="Arial"/>
          <w:lang w:val="el-GR"/>
        </w:rPr>
      </w:pPr>
    </w:p>
    <w:p w:rsidR="00880541" w:rsidRPr="003F024C" w:rsidRDefault="00880541" w:rsidP="00880541">
      <w:pPr>
        <w:rPr>
          <w:rFonts w:ascii="Arial" w:hAnsi="Arial" w:cs="Arial"/>
          <w:lang w:val="el-GR"/>
        </w:rPr>
      </w:pPr>
    </w:p>
    <w:p w:rsidR="00880541" w:rsidRPr="003F024C" w:rsidRDefault="00880541" w:rsidP="00880541">
      <w:pPr>
        <w:rPr>
          <w:rFonts w:ascii="Arial" w:hAnsi="Arial" w:cs="Arial"/>
          <w:lang w:val="el-GR"/>
        </w:rPr>
      </w:pPr>
    </w:p>
    <w:p w:rsidR="00880541" w:rsidRPr="003F024C" w:rsidRDefault="00880541" w:rsidP="00880541">
      <w:pPr>
        <w:rPr>
          <w:rFonts w:ascii="Arial" w:hAnsi="Arial" w:cs="Arial"/>
          <w:lang w:val="el-GR"/>
        </w:rPr>
      </w:pPr>
    </w:p>
    <w:p w:rsidR="00880541" w:rsidRPr="003F024C" w:rsidRDefault="00880541" w:rsidP="00880541">
      <w:pPr>
        <w:rPr>
          <w:rFonts w:ascii="Arial" w:hAnsi="Arial" w:cs="Arial"/>
          <w:lang w:val="el-GR"/>
        </w:rPr>
      </w:pPr>
    </w:p>
    <w:p w:rsidR="00880541" w:rsidRPr="003F024C" w:rsidRDefault="00880541" w:rsidP="00880541">
      <w:pPr>
        <w:rPr>
          <w:rFonts w:ascii="Arial" w:hAnsi="Arial" w:cs="Arial"/>
          <w:lang w:val="el-GR"/>
        </w:rPr>
      </w:pPr>
    </w:p>
    <w:p w:rsidR="00880541" w:rsidRPr="003F024C" w:rsidRDefault="00880541" w:rsidP="00880541">
      <w:pPr>
        <w:rPr>
          <w:rFonts w:ascii="Arial" w:hAnsi="Arial" w:cs="Arial"/>
          <w:lang w:val="el-GR"/>
        </w:rPr>
      </w:pPr>
    </w:p>
    <w:p w:rsidR="00880541" w:rsidRPr="003F024C" w:rsidRDefault="00880541" w:rsidP="00880541">
      <w:pPr>
        <w:rPr>
          <w:rFonts w:ascii="Arial" w:hAnsi="Arial" w:cs="Arial"/>
          <w:lang w:val="el-GR"/>
        </w:rPr>
      </w:pPr>
    </w:p>
    <w:p w:rsidR="00880541" w:rsidRPr="003F024C" w:rsidRDefault="00880541" w:rsidP="00880541">
      <w:pPr>
        <w:rPr>
          <w:rFonts w:ascii="Arial" w:hAnsi="Arial" w:cs="Arial"/>
          <w:lang w:val="el-GR"/>
        </w:rPr>
      </w:pPr>
    </w:p>
    <w:p w:rsidR="00880541" w:rsidRPr="003F024C" w:rsidRDefault="00880541" w:rsidP="00880541">
      <w:pPr>
        <w:rPr>
          <w:rFonts w:ascii="Arial" w:hAnsi="Arial" w:cs="Arial"/>
          <w:lang w:val="el-GR"/>
        </w:rPr>
      </w:pPr>
    </w:p>
    <w:p w:rsidR="00880541" w:rsidRPr="003F024C" w:rsidRDefault="00880541" w:rsidP="00880541">
      <w:pPr>
        <w:rPr>
          <w:rFonts w:ascii="Arial" w:hAnsi="Arial" w:cs="Arial"/>
          <w:lang w:val="el-GR"/>
        </w:rPr>
      </w:pPr>
    </w:p>
    <w:p w:rsidR="00880541" w:rsidRPr="003F024C" w:rsidRDefault="00880541" w:rsidP="00880541">
      <w:pPr>
        <w:rPr>
          <w:rFonts w:ascii="Arial" w:hAnsi="Arial" w:cs="Arial"/>
          <w:lang w:val="el-GR"/>
        </w:rPr>
      </w:pPr>
    </w:p>
    <w:p w:rsidR="00880541" w:rsidRPr="003F024C" w:rsidRDefault="00880541" w:rsidP="00880541">
      <w:pPr>
        <w:rPr>
          <w:rFonts w:ascii="Arial" w:hAnsi="Arial" w:cs="Arial"/>
          <w:lang w:val="el-GR"/>
        </w:rPr>
      </w:pPr>
    </w:p>
    <w:p w:rsidR="00880541" w:rsidRPr="003F024C" w:rsidRDefault="00880541" w:rsidP="00880541">
      <w:pPr>
        <w:rPr>
          <w:rFonts w:ascii="Arial" w:hAnsi="Arial" w:cs="Arial"/>
          <w:lang w:val="el-GR"/>
        </w:rPr>
      </w:pPr>
    </w:p>
    <w:p w:rsidR="00880541" w:rsidRPr="003F024C" w:rsidRDefault="00880541" w:rsidP="00880541">
      <w:pPr>
        <w:rPr>
          <w:rFonts w:ascii="Arial" w:hAnsi="Arial" w:cs="Arial"/>
          <w:lang w:val="el-GR"/>
        </w:rPr>
      </w:pPr>
    </w:p>
    <w:p w:rsidR="00880541" w:rsidRPr="003F024C" w:rsidRDefault="00880541" w:rsidP="00880541">
      <w:pPr>
        <w:rPr>
          <w:rFonts w:ascii="Arial" w:hAnsi="Arial" w:cs="Arial"/>
          <w:lang w:val="el-GR"/>
        </w:rPr>
      </w:pPr>
    </w:p>
    <w:p w:rsidR="00880541" w:rsidRPr="003F024C" w:rsidRDefault="00880541" w:rsidP="00880541">
      <w:pPr>
        <w:rPr>
          <w:rFonts w:ascii="Arial" w:hAnsi="Arial" w:cs="Arial"/>
          <w:lang w:val="el-GR"/>
        </w:rPr>
      </w:pPr>
    </w:p>
    <w:p w:rsidR="00D467E2" w:rsidRDefault="00D467E2" w:rsidP="00880541">
      <w:pPr>
        <w:rPr>
          <w:rFonts w:ascii="Arial" w:hAnsi="Arial" w:cs="Arial"/>
          <w:lang w:val="el-GR"/>
        </w:rPr>
      </w:pPr>
    </w:p>
    <w:p w:rsidR="00D467E2" w:rsidRDefault="00D467E2" w:rsidP="00880541">
      <w:pPr>
        <w:rPr>
          <w:rFonts w:ascii="Arial" w:hAnsi="Arial" w:cs="Arial"/>
          <w:lang w:val="el-GR"/>
        </w:rPr>
      </w:pPr>
    </w:p>
    <w:p w:rsidR="00D467E2" w:rsidRDefault="00D467E2" w:rsidP="00880541">
      <w:pPr>
        <w:rPr>
          <w:rFonts w:ascii="Arial" w:hAnsi="Arial" w:cs="Arial"/>
          <w:lang w:val="el-GR"/>
        </w:rPr>
      </w:pPr>
    </w:p>
    <w:p w:rsidR="00D467E2" w:rsidRDefault="00D467E2" w:rsidP="00880541">
      <w:pPr>
        <w:rPr>
          <w:rFonts w:ascii="Arial" w:hAnsi="Arial" w:cs="Arial"/>
          <w:lang w:val="el-GR"/>
        </w:rPr>
      </w:pPr>
    </w:p>
    <w:p w:rsidR="00D467E2" w:rsidRDefault="00D467E2" w:rsidP="00880541">
      <w:pPr>
        <w:rPr>
          <w:rFonts w:ascii="Arial" w:hAnsi="Arial" w:cs="Arial"/>
          <w:lang w:val="el-GR"/>
        </w:rPr>
      </w:pPr>
    </w:p>
    <w:p w:rsidR="00D467E2" w:rsidRDefault="00D467E2" w:rsidP="00880541">
      <w:pPr>
        <w:rPr>
          <w:rFonts w:ascii="Arial" w:hAnsi="Arial" w:cs="Arial"/>
          <w:lang w:val="el-GR"/>
        </w:rPr>
      </w:pPr>
    </w:p>
    <w:p w:rsidR="00D467E2" w:rsidRPr="003F024C" w:rsidRDefault="00D467E2" w:rsidP="00880541">
      <w:pPr>
        <w:rPr>
          <w:rFonts w:ascii="Arial" w:hAnsi="Arial" w:cs="Arial"/>
          <w:lang w:val="el-GR"/>
        </w:rPr>
      </w:pPr>
    </w:p>
    <w:p w:rsidR="00880541" w:rsidRPr="003F024C" w:rsidRDefault="00880541" w:rsidP="00880541">
      <w:pPr>
        <w:rPr>
          <w:rFonts w:ascii="Arial" w:hAnsi="Arial" w:cs="Arial"/>
          <w:lang w:val="el-GR"/>
        </w:rPr>
      </w:pPr>
    </w:p>
    <w:p w:rsidR="00880541" w:rsidRPr="003F024C" w:rsidRDefault="00880541" w:rsidP="00880541">
      <w:pPr>
        <w:rPr>
          <w:rFonts w:ascii="Arial" w:hAnsi="Arial" w:cs="Arial"/>
          <w:lang w:val="el-GR"/>
        </w:rPr>
      </w:pPr>
    </w:p>
    <w:p w:rsidR="00513871" w:rsidRDefault="00513871" w:rsidP="00713683">
      <w:pPr>
        <w:pStyle w:val="1"/>
        <w:rPr>
          <w:rFonts w:ascii="Arial" w:hAnsi="Arial" w:cs="Arial"/>
          <w:lang w:val="el-GR"/>
        </w:rPr>
      </w:pPr>
    </w:p>
    <w:p w:rsidR="00513871" w:rsidRDefault="00513871" w:rsidP="00513871">
      <w:pPr>
        <w:rPr>
          <w:lang w:val="el-GR"/>
        </w:rPr>
      </w:pPr>
    </w:p>
    <w:p w:rsidR="00513871" w:rsidRDefault="00513871" w:rsidP="00513871">
      <w:pPr>
        <w:rPr>
          <w:lang w:val="el-GR"/>
        </w:rPr>
      </w:pPr>
    </w:p>
    <w:p w:rsidR="00513871" w:rsidRDefault="00513871" w:rsidP="00513871">
      <w:pPr>
        <w:rPr>
          <w:lang w:val="el-GR"/>
        </w:rPr>
      </w:pPr>
    </w:p>
    <w:p w:rsidR="00513871" w:rsidRDefault="00513871" w:rsidP="00513871">
      <w:pPr>
        <w:rPr>
          <w:lang w:val="el-GR"/>
        </w:rPr>
      </w:pPr>
    </w:p>
    <w:p w:rsidR="00513871" w:rsidRDefault="00513871" w:rsidP="00713683">
      <w:pPr>
        <w:pStyle w:val="1"/>
        <w:rPr>
          <w:rFonts w:ascii="Arial" w:hAnsi="Arial" w:cs="Arial"/>
          <w:lang w:val="el-GR"/>
        </w:rPr>
      </w:pPr>
    </w:p>
    <w:p w:rsidR="00513871" w:rsidRPr="00577AE1" w:rsidRDefault="00513871" w:rsidP="00513871">
      <w:pPr>
        <w:rPr>
          <w:lang w:val="el-GR"/>
        </w:rPr>
      </w:pPr>
    </w:p>
    <w:p w:rsidR="003A3499" w:rsidRPr="00577AE1" w:rsidRDefault="003A3499" w:rsidP="00513871">
      <w:pPr>
        <w:rPr>
          <w:lang w:val="el-GR"/>
        </w:rPr>
      </w:pPr>
    </w:p>
    <w:p w:rsidR="003A3499" w:rsidRPr="00577AE1" w:rsidRDefault="003A3499" w:rsidP="00513871">
      <w:pPr>
        <w:rPr>
          <w:lang w:val="el-GR"/>
        </w:rPr>
      </w:pPr>
    </w:p>
    <w:p w:rsidR="003A3499" w:rsidRPr="00577AE1" w:rsidRDefault="003A3499" w:rsidP="00513871">
      <w:pPr>
        <w:rPr>
          <w:lang w:val="el-GR"/>
        </w:rPr>
      </w:pPr>
    </w:p>
    <w:p w:rsidR="00513871" w:rsidRDefault="00513871" w:rsidP="00713683">
      <w:pPr>
        <w:pStyle w:val="1"/>
        <w:rPr>
          <w:rFonts w:ascii="Arial" w:hAnsi="Arial" w:cs="Arial"/>
          <w:lang w:val="el-GR"/>
        </w:rPr>
      </w:pPr>
    </w:p>
    <w:p w:rsidR="00713683" w:rsidRPr="003F024C" w:rsidRDefault="00713683" w:rsidP="00713683">
      <w:pPr>
        <w:pStyle w:val="1"/>
        <w:rPr>
          <w:rFonts w:ascii="Arial" w:hAnsi="Arial" w:cs="Arial"/>
          <w:lang w:val="el-GR"/>
        </w:rPr>
      </w:pPr>
      <w:bookmarkStart w:id="115" w:name="_Toc348263917"/>
      <w:bookmarkStart w:id="116" w:name="_Toc348268634"/>
      <w:r w:rsidRPr="003F024C">
        <w:rPr>
          <w:rFonts w:ascii="Arial" w:hAnsi="Arial" w:cs="Arial"/>
          <w:lang w:val="el-GR"/>
        </w:rPr>
        <w:t>7</w:t>
      </w:r>
      <w:r w:rsidRPr="003F024C">
        <w:rPr>
          <w:rFonts w:ascii="Arial" w:hAnsi="Arial" w:cs="Arial"/>
          <w:lang w:val="el-GR"/>
        </w:rPr>
        <w:tab/>
        <w:t>Διάγραμμα κλάσεων</w:t>
      </w:r>
      <w:bookmarkEnd w:id="115"/>
      <w:bookmarkEnd w:id="116"/>
    </w:p>
    <w:p w:rsidR="00713683" w:rsidRPr="003F024C" w:rsidRDefault="00713683" w:rsidP="00713683">
      <w:pPr>
        <w:rPr>
          <w:rFonts w:ascii="Arial" w:hAnsi="Arial" w:cs="Arial"/>
          <w:lang w:val="el-GR"/>
        </w:rPr>
      </w:pPr>
    </w:p>
    <w:p w:rsidR="00D76543" w:rsidRPr="003F024C" w:rsidRDefault="00D76543" w:rsidP="00D76543">
      <w:pPr>
        <w:jc w:val="center"/>
        <w:rPr>
          <w:rFonts w:ascii="Arial" w:hAnsi="Arial" w:cs="Arial"/>
        </w:rPr>
      </w:pPr>
      <w:r w:rsidRPr="003F024C">
        <w:rPr>
          <w:rFonts w:ascii="Arial" w:hAnsi="Arial" w:cs="Arial"/>
        </w:rPr>
        <w:t>Class Diagram</w:t>
      </w:r>
    </w:p>
    <w:p w:rsidR="00713683" w:rsidRPr="003F024C" w:rsidRDefault="00915501" w:rsidP="00D467E2">
      <w:pPr>
        <w:jc w:val="center"/>
        <w:rPr>
          <w:rFonts w:ascii="Arial" w:hAnsi="Arial" w:cs="Arial"/>
        </w:rPr>
      </w:pPr>
      <w:r w:rsidRPr="003F024C">
        <w:rPr>
          <w:rFonts w:ascii="Arial" w:hAnsi="Arial" w:cs="Arial"/>
          <w:noProof/>
          <w:lang w:val="el-GR" w:eastAsia="el-GR"/>
        </w:rPr>
        <w:drawing>
          <wp:inline distT="0" distB="0" distL="0" distR="0">
            <wp:extent cx="5899785" cy="5794375"/>
            <wp:effectExtent l="19050" t="0" r="5715" b="0"/>
            <wp:docPr id="1" name="Εικόνα 1" descr="C:\Users\nala\Desktop\diagrama klase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la\Desktop\diagrama klasewn.PNG"/>
                    <pic:cNvPicPr>
                      <a:picLocks noChangeAspect="1" noChangeArrowheads="1"/>
                    </pic:cNvPicPr>
                  </pic:nvPicPr>
                  <pic:blipFill>
                    <a:blip r:embed="rId17"/>
                    <a:srcRect/>
                    <a:stretch>
                      <a:fillRect/>
                    </a:stretch>
                  </pic:blipFill>
                  <pic:spPr bwMode="auto">
                    <a:xfrm>
                      <a:off x="0" y="0"/>
                      <a:ext cx="5899785" cy="5794375"/>
                    </a:xfrm>
                    <a:prstGeom prst="rect">
                      <a:avLst/>
                    </a:prstGeom>
                    <a:noFill/>
                    <a:ln w="9525">
                      <a:noFill/>
                      <a:miter lim="800000"/>
                      <a:headEnd/>
                      <a:tailEnd/>
                    </a:ln>
                  </pic:spPr>
                </pic:pic>
              </a:graphicData>
            </a:graphic>
          </wp:inline>
        </w:drawing>
      </w:r>
    </w:p>
    <w:p w:rsidR="00713683" w:rsidRPr="003F024C" w:rsidRDefault="00713683" w:rsidP="00713683">
      <w:pPr>
        <w:rPr>
          <w:rFonts w:ascii="Arial" w:hAnsi="Arial" w:cs="Arial"/>
        </w:rPr>
      </w:pPr>
    </w:p>
    <w:p w:rsidR="00D76543" w:rsidRPr="003F024C" w:rsidRDefault="00D76543" w:rsidP="00713683">
      <w:pPr>
        <w:rPr>
          <w:rFonts w:ascii="Arial" w:hAnsi="Arial" w:cs="Arial"/>
        </w:rPr>
      </w:pPr>
    </w:p>
    <w:p w:rsidR="00D76543" w:rsidRPr="003F024C" w:rsidRDefault="00D76543" w:rsidP="00713683">
      <w:pPr>
        <w:rPr>
          <w:rFonts w:ascii="Arial" w:hAnsi="Arial" w:cs="Arial"/>
          <w:lang w:val="el-GR"/>
        </w:rPr>
      </w:pPr>
    </w:p>
    <w:p w:rsidR="00880541" w:rsidRPr="003F024C" w:rsidRDefault="00880541" w:rsidP="00713683">
      <w:pPr>
        <w:rPr>
          <w:rFonts w:ascii="Arial" w:hAnsi="Arial" w:cs="Arial"/>
          <w:lang w:val="el-GR"/>
        </w:rPr>
      </w:pPr>
    </w:p>
    <w:p w:rsidR="00880541" w:rsidRPr="003F024C" w:rsidRDefault="00880541" w:rsidP="00713683">
      <w:pPr>
        <w:rPr>
          <w:rFonts w:ascii="Arial" w:hAnsi="Arial" w:cs="Arial"/>
          <w:lang w:val="el-GR"/>
        </w:rPr>
      </w:pPr>
    </w:p>
    <w:p w:rsidR="00880541" w:rsidRDefault="00880541" w:rsidP="00713683">
      <w:pPr>
        <w:rPr>
          <w:rFonts w:ascii="Arial" w:hAnsi="Arial" w:cs="Arial"/>
          <w:lang w:val="el-GR"/>
        </w:rPr>
      </w:pPr>
    </w:p>
    <w:p w:rsidR="00D467E2" w:rsidRDefault="00D467E2" w:rsidP="00713683">
      <w:pPr>
        <w:rPr>
          <w:rFonts w:ascii="Arial" w:hAnsi="Arial" w:cs="Arial"/>
          <w:lang w:val="el-GR"/>
        </w:rPr>
      </w:pPr>
    </w:p>
    <w:p w:rsidR="00D467E2" w:rsidRDefault="00D467E2" w:rsidP="00713683">
      <w:pPr>
        <w:rPr>
          <w:rFonts w:ascii="Arial" w:hAnsi="Arial" w:cs="Arial"/>
          <w:lang w:val="el-GR"/>
        </w:rPr>
      </w:pPr>
    </w:p>
    <w:p w:rsidR="00D467E2" w:rsidRDefault="00D467E2" w:rsidP="00713683">
      <w:pPr>
        <w:rPr>
          <w:rFonts w:ascii="Arial" w:hAnsi="Arial" w:cs="Arial"/>
          <w:lang w:val="el-GR"/>
        </w:rPr>
      </w:pPr>
    </w:p>
    <w:p w:rsidR="00D467E2" w:rsidRDefault="00D467E2" w:rsidP="00713683">
      <w:pPr>
        <w:rPr>
          <w:rFonts w:ascii="Arial" w:hAnsi="Arial" w:cs="Arial"/>
          <w:lang w:val="el-GR"/>
        </w:rPr>
      </w:pPr>
    </w:p>
    <w:p w:rsidR="00D467E2" w:rsidRDefault="00D467E2" w:rsidP="00713683">
      <w:pPr>
        <w:rPr>
          <w:rFonts w:ascii="Arial" w:hAnsi="Arial" w:cs="Arial"/>
          <w:lang w:val="el-GR"/>
        </w:rPr>
      </w:pPr>
    </w:p>
    <w:p w:rsidR="00D467E2" w:rsidRDefault="00D467E2" w:rsidP="00713683">
      <w:pPr>
        <w:rPr>
          <w:rFonts w:ascii="Arial" w:hAnsi="Arial" w:cs="Arial"/>
          <w:lang w:val="el-GR"/>
        </w:rPr>
      </w:pPr>
    </w:p>
    <w:p w:rsidR="00D467E2" w:rsidRDefault="00D467E2" w:rsidP="00713683">
      <w:pPr>
        <w:rPr>
          <w:rFonts w:ascii="Arial" w:hAnsi="Arial" w:cs="Arial"/>
          <w:lang w:val="el-GR"/>
        </w:rPr>
      </w:pPr>
    </w:p>
    <w:p w:rsidR="00713683" w:rsidRPr="003F024C" w:rsidRDefault="00713683" w:rsidP="00713683">
      <w:pPr>
        <w:pStyle w:val="1"/>
        <w:rPr>
          <w:rFonts w:ascii="Arial" w:hAnsi="Arial" w:cs="Arial"/>
        </w:rPr>
      </w:pPr>
      <w:bookmarkStart w:id="117" w:name="_Toc348263918"/>
      <w:bookmarkStart w:id="118" w:name="_Toc348268635"/>
      <w:r w:rsidRPr="003F024C">
        <w:rPr>
          <w:rFonts w:ascii="Arial" w:hAnsi="Arial" w:cs="Arial"/>
          <w:lang w:val="el-GR"/>
        </w:rPr>
        <w:lastRenderedPageBreak/>
        <w:t>8</w:t>
      </w:r>
      <w:r w:rsidRPr="003F024C">
        <w:rPr>
          <w:rFonts w:ascii="Arial" w:hAnsi="Arial" w:cs="Arial"/>
          <w:lang w:val="el-GR"/>
        </w:rPr>
        <w:tab/>
        <w:t>Διαγράμματα ακολουθίας</w:t>
      </w:r>
      <w:bookmarkEnd w:id="117"/>
      <w:bookmarkEnd w:id="118"/>
    </w:p>
    <w:p w:rsidR="00713683" w:rsidRPr="003F024C" w:rsidRDefault="00713683" w:rsidP="00713683">
      <w:pPr>
        <w:rPr>
          <w:rFonts w:ascii="Arial" w:hAnsi="Arial" w:cs="Arial"/>
        </w:rPr>
      </w:pPr>
    </w:p>
    <w:p w:rsidR="00713683" w:rsidRPr="003F024C" w:rsidRDefault="00713683" w:rsidP="00713683">
      <w:pPr>
        <w:rPr>
          <w:rFonts w:ascii="Arial" w:hAnsi="Arial" w:cs="Arial"/>
        </w:rPr>
      </w:pPr>
    </w:p>
    <w:p w:rsidR="00713683" w:rsidRPr="003F024C" w:rsidRDefault="00713683" w:rsidP="00713683">
      <w:pPr>
        <w:rPr>
          <w:rFonts w:ascii="Arial" w:hAnsi="Arial" w:cs="Arial"/>
        </w:rPr>
      </w:pPr>
    </w:p>
    <w:p w:rsidR="00713683" w:rsidRPr="003F024C" w:rsidRDefault="00713683" w:rsidP="00713683">
      <w:pPr>
        <w:rPr>
          <w:rFonts w:ascii="Arial" w:hAnsi="Arial" w:cs="Arial"/>
        </w:rPr>
      </w:pPr>
    </w:p>
    <w:p w:rsidR="00713683" w:rsidRPr="003F024C" w:rsidRDefault="00713683" w:rsidP="00D76543">
      <w:pPr>
        <w:jc w:val="center"/>
        <w:rPr>
          <w:rFonts w:ascii="Arial" w:hAnsi="Arial" w:cs="Arial"/>
          <w:b/>
        </w:rPr>
      </w:pPr>
      <w:r w:rsidRPr="003F024C">
        <w:rPr>
          <w:rFonts w:ascii="Arial" w:hAnsi="Arial" w:cs="Arial"/>
          <w:b/>
        </w:rPr>
        <w:t>BookingSeqDiagram</w:t>
      </w:r>
    </w:p>
    <w:p w:rsidR="00713683" w:rsidRPr="003F024C" w:rsidRDefault="00915501" w:rsidP="00D467E2">
      <w:pPr>
        <w:jc w:val="center"/>
        <w:rPr>
          <w:rFonts w:ascii="Arial" w:hAnsi="Arial" w:cs="Arial"/>
        </w:rPr>
      </w:pPr>
      <w:r w:rsidRPr="003F024C">
        <w:rPr>
          <w:rFonts w:ascii="Arial" w:hAnsi="Arial" w:cs="Arial"/>
          <w:noProof/>
          <w:lang w:val="el-GR" w:eastAsia="el-GR"/>
        </w:rPr>
        <w:drawing>
          <wp:inline distT="0" distB="0" distL="0" distR="0">
            <wp:extent cx="6190652" cy="4950372"/>
            <wp:effectExtent l="19050" t="0" r="598" b="0"/>
            <wp:docPr id="3" name="Εικόνα 3" descr="C:\Users\nala\Desktop\BookingSeq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la\Desktop\BookingSeqDiagram.PNG"/>
                    <pic:cNvPicPr>
                      <a:picLocks noChangeAspect="1" noChangeArrowheads="1"/>
                    </pic:cNvPicPr>
                  </pic:nvPicPr>
                  <pic:blipFill>
                    <a:blip r:embed="rId18"/>
                    <a:srcRect/>
                    <a:stretch>
                      <a:fillRect/>
                    </a:stretch>
                  </pic:blipFill>
                  <pic:spPr bwMode="auto">
                    <a:xfrm>
                      <a:off x="0" y="0"/>
                      <a:ext cx="6196868" cy="4955343"/>
                    </a:xfrm>
                    <a:prstGeom prst="rect">
                      <a:avLst/>
                    </a:prstGeom>
                    <a:noFill/>
                    <a:ln w="9525">
                      <a:noFill/>
                      <a:miter lim="800000"/>
                      <a:headEnd/>
                      <a:tailEnd/>
                    </a:ln>
                  </pic:spPr>
                </pic:pic>
              </a:graphicData>
            </a:graphic>
          </wp:inline>
        </w:drawing>
      </w:r>
    </w:p>
    <w:p w:rsidR="00D76543" w:rsidRPr="003F024C" w:rsidRDefault="00D76543" w:rsidP="00713683">
      <w:pPr>
        <w:rPr>
          <w:rFonts w:ascii="Arial" w:hAnsi="Arial" w:cs="Arial"/>
        </w:rPr>
      </w:pPr>
    </w:p>
    <w:p w:rsidR="00D76543" w:rsidRPr="003F024C" w:rsidRDefault="00D76543" w:rsidP="00713683">
      <w:pPr>
        <w:rPr>
          <w:rFonts w:ascii="Arial" w:hAnsi="Arial" w:cs="Arial"/>
        </w:rPr>
      </w:pPr>
    </w:p>
    <w:p w:rsidR="00D76543" w:rsidRPr="003F024C" w:rsidRDefault="00D76543" w:rsidP="00713683">
      <w:pPr>
        <w:rPr>
          <w:rFonts w:ascii="Arial" w:hAnsi="Arial" w:cs="Arial"/>
        </w:rPr>
      </w:pPr>
    </w:p>
    <w:p w:rsidR="00D76543" w:rsidRPr="003F024C" w:rsidRDefault="00D76543" w:rsidP="00713683">
      <w:pPr>
        <w:rPr>
          <w:rFonts w:ascii="Arial" w:hAnsi="Arial" w:cs="Arial"/>
        </w:rPr>
      </w:pPr>
    </w:p>
    <w:p w:rsidR="00D76543" w:rsidRPr="003F024C" w:rsidRDefault="00D76543" w:rsidP="00713683">
      <w:pPr>
        <w:rPr>
          <w:rFonts w:ascii="Arial" w:hAnsi="Arial" w:cs="Arial"/>
        </w:rPr>
      </w:pPr>
    </w:p>
    <w:p w:rsidR="00D76543" w:rsidRPr="003F024C" w:rsidRDefault="00D76543" w:rsidP="00713683">
      <w:pPr>
        <w:rPr>
          <w:rFonts w:ascii="Arial" w:hAnsi="Arial" w:cs="Arial"/>
        </w:rPr>
      </w:pPr>
    </w:p>
    <w:p w:rsidR="00D76543" w:rsidRPr="003F024C" w:rsidRDefault="00D76543" w:rsidP="00713683">
      <w:pPr>
        <w:rPr>
          <w:rFonts w:ascii="Arial" w:hAnsi="Arial" w:cs="Arial"/>
        </w:rPr>
      </w:pPr>
    </w:p>
    <w:p w:rsidR="00D76543" w:rsidRPr="003F024C" w:rsidRDefault="00D76543" w:rsidP="00713683">
      <w:pPr>
        <w:rPr>
          <w:rFonts w:ascii="Arial" w:hAnsi="Arial" w:cs="Arial"/>
        </w:rPr>
      </w:pPr>
    </w:p>
    <w:p w:rsidR="00D76543" w:rsidRPr="003F024C" w:rsidRDefault="00D76543" w:rsidP="00713683">
      <w:pPr>
        <w:rPr>
          <w:rFonts w:ascii="Arial" w:hAnsi="Arial" w:cs="Arial"/>
        </w:rPr>
      </w:pPr>
    </w:p>
    <w:p w:rsidR="00D76543" w:rsidRPr="003F024C" w:rsidRDefault="00D76543" w:rsidP="00713683">
      <w:pPr>
        <w:rPr>
          <w:rFonts w:ascii="Arial" w:hAnsi="Arial" w:cs="Arial"/>
        </w:rPr>
      </w:pPr>
    </w:p>
    <w:p w:rsidR="00D76543" w:rsidRPr="003F024C" w:rsidRDefault="00D76543" w:rsidP="00713683">
      <w:pPr>
        <w:rPr>
          <w:rFonts w:ascii="Arial" w:hAnsi="Arial" w:cs="Arial"/>
        </w:rPr>
      </w:pPr>
    </w:p>
    <w:p w:rsidR="00D76543" w:rsidRPr="003F024C" w:rsidRDefault="00D76543" w:rsidP="00713683">
      <w:pPr>
        <w:rPr>
          <w:rFonts w:ascii="Arial" w:hAnsi="Arial" w:cs="Arial"/>
        </w:rPr>
      </w:pPr>
    </w:p>
    <w:p w:rsidR="00D76543" w:rsidRPr="003F024C" w:rsidRDefault="00D76543" w:rsidP="00713683">
      <w:pPr>
        <w:rPr>
          <w:rFonts w:ascii="Arial" w:hAnsi="Arial" w:cs="Arial"/>
        </w:rPr>
      </w:pPr>
    </w:p>
    <w:p w:rsidR="00D76543" w:rsidRPr="003F024C" w:rsidRDefault="00D76543" w:rsidP="00713683">
      <w:pPr>
        <w:rPr>
          <w:rFonts w:ascii="Arial" w:hAnsi="Arial" w:cs="Arial"/>
          <w:lang w:val="el-GR"/>
        </w:rPr>
      </w:pPr>
    </w:p>
    <w:p w:rsidR="00D467E2" w:rsidRDefault="00D467E2" w:rsidP="00713683">
      <w:pPr>
        <w:rPr>
          <w:rFonts w:ascii="Arial" w:hAnsi="Arial" w:cs="Arial"/>
          <w:lang w:val="el-GR"/>
        </w:rPr>
      </w:pPr>
    </w:p>
    <w:p w:rsidR="009C54EE" w:rsidRDefault="009C54EE" w:rsidP="00713683">
      <w:pPr>
        <w:rPr>
          <w:rFonts w:ascii="Arial" w:hAnsi="Arial" w:cs="Arial"/>
          <w:lang w:val="el-GR"/>
        </w:rPr>
      </w:pPr>
    </w:p>
    <w:p w:rsidR="00D467E2" w:rsidRPr="003F024C" w:rsidRDefault="00D467E2" w:rsidP="00713683">
      <w:pPr>
        <w:rPr>
          <w:rFonts w:ascii="Arial" w:hAnsi="Arial" w:cs="Arial"/>
          <w:lang w:val="el-GR"/>
        </w:rPr>
      </w:pPr>
    </w:p>
    <w:p w:rsidR="00D76543" w:rsidRPr="003F024C" w:rsidRDefault="00D76543" w:rsidP="00713683">
      <w:pPr>
        <w:rPr>
          <w:rFonts w:ascii="Arial" w:hAnsi="Arial" w:cs="Arial"/>
        </w:rPr>
      </w:pPr>
    </w:p>
    <w:p w:rsidR="00D76543" w:rsidRPr="003F024C" w:rsidRDefault="00D76543" w:rsidP="00D76543">
      <w:pPr>
        <w:jc w:val="center"/>
        <w:rPr>
          <w:rFonts w:ascii="Arial" w:hAnsi="Arial" w:cs="Arial"/>
          <w:b/>
        </w:rPr>
      </w:pPr>
      <w:r w:rsidRPr="003F024C">
        <w:rPr>
          <w:rFonts w:ascii="Arial" w:hAnsi="Arial" w:cs="Arial"/>
          <w:b/>
        </w:rPr>
        <w:lastRenderedPageBreak/>
        <w:t>CheckInSeqDiagram</w:t>
      </w:r>
    </w:p>
    <w:p w:rsidR="00D76543" w:rsidRPr="003F024C" w:rsidRDefault="00915501" w:rsidP="00D467E2">
      <w:pPr>
        <w:jc w:val="center"/>
        <w:rPr>
          <w:rFonts w:ascii="Arial" w:hAnsi="Arial" w:cs="Arial"/>
        </w:rPr>
      </w:pPr>
      <w:r w:rsidRPr="003F024C">
        <w:rPr>
          <w:rFonts w:ascii="Arial" w:hAnsi="Arial" w:cs="Arial"/>
          <w:noProof/>
          <w:lang w:val="el-GR" w:eastAsia="el-GR"/>
        </w:rPr>
        <w:drawing>
          <wp:inline distT="0" distB="0" distL="0" distR="0">
            <wp:extent cx="6020585" cy="5210175"/>
            <wp:effectExtent l="19050" t="0" r="0" b="0"/>
            <wp:docPr id="4" name="Εικόνα 4" descr="C:\Users\nala\Desktop\CheckInSeq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la\Desktop\CheckInSeqDiagram.PNG"/>
                    <pic:cNvPicPr>
                      <a:picLocks noChangeAspect="1" noChangeArrowheads="1"/>
                    </pic:cNvPicPr>
                  </pic:nvPicPr>
                  <pic:blipFill>
                    <a:blip r:embed="rId19"/>
                    <a:srcRect/>
                    <a:stretch>
                      <a:fillRect/>
                    </a:stretch>
                  </pic:blipFill>
                  <pic:spPr bwMode="auto">
                    <a:xfrm>
                      <a:off x="0" y="0"/>
                      <a:ext cx="6026227" cy="5215057"/>
                    </a:xfrm>
                    <a:prstGeom prst="rect">
                      <a:avLst/>
                    </a:prstGeom>
                    <a:noFill/>
                    <a:ln w="9525">
                      <a:noFill/>
                      <a:miter lim="800000"/>
                      <a:headEnd/>
                      <a:tailEnd/>
                    </a:ln>
                  </pic:spPr>
                </pic:pic>
              </a:graphicData>
            </a:graphic>
          </wp:inline>
        </w:drawing>
      </w:r>
    </w:p>
    <w:p w:rsidR="00D76543" w:rsidRPr="003F024C" w:rsidRDefault="00D76543" w:rsidP="00713683">
      <w:pPr>
        <w:rPr>
          <w:rFonts w:ascii="Arial" w:hAnsi="Arial" w:cs="Arial"/>
        </w:rPr>
      </w:pPr>
    </w:p>
    <w:p w:rsidR="00D76543" w:rsidRPr="003F024C" w:rsidRDefault="00D76543" w:rsidP="00713683">
      <w:pPr>
        <w:rPr>
          <w:rFonts w:ascii="Arial" w:hAnsi="Arial" w:cs="Arial"/>
        </w:rPr>
      </w:pPr>
    </w:p>
    <w:p w:rsidR="00D76543" w:rsidRPr="003F024C" w:rsidRDefault="00D76543" w:rsidP="00713683">
      <w:pPr>
        <w:rPr>
          <w:rFonts w:ascii="Arial" w:hAnsi="Arial" w:cs="Arial"/>
        </w:rPr>
      </w:pPr>
    </w:p>
    <w:p w:rsidR="00D76543" w:rsidRPr="003F024C" w:rsidRDefault="00D76543" w:rsidP="00713683">
      <w:pPr>
        <w:rPr>
          <w:rFonts w:ascii="Arial" w:hAnsi="Arial" w:cs="Arial"/>
        </w:rPr>
      </w:pPr>
    </w:p>
    <w:p w:rsidR="00D76543" w:rsidRPr="003F024C" w:rsidRDefault="00D76543" w:rsidP="00713683">
      <w:pPr>
        <w:rPr>
          <w:rFonts w:ascii="Arial" w:hAnsi="Arial" w:cs="Arial"/>
        </w:rPr>
      </w:pPr>
    </w:p>
    <w:p w:rsidR="00D76543" w:rsidRPr="003F024C" w:rsidRDefault="00D76543" w:rsidP="00713683">
      <w:pPr>
        <w:rPr>
          <w:rFonts w:ascii="Arial" w:hAnsi="Arial" w:cs="Arial"/>
        </w:rPr>
      </w:pPr>
    </w:p>
    <w:p w:rsidR="00D76543" w:rsidRPr="003F024C" w:rsidRDefault="00D76543" w:rsidP="00713683">
      <w:pPr>
        <w:rPr>
          <w:rFonts w:ascii="Arial" w:hAnsi="Arial" w:cs="Arial"/>
        </w:rPr>
      </w:pPr>
    </w:p>
    <w:p w:rsidR="00D76543" w:rsidRDefault="00D76543" w:rsidP="00713683">
      <w:pPr>
        <w:rPr>
          <w:rFonts w:ascii="Arial" w:hAnsi="Arial" w:cs="Arial"/>
          <w:lang w:val="el-GR"/>
        </w:rPr>
      </w:pPr>
    </w:p>
    <w:p w:rsidR="00D467E2" w:rsidRDefault="00D467E2" w:rsidP="00713683">
      <w:pPr>
        <w:rPr>
          <w:rFonts w:ascii="Arial" w:hAnsi="Arial" w:cs="Arial"/>
          <w:lang w:val="el-GR"/>
        </w:rPr>
      </w:pPr>
    </w:p>
    <w:p w:rsidR="00D467E2" w:rsidRDefault="00D467E2" w:rsidP="00713683">
      <w:pPr>
        <w:rPr>
          <w:rFonts w:ascii="Arial" w:hAnsi="Arial" w:cs="Arial"/>
          <w:lang w:val="el-GR"/>
        </w:rPr>
      </w:pPr>
    </w:p>
    <w:p w:rsidR="00D467E2" w:rsidRDefault="00D467E2" w:rsidP="00713683">
      <w:pPr>
        <w:rPr>
          <w:rFonts w:ascii="Arial" w:hAnsi="Arial" w:cs="Arial"/>
          <w:lang w:val="el-GR"/>
        </w:rPr>
      </w:pPr>
    </w:p>
    <w:p w:rsidR="00D467E2" w:rsidRDefault="00D467E2" w:rsidP="00713683">
      <w:pPr>
        <w:rPr>
          <w:rFonts w:ascii="Arial" w:hAnsi="Arial" w:cs="Arial"/>
          <w:lang w:val="el-GR"/>
        </w:rPr>
      </w:pPr>
    </w:p>
    <w:p w:rsidR="00D467E2" w:rsidRPr="00D467E2" w:rsidRDefault="00D467E2" w:rsidP="00713683">
      <w:pPr>
        <w:rPr>
          <w:rFonts w:ascii="Arial" w:hAnsi="Arial" w:cs="Arial"/>
          <w:lang w:val="el-GR"/>
        </w:rPr>
      </w:pPr>
    </w:p>
    <w:p w:rsidR="00D76543" w:rsidRPr="003F024C" w:rsidRDefault="00D76543" w:rsidP="00713683">
      <w:pPr>
        <w:rPr>
          <w:rFonts w:ascii="Arial" w:hAnsi="Arial" w:cs="Arial"/>
        </w:rPr>
      </w:pPr>
    </w:p>
    <w:p w:rsidR="00D76543" w:rsidRPr="003F024C" w:rsidRDefault="00D76543" w:rsidP="00713683">
      <w:pPr>
        <w:rPr>
          <w:rFonts w:ascii="Arial" w:hAnsi="Arial" w:cs="Arial"/>
        </w:rPr>
      </w:pPr>
    </w:p>
    <w:p w:rsidR="00D76543" w:rsidRPr="003F024C" w:rsidRDefault="00D76543" w:rsidP="00713683">
      <w:pPr>
        <w:rPr>
          <w:rFonts w:ascii="Arial" w:hAnsi="Arial" w:cs="Arial"/>
        </w:rPr>
      </w:pPr>
    </w:p>
    <w:p w:rsidR="00D76543" w:rsidRPr="003F024C" w:rsidRDefault="00D76543" w:rsidP="00713683">
      <w:pPr>
        <w:rPr>
          <w:rFonts w:ascii="Arial" w:hAnsi="Arial" w:cs="Arial"/>
          <w:lang w:val="el-GR"/>
        </w:rPr>
      </w:pPr>
    </w:p>
    <w:p w:rsidR="00880541" w:rsidRPr="003F024C" w:rsidRDefault="00880541" w:rsidP="00713683">
      <w:pPr>
        <w:rPr>
          <w:rFonts w:ascii="Arial" w:hAnsi="Arial" w:cs="Arial"/>
          <w:lang w:val="el-GR"/>
        </w:rPr>
      </w:pPr>
    </w:p>
    <w:p w:rsidR="00D76543" w:rsidRDefault="00D76543" w:rsidP="00713683">
      <w:pPr>
        <w:rPr>
          <w:rFonts w:ascii="Arial" w:hAnsi="Arial" w:cs="Arial"/>
          <w:lang w:val="el-GR"/>
        </w:rPr>
      </w:pPr>
    </w:p>
    <w:p w:rsidR="009C54EE" w:rsidRPr="009C54EE" w:rsidRDefault="009C54EE" w:rsidP="00713683">
      <w:pPr>
        <w:rPr>
          <w:rFonts w:ascii="Arial" w:hAnsi="Arial" w:cs="Arial"/>
          <w:lang w:val="el-GR"/>
        </w:rPr>
      </w:pPr>
    </w:p>
    <w:p w:rsidR="00D76543" w:rsidRPr="003F024C" w:rsidRDefault="00D76543" w:rsidP="00713683">
      <w:pPr>
        <w:rPr>
          <w:rFonts w:ascii="Arial" w:hAnsi="Arial" w:cs="Arial"/>
        </w:rPr>
      </w:pPr>
    </w:p>
    <w:p w:rsidR="00D76543" w:rsidRPr="003F024C" w:rsidRDefault="00D76543" w:rsidP="00D76543">
      <w:pPr>
        <w:jc w:val="center"/>
        <w:rPr>
          <w:rFonts w:ascii="Arial" w:hAnsi="Arial" w:cs="Arial"/>
          <w:b/>
        </w:rPr>
      </w:pPr>
      <w:r w:rsidRPr="003F024C">
        <w:rPr>
          <w:rFonts w:ascii="Arial" w:hAnsi="Arial" w:cs="Arial"/>
          <w:b/>
        </w:rPr>
        <w:lastRenderedPageBreak/>
        <w:t>CheckOutSeqDiagram</w:t>
      </w:r>
    </w:p>
    <w:p w:rsidR="00D76543" w:rsidRPr="003F024C" w:rsidRDefault="00915501" w:rsidP="00D76543">
      <w:pPr>
        <w:jc w:val="center"/>
        <w:rPr>
          <w:rFonts w:ascii="Arial" w:hAnsi="Arial" w:cs="Arial"/>
        </w:rPr>
      </w:pPr>
      <w:r w:rsidRPr="003F024C">
        <w:rPr>
          <w:rFonts w:ascii="Arial" w:hAnsi="Arial" w:cs="Arial"/>
          <w:noProof/>
          <w:lang w:val="el-GR" w:eastAsia="el-GR"/>
        </w:rPr>
        <w:drawing>
          <wp:inline distT="0" distB="0" distL="0" distR="0">
            <wp:extent cx="5529810" cy="5172075"/>
            <wp:effectExtent l="19050" t="0" r="0" b="0"/>
            <wp:docPr id="18" name="Εικόνα 18" descr="C:\Users\nala\Desktop\CheckOutSeq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ala\Desktop\CheckOutSeqDiagram.PNG"/>
                    <pic:cNvPicPr>
                      <a:picLocks noChangeAspect="1" noChangeArrowheads="1"/>
                    </pic:cNvPicPr>
                  </pic:nvPicPr>
                  <pic:blipFill>
                    <a:blip r:embed="rId20"/>
                    <a:srcRect/>
                    <a:stretch>
                      <a:fillRect/>
                    </a:stretch>
                  </pic:blipFill>
                  <pic:spPr bwMode="auto">
                    <a:xfrm>
                      <a:off x="0" y="0"/>
                      <a:ext cx="5529810" cy="5172075"/>
                    </a:xfrm>
                    <a:prstGeom prst="rect">
                      <a:avLst/>
                    </a:prstGeom>
                    <a:noFill/>
                    <a:ln w="9525">
                      <a:noFill/>
                      <a:miter lim="800000"/>
                      <a:headEnd/>
                      <a:tailEnd/>
                    </a:ln>
                  </pic:spPr>
                </pic:pic>
              </a:graphicData>
            </a:graphic>
          </wp:inline>
        </w:drawing>
      </w:r>
    </w:p>
    <w:p w:rsidR="00D76543" w:rsidRPr="003F024C" w:rsidRDefault="00D76543" w:rsidP="00713683">
      <w:pPr>
        <w:rPr>
          <w:rFonts w:ascii="Arial" w:hAnsi="Arial" w:cs="Arial"/>
        </w:rPr>
      </w:pPr>
    </w:p>
    <w:p w:rsidR="00D76543" w:rsidRPr="003F024C" w:rsidRDefault="00D76543" w:rsidP="00713683">
      <w:pPr>
        <w:rPr>
          <w:rFonts w:ascii="Arial" w:hAnsi="Arial" w:cs="Arial"/>
        </w:rPr>
      </w:pPr>
    </w:p>
    <w:p w:rsidR="00D76543" w:rsidRPr="003F024C" w:rsidRDefault="00D76543" w:rsidP="00713683">
      <w:pPr>
        <w:rPr>
          <w:rFonts w:ascii="Arial" w:hAnsi="Arial" w:cs="Arial"/>
          <w:lang w:val="el-GR"/>
        </w:rPr>
      </w:pPr>
    </w:p>
    <w:p w:rsidR="00D76543" w:rsidRPr="003F024C" w:rsidRDefault="00D76543" w:rsidP="00713683">
      <w:pPr>
        <w:rPr>
          <w:rFonts w:ascii="Arial" w:hAnsi="Arial" w:cs="Arial"/>
        </w:rPr>
      </w:pPr>
    </w:p>
    <w:p w:rsidR="00D76543" w:rsidRPr="003F024C" w:rsidRDefault="00D76543" w:rsidP="00713683">
      <w:pPr>
        <w:rPr>
          <w:rFonts w:ascii="Arial" w:hAnsi="Arial" w:cs="Arial"/>
        </w:rPr>
      </w:pPr>
    </w:p>
    <w:p w:rsidR="00D76543" w:rsidRPr="003F024C" w:rsidRDefault="00D76543" w:rsidP="00713683">
      <w:pPr>
        <w:rPr>
          <w:rFonts w:ascii="Arial" w:hAnsi="Arial" w:cs="Arial"/>
        </w:rPr>
      </w:pPr>
    </w:p>
    <w:p w:rsidR="00D76543" w:rsidRPr="003F024C" w:rsidRDefault="00D76543" w:rsidP="00713683">
      <w:pPr>
        <w:rPr>
          <w:rFonts w:ascii="Arial" w:hAnsi="Arial" w:cs="Arial"/>
        </w:rPr>
      </w:pPr>
    </w:p>
    <w:p w:rsidR="00D76543" w:rsidRPr="003F024C" w:rsidRDefault="00D76543" w:rsidP="00713683">
      <w:pPr>
        <w:rPr>
          <w:rFonts w:ascii="Arial" w:hAnsi="Arial" w:cs="Arial"/>
        </w:rPr>
      </w:pPr>
    </w:p>
    <w:p w:rsidR="00D76543" w:rsidRPr="003F024C" w:rsidRDefault="00D76543" w:rsidP="00713683">
      <w:pPr>
        <w:rPr>
          <w:rFonts w:ascii="Arial" w:hAnsi="Arial" w:cs="Arial"/>
        </w:rPr>
      </w:pPr>
    </w:p>
    <w:p w:rsidR="00D76543" w:rsidRPr="003F024C" w:rsidRDefault="00D76543" w:rsidP="00713683">
      <w:pPr>
        <w:rPr>
          <w:rFonts w:ascii="Arial" w:hAnsi="Arial" w:cs="Arial"/>
        </w:rPr>
      </w:pPr>
    </w:p>
    <w:p w:rsidR="00D76543" w:rsidRPr="003F024C" w:rsidRDefault="00D76543" w:rsidP="00713683">
      <w:pPr>
        <w:rPr>
          <w:rFonts w:ascii="Arial" w:hAnsi="Arial" w:cs="Arial"/>
        </w:rPr>
      </w:pPr>
    </w:p>
    <w:p w:rsidR="00D76543" w:rsidRDefault="00D76543" w:rsidP="00713683">
      <w:pPr>
        <w:rPr>
          <w:rFonts w:ascii="Arial" w:hAnsi="Arial" w:cs="Arial"/>
          <w:lang w:val="el-GR"/>
        </w:rPr>
      </w:pPr>
    </w:p>
    <w:p w:rsidR="00D467E2" w:rsidRPr="003F024C" w:rsidRDefault="00D467E2" w:rsidP="00713683">
      <w:pPr>
        <w:rPr>
          <w:rFonts w:ascii="Arial" w:hAnsi="Arial" w:cs="Arial"/>
          <w:lang w:val="el-GR"/>
        </w:rPr>
      </w:pPr>
    </w:p>
    <w:p w:rsidR="007F0E69" w:rsidRPr="003F024C" w:rsidRDefault="007F0E69" w:rsidP="00713683">
      <w:pPr>
        <w:rPr>
          <w:rFonts w:ascii="Arial" w:hAnsi="Arial" w:cs="Arial"/>
          <w:lang w:val="el-GR"/>
        </w:rPr>
      </w:pPr>
    </w:p>
    <w:p w:rsidR="007F0E69" w:rsidRPr="003F024C" w:rsidRDefault="007F0E69" w:rsidP="00713683">
      <w:pPr>
        <w:rPr>
          <w:rFonts w:ascii="Arial" w:hAnsi="Arial" w:cs="Arial"/>
          <w:lang w:val="el-GR"/>
        </w:rPr>
      </w:pPr>
    </w:p>
    <w:p w:rsidR="007F0E69" w:rsidRPr="003F024C" w:rsidRDefault="007F0E69" w:rsidP="00713683">
      <w:pPr>
        <w:rPr>
          <w:rFonts w:ascii="Arial" w:hAnsi="Arial" w:cs="Arial"/>
          <w:lang w:val="el-GR"/>
        </w:rPr>
      </w:pPr>
    </w:p>
    <w:p w:rsidR="00D76543" w:rsidRPr="003F024C" w:rsidRDefault="00D76543" w:rsidP="00713683">
      <w:pPr>
        <w:rPr>
          <w:rFonts w:ascii="Arial" w:hAnsi="Arial" w:cs="Arial"/>
        </w:rPr>
      </w:pPr>
    </w:p>
    <w:p w:rsidR="00D76543" w:rsidRDefault="00D76543" w:rsidP="00713683">
      <w:pPr>
        <w:rPr>
          <w:rFonts w:ascii="Arial" w:hAnsi="Arial" w:cs="Arial"/>
          <w:lang w:val="el-GR"/>
        </w:rPr>
      </w:pPr>
    </w:p>
    <w:p w:rsidR="009C54EE" w:rsidRPr="009C54EE" w:rsidRDefault="009C54EE" w:rsidP="00713683">
      <w:pPr>
        <w:rPr>
          <w:rFonts w:ascii="Arial" w:hAnsi="Arial" w:cs="Arial"/>
          <w:lang w:val="el-GR"/>
        </w:rPr>
      </w:pPr>
    </w:p>
    <w:p w:rsidR="00D76543" w:rsidRPr="003F024C" w:rsidRDefault="00D76543" w:rsidP="00713683">
      <w:pPr>
        <w:rPr>
          <w:rFonts w:ascii="Arial" w:hAnsi="Arial" w:cs="Arial"/>
        </w:rPr>
      </w:pPr>
    </w:p>
    <w:p w:rsidR="00713683" w:rsidRPr="003F024C" w:rsidRDefault="00713683" w:rsidP="00713683">
      <w:pPr>
        <w:pStyle w:val="1"/>
        <w:rPr>
          <w:rFonts w:ascii="Arial" w:hAnsi="Arial" w:cs="Arial"/>
        </w:rPr>
      </w:pPr>
      <w:bookmarkStart w:id="119" w:name="_Toc348263919"/>
      <w:bookmarkStart w:id="120" w:name="_Toc348268636"/>
      <w:r w:rsidRPr="003F024C">
        <w:rPr>
          <w:rFonts w:ascii="Arial" w:hAnsi="Arial" w:cs="Arial"/>
          <w:lang w:val="el-GR"/>
        </w:rPr>
        <w:lastRenderedPageBreak/>
        <w:t>9</w:t>
      </w:r>
      <w:r w:rsidRPr="003F024C">
        <w:rPr>
          <w:rFonts w:ascii="Arial" w:hAnsi="Arial" w:cs="Arial"/>
          <w:lang w:val="el-GR"/>
        </w:rPr>
        <w:tab/>
        <w:t>Διαγράμματα δραστηριοτήτων</w:t>
      </w:r>
      <w:bookmarkEnd w:id="119"/>
      <w:bookmarkEnd w:id="120"/>
    </w:p>
    <w:p w:rsidR="00D76543" w:rsidRPr="003F024C" w:rsidRDefault="00D76543" w:rsidP="00D76543">
      <w:pPr>
        <w:rPr>
          <w:rFonts w:ascii="Arial" w:hAnsi="Arial" w:cs="Arial"/>
        </w:rPr>
      </w:pPr>
    </w:p>
    <w:p w:rsidR="00D76543" w:rsidRPr="003F024C" w:rsidRDefault="00D76543" w:rsidP="00D76543">
      <w:pPr>
        <w:jc w:val="center"/>
        <w:rPr>
          <w:rFonts w:ascii="Arial" w:hAnsi="Arial" w:cs="Arial"/>
          <w:b/>
        </w:rPr>
      </w:pPr>
      <w:r w:rsidRPr="003F024C">
        <w:rPr>
          <w:rFonts w:ascii="Arial" w:hAnsi="Arial" w:cs="Arial"/>
          <w:b/>
        </w:rPr>
        <w:t>BookRoomActivity</w:t>
      </w:r>
    </w:p>
    <w:p w:rsidR="00D76543" w:rsidRPr="003F024C" w:rsidRDefault="00915501" w:rsidP="009C54EE">
      <w:pPr>
        <w:jc w:val="center"/>
        <w:rPr>
          <w:rFonts w:ascii="Arial" w:hAnsi="Arial" w:cs="Arial"/>
        </w:rPr>
      </w:pPr>
      <w:r w:rsidRPr="003F024C">
        <w:rPr>
          <w:rFonts w:ascii="Arial" w:hAnsi="Arial" w:cs="Arial"/>
          <w:noProof/>
          <w:lang w:val="el-GR" w:eastAsia="el-GR"/>
        </w:rPr>
        <w:drawing>
          <wp:inline distT="0" distB="0" distL="0" distR="0">
            <wp:extent cx="5486400" cy="2839720"/>
            <wp:effectExtent l="19050" t="0" r="0" b="0"/>
            <wp:docPr id="21" name="Εικόνα 21" descr="C:\Users\nala\Desktop\BookRoom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ala\Desktop\BookRoomActivity.PNG"/>
                    <pic:cNvPicPr>
                      <a:picLocks noChangeAspect="1" noChangeArrowheads="1"/>
                    </pic:cNvPicPr>
                  </pic:nvPicPr>
                  <pic:blipFill>
                    <a:blip r:embed="rId21"/>
                    <a:srcRect/>
                    <a:stretch>
                      <a:fillRect/>
                    </a:stretch>
                  </pic:blipFill>
                  <pic:spPr bwMode="auto">
                    <a:xfrm>
                      <a:off x="0" y="0"/>
                      <a:ext cx="5486400" cy="2839720"/>
                    </a:xfrm>
                    <a:prstGeom prst="rect">
                      <a:avLst/>
                    </a:prstGeom>
                    <a:noFill/>
                    <a:ln w="9525">
                      <a:noFill/>
                      <a:miter lim="800000"/>
                      <a:headEnd/>
                      <a:tailEnd/>
                    </a:ln>
                  </pic:spPr>
                </pic:pic>
              </a:graphicData>
            </a:graphic>
          </wp:inline>
        </w:drawing>
      </w:r>
    </w:p>
    <w:p w:rsidR="00D76543" w:rsidRPr="003F024C" w:rsidRDefault="00D76543" w:rsidP="00D76543">
      <w:pPr>
        <w:jc w:val="center"/>
        <w:rPr>
          <w:rFonts w:ascii="Arial" w:hAnsi="Arial" w:cs="Arial"/>
          <w:b/>
        </w:rPr>
      </w:pPr>
      <w:r w:rsidRPr="003F024C">
        <w:rPr>
          <w:rFonts w:ascii="Arial" w:hAnsi="Arial" w:cs="Arial"/>
          <w:b/>
        </w:rPr>
        <w:t>CheckInActivity</w:t>
      </w:r>
    </w:p>
    <w:p w:rsidR="00D76543" w:rsidRPr="003F024C" w:rsidRDefault="00915501" w:rsidP="009C54EE">
      <w:pPr>
        <w:jc w:val="center"/>
        <w:rPr>
          <w:rFonts w:ascii="Arial" w:hAnsi="Arial" w:cs="Arial"/>
        </w:rPr>
      </w:pPr>
      <w:r w:rsidRPr="003F024C">
        <w:rPr>
          <w:rFonts w:ascii="Arial" w:hAnsi="Arial" w:cs="Arial"/>
          <w:noProof/>
          <w:lang w:val="el-GR" w:eastAsia="el-GR"/>
        </w:rPr>
        <w:drawing>
          <wp:inline distT="0" distB="0" distL="0" distR="0">
            <wp:extent cx="5486400" cy="1819910"/>
            <wp:effectExtent l="19050" t="0" r="0" b="0"/>
            <wp:docPr id="19" name="Εικόνα 19" descr="C:\Users\nala\Desktop\CheckIn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ala\Desktop\CheckInActivity.PNG"/>
                    <pic:cNvPicPr>
                      <a:picLocks noChangeAspect="1" noChangeArrowheads="1"/>
                    </pic:cNvPicPr>
                  </pic:nvPicPr>
                  <pic:blipFill>
                    <a:blip r:embed="rId22"/>
                    <a:srcRect/>
                    <a:stretch>
                      <a:fillRect/>
                    </a:stretch>
                  </pic:blipFill>
                  <pic:spPr bwMode="auto">
                    <a:xfrm>
                      <a:off x="0" y="0"/>
                      <a:ext cx="5486400" cy="1819910"/>
                    </a:xfrm>
                    <a:prstGeom prst="rect">
                      <a:avLst/>
                    </a:prstGeom>
                    <a:noFill/>
                    <a:ln w="9525">
                      <a:noFill/>
                      <a:miter lim="800000"/>
                      <a:headEnd/>
                      <a:tailEnd/>
                    </a:ln>
                  </pic:spPr>
                </pic:pic>
              </a:graphicData>
            </a:graphic>
          </wp:inline>
        </w:drawing>
      </w:r>
    </w:p>
    <w:p w:rsidR="00D76543" w:rsidRPr="003F024C" w:rsidRDefault="00D76543" w:rsidP="00D76543">
      <w:pPr>
        <w:rPr>
          <w:rFonts w:ascii="Arial" w:hAnsi="Arial" w:cs="Arial"/>
        </w:rPr>
      </w:pPr>
    </w:p>
    <w:p w:rsidR="00D76543" w:rsidRPr="003F024C" w:rsidRDefault="00D76543" w:rsidP="00D76543">
      <w:pPr>
        <w:rPr>
          <w:rFonts w:ascii="Arial" w:hAnsi="Arial" w:cs="Arial"/>
        </w:rPr>
      </w:pPr>
    </w:p>
    <w:p w:rsidR="00D76543" w:rsidRPr="003F024C" w:rsidRDefault="00D76543" w:rsidP="00D76543">
      <w:pPr>
        <w:jc w:val="center"/>
        <w:rPr>
          <w:rFonts w:ascii="Arial" w:hAnsi="Arial" w:cs="Arial"/>
          <w:b/>
        </w:rPr>
      </w:pPr>
      <w:r w:rsidRPr="003F024C">
        <w:rPr>
          <w:rFonts w:ascii="Arial" w:hAnsi="Arial" w:cs="Arial"/>
          <w:b/>
        </w:rPr>
        <w:t>CheckOutActivity</w:t>
      </w:r>
    </w:p>
    <w:p w:rsidR="00D76543" w:rsidRPr="003F024C" w:rsidRDefault="00915501" w:rsidP="009C54EE">
      <w:pPr>
        <w:jc w:val="center"/>
        <w:rPr>
          <w:rFonts w:ascii="Arial" w:hAnsi="Arial" w:cs="Arial"/>
        </w:rPr>
      </w:pPr>
      <w:r w:rsidRPr="003F024C">
        <w:rPr>
          <w:rFonts w:ascii="Arial" w:hAnsi="Arial" w:cs="Arial"/>
          <w:noProof/>
          <w:lang w:val="el-GR" w:eastAsia="el-GR"/>
        </w:rPr>
        <w:drawing>
          <wp:inline distT="0" distB="0" distL="0" distR="0">
            <wp:extent cx="5477510" cy="2233295"/>
            <wp:effectExtent l="19050" t="0" r="8890" b="0"/>
            <wp:docPr id="20" name="Εικόνα 20" descr="C:\Users\nala\Desktop\CheckOut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ala\Desktop\CheckOutActivity.PNG"/>
                    <pic:cNvPicPr>
                      <a:picLocks noChangeAspect="1" noChangeArrowheads="1"/>
                    </pic:cNvPicPr>
                  </pic:nvPicPr>
                  <pic:blipFill>
                    <a:blip r:embed="rId23"/>
                    <a:srcRect/>
                    <a:stretch>
                      <a:fillRect/>
                    </a:stretch>
                  </pic:blipFill>
                  <pic:spPr bwMode="auto">
                    <a:xfrm>
                      <a:off x="0" y="0"/>
                      <a:ext cx="5477510" cy="2233295"/>
                    </a:xfrm>
                    <a:prstGeom prst="rect">
                      <a:avLst/>
                    </a:prstGeom>
                    <a:noFill/>
                    <a:ln w="9525">
                      <a:noFill/>
                      <a:miter lim="800000"/>
                      <a:headEnd/>
                      <a:tailEnd/>
                    </a:ln>
                  </pic:spPr>
                </pic:pic>
              </a:graphicData>
            </a:graphic>
          </wp:inline>
        </w:drawing>
      </w:r>
    </w:p>
    <w:p w:rsidR="00D467E2" w:rsidRDefault="00D467E2" w:rsidP="00713683">
      <w:pPr>
        <w:pStyle w:val="1"/>
        <w:rPr>
          <w:rFonts w:ascii="Arial" w:hAnsi="Arial" w:cs="Arial"/>
          <w:lang w:val="el-GR"/>
        </w:rPr>
      </w:pPr>
    </w:p>
    <w:p w:rsidR="00D467E2" w:rsidRDefault="00D467E2" w:rsidP="00D467E2">
      <w:pPr>
        <w:rPr>
          <w:lang w:val="el-GR"/>
        </w:rPr>
      </w:pPr>
    </w:p>
    <w:p w:rsidR="00D467E2" w:rsidRDefault="00D467E2" w:rsidP="00D467E2">
      <w:pPr>
        <w:rPr>
          <w:lang w:val="el-GR"/>
        </w:rPr>
      </w:pPr>
    </w:p>
    <w:p w:rsidR="00D467E2" w:rsidRPr="00D467E2" w:rsidRDefault="00D467E2" w:rsidP="00D467E2">
      <w:pPr>
        <w:rPr>
          <w:lang w:val="el-GR"/>
        </w:rPr>
      </w:pPr>
    </w:p>
    <w:p w:rsidR="00D467E2" w:rsidRDefault="00D467E2" w:rsidP="00713683">
      <w:pPr>
        <w:pStyle w:val="1"/>
        <w:rPr>
          <w:rFonts w:ascii="Arial" w:hAnsi="Arial" w:cs="Arial"/>
          <w:lang w:val="el-GR"/>
        </w:rPr>
      </w:pPr>
    </w:p>
    <w:p w:rsidR="00713683" w:rsidRPr="003F024C" w:rsidRDefault="00713683" w:rsidP="00713683">
      <w:pPr>
        <w:pStyle w:val="1"/>
        <w:rPr>
          <w:rFonts w:ascii="Arial" w:hAnsi="Arial" w:cs="Arial"/>
          <w:lang w:val="el-GR"/>
        </w:rPr>
      </w:pPr>
      <w:bookmarkStart w:id="121" w:name="_Toc348263920"/>
      <w:bookmarkStart w:id="122" w:name="_Toc348268637"/>
      <w:r w:rsidRPr="003F024C">
        <w:rPr>
          <w:rFonts w:ascii="Arial" w:hAnsi="Arial" w:cs="Arial"/>
          <w:lang w:val="el-GR"/>
        </w:rPr>
        <w:t>10</w:t>
      </w:r>
      <w:r w:rsidRPr="003F024C">
        <w:rPr>
          <w:rFonts w:ascii="Arial" w:hAnsi="Arial" w:cs="Arial"/>
          <w:lang w:val="el-GR"/>
        </w:rPr>
        <w:tab/>
        <w:t xml:space="preserve">Αποτελέσματα </w:t>
      </w:r>
      <w:r w:rsidRPr="003F024C">
        <w:rPr>
          <w:rFonts w:ascii="Arial" w:hAnsi="Arial" w:cs="Arial"/>
        </w:rPr>
        <w:t>static</w:t>
      </w:r>
      <w:r w:rsidRPr="003F024C">
        <w:rPr>
          <w:rFonts w:ascii="Arial" w:hAnsi="Arial" w:cs="Arial"/>
          <w:lang w:val="el-GR"/>
        </w:rPr>
        <w:t xml:space="preserve"> </w:t>
      </w:r>
      <w:r w:rsidRPr="003F024C">
        <w:rPr>
          <w:rFonts w:ascii="Arial" w:hAnsi="Arial" w:cs="Arial"/>
        </w:rPr>
        <w:t>analysis</w:t>
      </w:r>
      <w:r w:rsidRPr="003F024C">
        <w:rPr>
          <w:rFonts w:ascii="Arial" w:hAnsi="Arial" w:cs="Arial"/>
          <w:lang w:val="el-GR"/>
        </w:rPr>
        <w:t xml:space="preserve"> </w:t>
      </w:r>
      <w:r w:rsidRPr="003F024C">
        <w:rPr>
          <w:rFonts w:ascii="Arial" w:hAnsi="Arial" w:cs="Arial"/>
        </w:rPr>
        <w:t>PMD</w:t>
      </w:r>
      <w:r w:rsidRPr="003F024C">
        <w:rPr>
          <w:rFonts w:ascii="Arial" w:hAnsi="Arial" w:cs="Arial"/>
          <w:lang w:val="el-GR"/>
        </w:rPr>
        <w:t xml:space="preserve"> πριν και μετά</w:t>
      </w:r>
      <w:bookmarkEnd w:id="121"/>
      <w:bookmarkEnd w:id="122"/>
    </w:p>
    <w:p w:rsidR="008C192C" w:rsidRPr="003F024C" w:rsidRDefault="008C192C" w:rsidP="008C192C">
      <w:pPr>
        <w:rPr>
          <w:rFonts w:ascii="Arial" w:hAnsi="Arial" w:cs="Arial"/>
          <w:lang w:val="el-GR"/>
        </w:rPr>
      </w:pPr>
    </w:p>
    <w:p w:rsidR="008C192C" w:rsidRPr="00E85A6B" w:rsidRDefault="00305AAA" w:rsidP="00F42437">
      <w:pPr>
        <w:pStyle w:val="2"/>
      </w:pPr>
      <w:bookmarkStart w:id="123" w:name="_Toc348263921"/>
      <w:bookmarkStart w:id="124" w:name="_Toc348268638"/>
      <w:r>
        <w:t xml:space="preserve">10.1 </w:t>
      </w:r>
      <w:r w:rsidR="008C192C" w:rsidRPr="003F024C">
        <w:t>PMD</w:t>
      </w:r>
      <w:r w:rsidR="008C192C" w:rsidRPr="00E85A6B">
        <w:t xml:space="preserve"> </w:t>
      </w:r>
      <w:r w:rsidR="008C192C" w:rsidRPr="003F024C">
        <w:t>πριν</w:t>
      </w:r>
      <w:bookmarkEnd w:id="123"/>
      <w:bookmarkEnd w:id="124"/>
    </w:p>
    <w:p w:rsidR="008C192C" w:rsidRPr="00305AAA" w:rsidRDefault="00305AAA" w:rsidP="008C192C">
      <w:pPr>
        <w:rPr>
          <w:rFonts w:ascii="Arial" w:hAnsi="Arial" w:cs="Arial"/>
          <w:lang w:val="el-GR"/>
        </w:rPr>
      </w:pPr>
      <w:r>
        <w:rPr>
          <w:rFonts w:ascii="Arial" w:hAnsi="Arial" w:cs="Arial"/>
          <w:lang w:val="el-GR"/>
        </w:rPr>
        <w:t>Παρακαλώ ανατρέξτε στο αρχείο</w:t>
      </w:r>
      <w:r w:rsidR="008C192C" w:rsidRPr="00305AAA">
        <w:rPr>
          <w:rFonts w:ascii="Arial" w:hAnsi="Arial" w:cs="Arial"/>
          <w:lang w:val="el-GR"/>
        </w:rPr>
        <w:t xml:space="preserve"> </w:t>
      </w:r>
      <w:r w:rsidR="008C192C" w:rsidRPr="003F024C">
        <w:rPr>
          <w:rFonts w:ascii="Arial" w:hAnsi="Arial" w:cs="Arial"/>
        </w:rPr>
        <w:t>pmd</w:t>
      </w:r>
      <w:r w:rsidR="008C192C" w:rsidRPr="00305AAA">
        <w:rPr>
          <w:rFonts w:ascii="Arial" w:hAnsi="Arial" w:cs="Arial"/>
          <w:lang w:val="el-GR"/>
        </w:rPr>
        <w:t>-</w:t>
      </w:r>
      <w:r w:rsidR="008C192C" w:rsidRPr="003F024C">
        <w:rPr>
          <w:rFonts w:ascii="Arial" w:hAnsi="Arial" w:cs="Arial"/>
        </w:rPr>
        <w:t>report</w:t>
      </w:r>
      <w:r w:rsidR="008C192C" w:rsidRPr="00305AAA">
        <w:rPr>
          <w:rFonts w:ascii="Arial" w:hAnsi="Arial" w:cs="Arial"/>
          <w:lang w:val="el-GR"/>
        </w:rPr>
        <w:t>_</w:t>
      </w:r>
      <w:r w:rsidR="008C192C" w:rsidRPr="003F024C">
        <w:rPr>
          <w:rFonts w:ascii="Arial" w:hAnsi="Arial" w:cs="Arial"/>
        </w:rPr>
        <w:t>v</w:t>
      </w:r>
      <w:r w:rsidR="008C192C" w:rsidRPr="00305AAA">
        <w:rPr>
          <w:rFonts w:ascii="Arial" w:hAnsi="Arial" w:cs="Arial"/>
          <w:lang w:val="el-GR"/>
        </w:rPr>
        <w:t>1.</w:t>
      </w:r>
      <w:r w:rsidR="008C192C" w:rsidRPr="003F024C">
        <w:rPr>
          <w:rFonts w:ascii="Arial" w:hAnsi="Arial" w:cs="Arial"/>
        </w:rPr>
        <w:t>csv</w:t>
      </w:r>
      <w:r>
        <w:rPr>
          <w:rFonts w:ascii="Arial" w:hAnsi="Arial" w:cs="Arial"/>
          <w:lang w:val="el-GR"/>
        </w:rPr>
        <w:t xml:space="preserve"> που περιλαμβάνεται στο zip  της εργασίας.</w:t>
      </w:r>
    </w:p>
    <w:p w:rsidR="008C192C" w:rsidRDefault="008C192C" w:rsidP="008C192C">
      <w:pPr>
        <w:rPr>
          <w:rFonts w:ascii="Arial" w:hAnsi="Arial" w:cs="Arial"/>
          <w:b/>
          <w:lang w:val="el-GR"/>
        </w:rPr>
      </w:pPr>
    </w:p>
    <w:p w:rsidR="00305AAA" w:rsidRDefault="00305AAA" w:rsidP="008C192C">
      <w:pPr>
        <w:rPr>
          <w:rFonts w:ascii="Arial" w:hAnsi="Arial" w:cs="Arial"/>
          <w:b/>
          <w:lang w:val="el-GR"/>
        </w:rPr>
      </w:pPr>
    </w:p>
    <w:p w:rsidR="00305AAA" w:rsidRPr="00305AAA" w:rsidRDefault="00305AAA" w:rsidP="008C192C">
      <w:pPr>
        <w:rPr>
          <w:rFonts w:ascii="Arial" w:hAnsi="Arial" w:cs="Arial"/>
          <w:b/>
          <w:lang w:val="el-GR"/>
        </w:rPr>
      </w:pPr>
    </w:p>
    <w:p w:rsidR="008C192C" w:rsidRPr="00305AAA" w:rsidRDefault="00305AAA" w:rsidP="00F42437">
      <w:pPr>
        <w:pStyle w:val="2"/>
      </w:pPr>
      <w:bookmarkStart w:id="125" w:name="_Toc348263922"/>
      <w:bookmarkStart w:id="126" w:name="_Toc348268639"/>
      <w:r>
        <w:t xml:space="preserve">10.2 </w:t>
      </w:r>
      <w:r w:rsidR="008C192C" w:rsidRPr="003F024C">
        <w:t>PMD</w:t>
      </w:r>
      <w:r w:rsidR="008C192C" w:rsidRPr="00305AAA">
        <w:t xml:space="preserve"> </w:t>
      </w:r>
      <w:r w:rsidR="008C192C" w:rsidRPr="003F024C">
        <w:t>μετά</w:t>
      </w:r>
      <w:bookmarkEnd w:id="125"/>
      <w:bookmarkEnd w:id="126"/>
    </w:p>
    <w:p w:rsidR="00096531" w:rsidRPr="00305AAA" w:rsidRDefault="00305AAA" w:rsidP="00305AAA">
      <w:pPr>
        <w:rPr>
          <w:rFonts w:ascii="Arial" w:hAnsi="Arial" w:cs="Arial"/>
          <w:lang w:val="el-GR"/>
        </w:rPr>
        <w:sectPr w:rsidR="00096531" w:rsidRPr="00305AAA" w:rsidSect="007D23B0">
          <w:footerReference w:type="default" r:id="rId24"/>
          <w:type w:val="continuous"/>
          <w:pgSz w:w="12240" w:h="15840" w:code="1"/>
          <w:pgMar w:top="567" w:right="567" w:bottom="567" w:left="567" w:header="720" w:footer="720" w:gutter="0"/>
          <w:pgNumType w:start="1"/>
          <w:cols w:space="720"/>
        </w:sectPr>
      </w:pPr>
      <w:r>
        <w:rPr>
          <w:rFonts w:ascii="Arial" w:hAnsi="Arial" w:cs="Arial"/>
          <w:lang w:val="el-GR"/>
        </w:rPr>
        <w:t>Παρακαλώ ανατρέξτε στο αρχείο</w:t>
      </w:r>
      <w:r w:rsidRPr="00305AAA">
        <w:rPr>
          <w:rFonts w:ascii="Arial" w:hAnsi="Arial" w:cs="Arial"/>
          <w:lang w:val="el-GR"/>
        </w:rPr>
        <w:t xml:space="preserve"> </w:t>
      </w:r>
      <w:r w:rsidR="008C192C" w:rsidRPr="003F024C">
        <w:rPr>
          <w:rFonts w:ascii="Arial" w:hAnsi="Arial" w:cs="Arial"/>
        </w:rPr>
        <w:t>pmd</w:t>
      </w:r>
      <w:r w:rsidR="008C192C" w:rsidRPr="00305AAA">
        <w:rPr>
          <w:rFonts w:ascii="Arial" w:hAnsi="Arial" w:cs="Arial"/>
          <w:lang w:val="el-GR"/>
        </w:rPr>
        <w:t>-</w:t>
      </w:r>
      <w:r w:rsidR="008C192C" w:rsidRPr="003F024C">
        <w:rPr>
          <w:rFonts w:ascii="Arial" w:hAnsi="Arial" w:cs="Arial"/>
        </w:rPr>
        <w:t>report</w:t>
      </w:r>
      <w:r w:rsidR="008C192C" w:rsidRPr="00305AAA">
        <w:rPr>
          <w:rFonts w:ascii="Arial" w:hAnsi="Arial" w:cs="Arial"/>
          <w:lang w:val="el-GR"/>
        </w:rPr>
        <w:t>_</w:t>
      </w:r>
      <w:r w:rsidR="008C192C" w:rsidRPr="003F024C">
        <w:rPr>
          <w:rFonts w:ascii="Arial" w:hAnsi="Arial" w:cs="Arial"/>
        </w:rPr>
        <w:t>v</w:t>
      </w:r>
      <w:r w:rsidR="008C192C" w:rsidRPr="00305AAA">
        <w:rPr>
          <w:rFonts w:ascii="Arial" w:hAnsi="Arial" w:cs="Arial"/>
          <w:lang w:val="el-GR"/>
        </w:rPr>
        <w:t>2.</w:t>
      </w:r>
      <w:r w:rsidR="008C192C" w:rsidRPr="003F024C">
        <w:rPr>
          <w:rFonts w:ascii="Arial" w:hAnsi="Arial" w:cs="Arial"/>
        </w:rPr>
        <w:t>csv</w:t>
      </w:r>
      <w:r>
        <w:rPr>
          <w:rFonts w:ascii="Arial" w:hAnsi="Arial" w:cs="Arial"/>
          <w:lang w:val="el-GR"/>
        </w:rPr>
        <w:t xml:space="preserve"> που περιλαμβάνεται στο zip  της εργασίας.</w:t>
      </w:r>
    </w:p>
    <w:p w:rsidR="00713683" w:rsidRPr="003F024C" w:rsidRDefault="00713683" w:rsidP="00713683">
      <w:pPr>
        <w:pStyle w:val="1"/>
        <w:rPr>
          <w:rFonts w:ascii="Arial" w:hAnsi="Arial" w:cs="Arial"/>
          <w:lang w:val="el-GR"/>
        </w:rPr>
      </w:pPr>
      <w:bookmarkStart w:id="127" w:name="_Toc348263923"/>
      <w:bookmarkStart w:id="128" w:name="_Toc348268640"/>
      <w:r w:rsidRPr="003F024C">
        <w:rPr>
          <w:rFonts w:ascii="Arial" w:hAnsi="Arial" w:cs="Arial"/>
          <w:lang w:val="el-GR"/>
        </w:rPr>
        <w:lastRenderedPageBreak/>
        <w:t>11</w:t>
      </w:r>
      <w:r w:rsidRPr="003F024C">
        <w:rPr>
          <w:rFonts w:ascii="Arial" w:hAnsi="Arial" w:cs="Arial"/>
          <w:lang w:val="el-GR"/>
        </w:rPr>
        <w:tab/>
        <w:t xml:space="preserve">Μέδοθοι </w:t>
      </w:r>
      <w:r w:rsidRPr="003F024C">
        <w:rPr>
          <w:rFonts w:ascii="Arial" w:hAnsi="Arial" w:cs="Arial"/>
        </w:rPr>
        <w:t>Unit</w:t>
      </w:r>
      <w:r w:rsidRPr="003F024C">
        <w:rPr>
          <w:rFonts w:ascii="Arial" w:hAnsi="Arial" w:cs="Arial"/>
          <w:lang w:val="el-GR"/>
        </w:rPr>
        <w:t xml:space="preserve"> </w:t>
      </w:r>
      <w:r w:rsidRPr="003F024C">
        <w:rPr>
          <w:rFonts w:ascii="Arial" w:hAnsi="Arial" w:cs="Arial"/>
        </w:rPr>
        <w:t>esting</w:t>
      </w:r>
      <w:bookmarkEnd w:id="127"/>
      <w:bookmarkEnd w:id="128"/>
    </w:p>
    <w:p w:rsidR="00096531" w:rsidRPr="003F024C" w:rsidRDefault="00096531" w:rsidP="00096531">
      <w:pPr>
        <w:rPr>
          <w:rFonts w:ascii="Arial" w:hAnsi="Arial" w:cs="Arial"/>
          <w:lang w:val="el-GR"/>
        </w:rPr>
      </w:pPr>
    </w:p>
    <w:p w:rsidR="00096531" w:rsidRPr="003F024C" w:rsidRDefault="00096531" w:rsidP="00096531">
      <w:pPr>
        <w:rPr>
          <w:rFonts w:ascii="Arial" w:hAnsi="Arial" w:cs="Arial"/>
          <w:lang w:val="el-GR"/>
        </w:rPr>
      </w:pPr>
    </w:p>
    <w:p w:rsidR="00096531" w:rsidRPr="003F024C" w:rsidRDefault="002F78EA" w:rsidP="00096531">
      <w:pPr>
        <w:rPr>
          <w:rFonts w:ascii="Arial" w:hAnsi="Arial" w:cs="Arial"/>
          <w:lang w:val="el-GR"/>
        </w:rPr>
      </w:pPr>
      <w:r>
        <w:rPr>
          <w:rFonts w:ascii="Arial" w:hAnsi="Arial" w:cs="Arial"/>
          <w:lang w:val="el-GR"/>
        </w:rPr>
        <w:t>Όπως φαίνεται παρακάτω η</w:t>
      </w:r>
      <w:r w:rsidR="00096531" w:rsidRPr="003F024C">
        <w:rPr>
          <w:rFonts w:ascii="Arial" w:hAnsi="Arial" w:cs="Arial"/>
          <w:lang w:val="el-GR"/>
        </w:rPr>
        <w:t xml:space="preserve"> μέθοδος </w:t>
      </w:r>
      <w:r w:rsidR="00096531" w:rsidRPr="003F024C">
        <w:rPr>
          <w:rFonts w:ascii="Arial" w:hAnsi="Arial" w:cs="Arial"/>
        </w:rPr>
        <w:t>unit</w:t>
      </w:r>
      <w:r w:rsidR="00096531" w:rsidRPr="003F024C">
        <w:rPr>
          <w:rFonts w:ascii="Arial" w:hAnsi="Arial" w:cs="Arial"/>
          <w:lang w:val="el-GR"/>
        </w:rPr>
        <w:t xml:space="preserve"> </w:t>
      </w:r>
      <w:r w:rsidR="00096531" w:rsidRPr="003F024C">
        <w:rPr>
          <w:rFonts w:ascii="Arial" w:hAnsi="Arial" w:cs="Arial"/>
        </w:rPr>
        <w:t>testing</w:t>
      </w:r>
      <w:r w:rsidR="00096531" w:rsidRPr="003F024C">
        <w:rPr>
          <w:rFonts w:ascii="Arial" w:hAnsi="Arial" w:cs="Arial"/>
          <w:lang w:val="el-GR"/>
        </w:rPr>
        <w:t xml:space="preserve"> που χρησιμοποιήσαμε επιτυγχάνει κάλυψη </w:t>
      </w:r>
      <w:r w:rsidR="00096531" w:rsidRPr="002F78EA">
        <w:rPr>
          <w:rFonts w:ascii="Arial" w:hAnsi="Arial" w:cs="Arial"/>
          <w:b/>
          <w:color w:val="FF0000"/>
          <w:sz w:val="32"/>
          <w:lang w:val="el-GR"/>
        </w:rPr>
        <w:t>29,7%.</w:t>
      </w:r>
      <w:r w:rsidR="00096531" w:rsidRPr="002F78EA">
        <w:rPr>
          <w:rFonts w:ascii="Arial" w:hAnsi="Arial" w:cs="Arial"/>
          <w:sz w:val="32"/>
          <w:lang w:val="el-GR"/>
        </w:rPr>
        <w:t xml:space="preserve"> </w:t>
      </w:r>
      <w:r w:rsidR="00096531" w:rsidRPr="003F024C">
        <w:rPr>
          <w:rFonts w:ascii="Arial" w:hAnsi="Arial" w:cs="Arial"/>
          <w:lang w:val="el-GR"/>
        </w:rPr>
        <w:t>Οι προδιαγραφές απαιτούσαν τουλάχιστον 25% κάλυψη.</w:t>
      </w:r>
      <w:r w:rsidR="006520D7" w:rsidRPr="003F024C">
        <w:rPr>
          <w:rFonts w:ascii="Arial" w:hAnsi="Arial" w:cs="Arial"/>
          <w:lang w:val="el-GR"/>
        </w:rPr>
        <w:t xml:space="preserve"> Αναλυτικότερα στοιχεία για την κάλυψη του κώδικα θα βρείτε εκτελώντας το αρχείο  index.</w:t>
      </w:r>
      <w:r w:rsidR="006520D7" w:rsidRPr="003F024C">
        <w:rPr>
          <w:rFonts w:ascii="Arial" w:hAnsi="Arial" w:cs="Arial"/>
        </w:rPr>
        <w:t>html</w:t>
      </w:r>
      <w:r w:rsidR="006520D7" w:rsidRPr="003F024C">
        <w:rPr>
          <w:rFonts w:ascii="Arial" w:hAnsi="Arial" w:cs="Arial"/>
          <w:lang w:val="el-GR"/>
        </w:rPr>
        <w:t xml:space="preserve"> που βρίσκεται στο φάκελο coverageHTML της εργασίας μας.</w:t>
      </w:r>
    </w:p>
    <w:p w:rsidR="00096531" w:rsidRPr="003F024C" w:rsidRDefault="00096531" w:rsidP="00096531">
      <w:pPr>
        <w:rPr>
          <w:rFonts w:ascii="Arial" w:hAnsi="Arial" w:cs="Arial"/>
          <w:lang w:val="el-GR"/>
        </w:rPr>
      </w:pPr>
    </w:p>
    <w:p w:rsidR="00096531" w:rsidRPr="003F024C" w:rsidRDefault="006520D7" w:rsidP="00096531">
      <w:pPr>
        <w:rPr>
          <w:rFonts w:ascii="Arial" w:hAnsi="Arial" w:cs="Arial"/>
          <w:lang w:val="el-GR"/>
        </w:rPr>
      </w:pPr>
      <w:r w:rsidRPr="003F024C">
        <w:rPr>
          <w:rFonts w:ascii="Arial" w:hAnsi="Arial" w:cs="Arial"/>
          <w:noProof/>
          <w:lang w:val="el-GR" w:eastAsia="el-GR"/>
        </w:rPr>
        <w:drawing>
          <wp:anchor distT="0" distB="0" distL="114300" distR="114300" simplePos="0" relativeHeight="251658240" behindDoc="1" locked="0" layoutInCell="1" allowOverlap="1">
            <wp:simplePos x="0" y="0"/>
            <wp:positionH relativeFrom="column">
              <wp:posOffset>-772795</wp:posOffset>
            </wp:positionH>
            <wp:positionV relativeFrom="paragraph">
              <wp:posOffset>23495</wp:posOffset>
            </wp:positionV>
            <wp:extent cx="9888855" cy="5212715"/>
            <wp:effectExtent l="19050" t="0" r="0" b="0"/>
            <wp:wrapNone/>
            <wp:docPr id="2" name="1 - Εικόνα" descr="co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age.png"/>
                    <pic:cNvPicPr/>
                  </pic:nvPicPr>
                  <pic:blipFill>
                    <a:blip r:embed="rId25"/>
                    <a:stretch>
                      <a:fillRect/>
                    </a:stretch>
                  </pic:blipFill>
                  <pic:spPr>
                    <a:xfrm>
                      <a:off x="0" y="0"/>
                      <a:ext cx="9888855" cy="5212715"/>
                    </a:xfrm>
                    <a:prstGeom prst="rect">
                      <a:avLst/>
                    </a:prstGeom>
                  </pic:spPr>
                </pic:pic>
              </a:graphicData>
            </a:graphic>
          </wp:anchor>
        </w:drawing>
      </w:r>
    </w:p>
    <w:p w:rsidR="00096531" w:rsidRPr="003F024C" w:rsidRDefault="00096531" w:rsidP="00096531">
      <w:pPr>
        <w:rPr>
          <w:rFonts w:ascii="Arial" w:hAnsi="Arial" w:cs="Arial"/>
          <w:lang w:val="el-GR"/>
        </w:rPr>
      </w:pPr>
    </w:p>
    <w:p w:rsidR="00096531" w:rsidRPr="003F024C" w:rsidRDefault="00096531" w:rsidP="00096531">
      <w:pPr>
        <w:rPr>
          <w:rFonts w:ascii="Arial" w:hAnsi="Arial" w:cs="Arial"/>
          <w:lang w:val="el-GR"/>
        </w:rPr>
      </w:pPr>
    </w:p>
    <w:p w:rsidR="00096531" w:rsidRPr="003F024C" w:rsidRDefault="00096531" w:rsidP="00096531">
      <w:pPr>
        <w:rPr>
          <w:rFonts w:ascii="Arial" w:hAnsi="Arial" w:cs="Arial"/>
          <w:lang w:val="el-GR"/>
        </w:rPr>
      </w:pPr>
    </w:p>
    <w:p w:rsidR="00096531" w:rsidRPr="003F024C" w:rsidRDefault="00096531" w:rsidP="00096531">
      <w:pPr>
        <w:rPr>
          <w:rFonts w:ascii="Arial" w:hAnsi="Arial" w:cs="Arial"/>
          <w:lang w:val="el-GR"/>
        </w:rPr>
      </w:pPr>
    </w:p>
    <w:p w:rsidR="00096531" w:rsidRPr="003F024C" w:rsidRDefault="00096531" w:rsidP="00096531">
      <w:pPr>
        <w:rPr>
          <w:rFonts w:ascii="Arial" w:hAnsi="Arial" w:cs="Arial"/>
          <w:lang w:val="el-GR"/>
        </w:rPr>
      </w:pPr>
    </w:p>
    <w:p w:rsidR="00096531" w:rsidRPr="003F024C" w:rsidRDefault="00096531" w:rsidP="00096531">
      <w:pPr>
        <w:rPr>
          <w:rFonts w:ascii="Arial" w:hAnsi="Arial" w:cs="Arial"/>
          <w:lang w:val="el-GR"/>
        </w:rPr>
      </w:pPr>
    </w:p>
    <w:p w:rsidR="00096531" w:rsidRPr="003F024C" w:rsidRDefault="00096531" w:rsidP="00096531">
      <w:pPr>
        <w:rPr>
          <w:rFonts w:ascii="Arial" w:hAnsi="Arial" w:cs="Arial"/>
          <w:lang w:val="el-GR"/>
        </w:rPr>
      </w:pPr>
    </w:p>
    <w:p w:rsidR="00096531" w:rsidRPr="003F024C" w:rsidRDefault="00096531" w:rsidP="00096531">
      <w:pPr>
        <w:rPr>
          <w:rFonts w:ascii="Arial" w:hAnsi="Arial" w:cs="Arial"/>
          <w:lang w:val="el-GR"/>
        </w:rPr>
      </w:pPr>
    </w:p>
    <w:p w:rsidR="00096531" w:rsidRPr="003F024C" w:rsidRDefault="00096531" w:rsidP="00096531">
      <w:pPr>
        <w:rPr>
          <w:rFonts w:ascii="Arial" w:hAnsi="Arial" w:cs="Arial"/>
          <w:lang w:val="el-GR"/>
        </w:rPr>
      </w:pPr>
    </w:p>
    <w:p w:rsidR="00096531" w:rsidRPr="003F024C" w:rsidRDefault="00096531" w:rsidP="00096531">
      <w:pPr>
        <w:rPr>
          <w:rFonts w:ascii="Arial" w:hAnsi="Arial" w:cs="Arial"/>
          <w:lang w:val="el-GR"/>
        </w:rPr>
      </w:pPr>
    </w:p>
    <w:p w:rsidR="00096531" w:rsidRPr="003F024C" w:rsidRDefault="00096531" w:rsidP="00096531">
      <w:pPr>
        <w:rPr>
          <w:rFonts w:ascii="Arial" w:hAnsi="Arial" w:cs="Arial"/>
          <w:lang w:val="el-GR"/>
        </w:rPr>
      </w:pPr>
    </w:p>
    <w:p w:rsidR="00096531" w:rsidRPr="003F024C" w:rsidRDefault="00096531" w:rsidP="00096531">
      <w:pPr>
        <w:rPr>
          <w:rFonts w:ascii="Arial" w:hAnsi="Arial" w:cs="Arial"/>
          <w:lang w:val="el-GR"/>
        </w:rPr>
      </w:pPr>
    </w:p>
    <w:p w:rsidR="00096531" w:rsidRPr="003F024C" w:rsidRDefault="00096531" w:rsidP="00096531">
      <w:pPr>
        <w:rPr>
          <w:rFonts w:ascii="Arial" w:hAnsi="Arial" w:cs="Arial"/>
          <w:lang w:val="el-GR"/>
        </w:rPr>
      </w:pPr>
    </w:p>
    <w:p w:rsidR="00096531" w:rsidRPr="003F024C" w:rsidRDefault="00096531" w:rsidP="00096531">
      <w:pPr>
        <w:rPr>
          <w:rFonts w:ascii="Arial" w:hAnsi="Arial" w:cs="Arial"/>
          <w:lang w:val="el-GR"/>
        </w:rPr>
      </w:pPr>
    </w:p>
    <w:p w:rsidR="00096531" w:rsidRPr="003F024C" w:rsidRDefault="00096531" w:rsidP="00096531">
      <w:pPr>
        <w:rPr>
          <w:rFonts w:ascii="Arial" w:hAnsi="Arial" w:cs="Arial"/>
          <w:lang w:val="el-GR"/>
        </w:rPr>
      </w:pPr>
    </w:p>
    <w:p w:rsidR="00096531" w:rsidRPr="003F024C" w:rsidRDefault="00096531" w:rsidP="00096531">
      <w:pPr>
        <w:rPr>
          <w:rFonts w:ascii="Arial" w:hAnsi="Arial" w:cs="Arial"/>
          <w:lang w:val="el-GR"/>
        </w:rPr>
      </w:pPr>
    </w:p>
    <w:p w:rsidR="00096531" w:rsidRPr="003F024C" w:rsidRDefault="00096531" w:rsidP="00096531">
      <w:pPr>
        <w:rPr>
          <w:rFonts w:ascii="Arial" w:hAnsi="Arial" w:cs="Arial"/>
          <w:lang w:val="el-GR"/>
        </w:rPr>
      </w:pPr>
    </w:p>
    <w:p w:rsidR="00096531" w:rsidRPr="003F024C" w:rsidRDefault="00096531" w:rsidP="00096531">
      <w:pPr>
        <w:rPr>
          <w:rFonts w:ascii="Arial" w:hAnsi="Arial" w:cs="Arial"/>
          <w:lang w:val="el-GR"/>
        </w:rPr>
      </w:pPr>
    </w:p>
    <w:p w:rsidR="00096531" w:rsidRPr="003F024C" w:rsidRDefault="00096531" w:rsidP="00096531">
      <w:pPr>
        <w:rPr>
          <w:rFonts w:ascii="Arial" w:hAnsi="Arial" w:cs="Arial"/>
          <w:lang w:val="el-GR"/>
        </w:rPr>
      </w:pPr>
    </w:p>
    <w:p w:rsidR="00096531" w:rsidRPr="003F024C" w:rsidRDefault="00096531" w:rsidP="00096531">
      <w:pPr>
        <w:rPr>
          <w:rFonts w:ascii="Arial" w:hAnsi="Arial" w:cs="Arial"/>
          <w:lang w:val="el-GR"/>
        </w:rPr>
      </w:pPr>
    </w:p>
    <w:p w:rsidR="00096531" w:rsidRPr="003F024C" w:rsidRDefault="00096531" w:rsidP="00096531">
      <w:pPr>
        <w:rPr>
          <w:rFonts w:ascii="Arial" w:hAnsi="Arial" w:cs="Arial"/>
          <w:lang w:val="el-GR"/>
        </w:rPr>
      </w:pPr>
    </w:p>
    <w:p w:rsidR="00096531" w:rsidRPr="003F024C" w:rsidRDefault="00096531" w:rsidP="00096531">
      <w:pPr>
        <w:rPr>
          <w:rFonts w:ascii="Arial" w:hAnsi="Arial" w:cs="Arial"/>
          <w:lang w:val="el-GR"/>
        </w:rPr>
      </w:pPr>
    </w:p>
    <w:p w:rsidR="00096531" w:rsidRPr="003F024C" w:rsidRDefault="00096531" w:rsidP="00096531">
      <w:pPr>
        <w:rPr>
          <w:rFonts w:ascii="Arial" w:hAnsi="Arial" w:cs="Arial"/>
          <w:lang w:val="el-GR"/>
        </w:rPr>
      </w:pPr>
    </w:p>
    <w:p w:rsidR="00096531" w:rsidRPr="003F024C" w:rsidRDefault="00096531" w:rsidP="00096531">
      <w:pPr>
        <w:rPr>
          <w:rFonts w:ascii="Arial" w:hAnsi="Arial" w:cs="Arial"/>
          <w:lang w:val="el-GR"/>
        </w:rPr>
        <w:sectPr w:rsidR="00096531" w:rsidRPr="003F024C" w:rsidSect="007F152C">
          <w:footerReference w:type="default" r:id="rId26"/>
          <w:pgSz w:w="15840" w:h="12240" w:orient="landscape" w:code="1"/>
          <w:pgMar w:top="1797" w:right="1440" w:bottom="1797" w:left="1440" w:header="720" w:footer="720" w:gutter="0"/>
          <w:pgNumType w:start="37"/>
          <w:cols w:space="720"/>
        </w:sectPr>
      </w:pPr>
    </w:p>
    <w:p w:rsidR="005C546A" w:rsidRPr="005C546A" w:rsidRDefault="005C546A" w:rsidP="005C546A">
      <w:pPr>
        <w:jc w:val="center"/>
        <w:rPr>
          <w:rFonts w:ascii="Arial" w:hAnsi="Arial" w:cs="Arial"/>
          <w:color w:val="FF0000"/>
          <w:sz w:val="36"/>
        </w:rPr>
      </w:pPr>
      <w:r>
        <w:rPr>
          <w:rFonts w:ascii="Arial" w:hAnsi="Arial" w:cs="Arial"/>
          <w:color w:val="FF0000"/>
          <w:sz w:val="36"/>
        </w:rPr>
        <w:lastRenderedPageBreak/>
        <w:t>SQLManagerTest.java Junit</w:t>
      </w:r>
    </w:p>
    <w:p w:rsidR="005C546A" w:rsidRDefault="005C546A" w:rsidP="00096531">
      <w:pPr>
        <w:rPr>
          <w:rFonts w:ascii="Arial" w:hAnsi="Arial" w:cs="Arial"/>
          <w:color w:val="FF0000"/>
          <w:sz w:val="36"/>
          <w:lang w:val="el-GR"/>
        </w:rPr>
      </w:pPr>
      <w:r>
        <w:rPr>
          <w:rFonts w:ascii="Arial" w:hAnsi="Arial" w:cs="Arial"/>
          <w:noProof/>
          <w:color w:val="FF0000"/>
          <w:sz w:val="36"/>
          <w:lang w:val="el-GR" w:eastAsia="el-GR"/>
        </w:rPr>
        <w:drawing>
          <wp:inline distT="0" distB="0" distL="0" distR="0">
            <wp:extent cx="9144000" cy="5562600"/>
            <wp:effectExtent l="19050" t="0" r="0" b="0"/>
            <wp:docPr id="16" name="15 - Εικόνα" descr="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22.PNG"/>
                    <pic:cNvPicPr/>
                  </pic:nvPicPr>
                  <pic:blipFill>
                    <a:blip r:embed="rId27"/>
                    <a:stretch>
                      <a:fillRect/>
                    </a:stretch>
                  </pic:blipFill>
                  <pic:spPr>
                    <a:xfrm>
                      <a:off x="0" y="0"/>
                      <a:ext cx="9144000" cy="5562600"/>
                    </a:xfrm>
                    <a:prstGeom prst="rect">
                      <a:avLst/>
                    </a:prstGeom>
                  </pic:spPr>
                </pic:pic>
              </a:graphicData>
            </a:graphic>
          </wp:inline>
        </w:drawing>
      </w:r>
    </w:p>
    <w:p w:rsidR="005C546A" w:rsidRDefault="005C546A" w:rsidP="00096531">
      <w:pPr>
        <w:rPr>
          <w:rFonts w:ascii="Arial" w:hAnsi="Arial" w:cs="Arial"/>
          <w:color w:val="FF0000"/>
          <w:sz w:val="36"/>
          <w:lang w:val="el-GR"/>
        </w:rPr>
      </w:pPr>
    </w:p>
    <w:p w:rsidR="005C546A" w:rsidRDefault="005C546A" w:rsidP="00096531">
      <w:pPr>
        <w:rPr>
          <w:rFonts w:ascii="Arial" w:hAnsi="Arial" w:cs="Arial"/>
          <w:color w:val="FF0000"/>
          <w:sz w:val="36"/>
          <w:lang w:val="el-GR"/>
        </w:rPr>
      </w:pPr>
    </w:p>
    <w:p w:rsidR="005C546A" w:rsidRPr="005C546A" w:rsidRDefault="005C546A" w:rsidP="005C546A">
      <w:pPr>
        <w:jc w:val="center"/>
        <w:rPr>
          <w:rFonts w:ascii="Arial" w:hAnsi="Arial" w:cs="Arial"/>
          <w:color w:val="FF0000"/>
          <w:sz w:val="36"/>
        </w:rPr>
      </w:pPr>
      <w:r>
        <w:rPr>
          <w:rFonts w:ascii="Arial" w:hAnsi="Arial" w:cs="Arial"/>
          <w:color w:val="FF0000"/>
          <w:sz w:val="36"/>
        </w:rPr>
        <w:lastRenderedPageBreak/>
        <w:t>UserManagerTest.java Junit</w:t>
      </w:r>
    </w:p>
    <w:p w:rsidR="005C546A" w:rsidRDefault="005C546A" w:rsidP="00096531">
      <w:pPr>
        <w:rPr>
          <w:rFonts w:ascii="Arial" w:hAnsi="Arial" w:cs="Arial"/>
          <w:color w:val="FF0000"/>
          <w:sz w:val="36"/>
          <w:lang w:val="el-GR"/>
        </w:rPr>
      </w:pPr>
      <w:r>
        <w:rPr>
          <w:rFonts w:ascii="Arial" w:hAnsi="Arial" w:cs="Arial"/>
          <w:noProof/>
          <w:color w:val="FF0000"/>
          <w:sz w:val="36"/>
          <w:lang w:val="el-GR" w:eastAsia="el-GR"/>
        </w:rPr>
        <w:drawing>
          <wp:inline distT="0" distB="0" distL="0" distR="0">
            <wp:extent cx="9144000" cy="5562600"/>
            <wp:effectExtent l="19050" t="0" r="0" b="0"/>
            <wp:docPr id="22" name="21 - Εικόνα" descr="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PNG"/>
                    <pic:cNvPicPr/>
                  </pic:nvPicPr>
                  <pic:blipFill>
                    <a:blip r:embed="rId28"/>
                    <a:stretch>
                      <a:fillRect/>
                    </a:stretch>
                  </pic:blipFill>
                  <pic:spPr>
                    <a:xfrm>
                      <a:off x="0" y="0"/>
                      <a:ext cx="9144000" cy="5562600"/>
                    </a:xfrm>
                    <a:prstGeom prst="rect">
                      <a:avLst/>
                    </a:prstGeom>
                  </pic:spPr>
                </pic:pic>
              </a:graphicData>
            </a:graphic>
          </wp:inline>
        </w:drawing>
      </w:r>
    </w:p>
    <w:p w:rsidR="005C546A" w:rsidRDefault="005C546A" w:rsidP="00096531">
      <w:pPr>
        <w:rPr>
          <w:rFonts w:ascii="Arial" w:hAnsi="Arial" w:cs="Arial"/>
          <w:color w:val="FF0000"/>
          <w:sz w:val="36"/>
          <w:lang w:val="el-GR"/>
        </w:rPr>
        <w:sectPr w:rsidR="005C546A" w:rsidSect="007F152C">
          <w:pgSz w:w="15840" w:h="12240" w:orient="landscape" w:code="1"/>
          <w:pgMar w:top="720" w:right="720" w:bottom="720" w:left="720" w:header="720" w:footer="720" w:gutter="0"/>
          <w:pgNumType w:start="38"/>
          <w:cols w:space="720"/>
          <w:docGrid w:linePitch="299"/>
        </w:sectPr>
      </w:pPr>
    </w:p>
    <w:p w:rsidR="005C546A" w:rsidRDefault="005C546A" w:rsidP="00096531">
      <w:pPr>
        <w:rPr>
          <w:rFonts w:ascii="Arial" w:hAnsi="Arial" w:cs="Arial"/>
          <w:color w:val="FF0000"/>
          <w:sz w:val="36"/>
          <w:lang w:val="el-GR"/>
        </w:rPr>
      </w:pPr>
    </w:p>
    <w:p w:rsidR="00096531" w:rsidRPr="002F78EA" w:rsidRDefault="00305AAA" w:rsidP="00096531">
      <w:pPr>
        <w:rPr>
          <w:rFonts w:ascii="Arial" w:hAnsi="Arial" w:cs="Arial"/>
          <w:color w:val="FF0000"/>
          <w:sz w:val="36"/>
        </w:rPr>
      </w:pPr>
      <w:r w:rsidRPr="002F78EA">
        <w:rPr>
          <w:rFonts w:ascii="Arial" w:hAnsi="Arial" w:cs="Arial"/>
          <w:color w:val="FF0000"/>
          <w:sz w:val="36"/>
        </w:rPr>
        <w:t>SQLManagerTest.java</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8000FF"/>
          <w:sz w:val="20"/>
          <w:lang w:eastAsia="el-GR"/>
        </w:rPr>
        <w:t>package</w:t>
      </w:r>
      <w:r w:rsidRPr="002F78EA">
        <w:rPr>
          <w:rFonts w:ascii="Courier New" w:hAnsi="Courier New" w:cs="Courier New"/>
          <w:color w:val="000000"/>
          <w:sz w:val="20"/>
          <w:lang w:eastAsia="el-GR"/>
        </w:rPr>
        <w:t xml:space="preserve"> testcases</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b/>
          <w:bCs/>
          <w:color w:val="0000FF"/>
          <w:sz w:val="20"/>
          <w:lang w:eastAsia="el-GR"/>
        </w:rPr>
        <w:t>import</w:t>
      </w:r>
      <w:r w:rsidRPr="002F78EA">
        <w:rPr>
          <w:rFonts w:ascii="Courier New" w:hAnsi="Courier New" w:cs="Courier New"/>
          <w:color w:val="000000"/>
          <w:sz w:val="20"/>
          <w:lang w:eastAsia="el-GR"/>
        </w:rPr>
        <w:t xml:space="preserve"> java</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util</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Calendar</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b/>
          <w:bCs/>
          <w:color w:val="0000FF"/>
          <w:sz w:val="20"/>
          <w:lang w:eastAsia="el-GR"/>
        </w:rPr>
        <w:t>import</w:t>
      </w:r>
      <w:r w:rsidRPr="002F78EA">
        <w:rPr>
          <w:rFonts w:ascii="Courier New" w:hAnsi="Courier New" w:cs="Courier New"/>
          <w:color w:val="000000"/>
          <w:sz w:val="20"/>
          <w:lang w:eastAsia="el-GR"/>
        </w:rPr>
        <w:t xml:space="preserve"> java</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util</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List</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b/>
          <w:bCs/>
          <w:color w:val="0000FF"/>
          <w:sz w:val="20"/>
          <w:lang w:eastAsia="el-GR"/>
        </w:rPr>
        <w:t>import</w:t>
      </w:r>
      <w:r w:rsidRPr="002F78EA">
        <w:rPr>
          <w:rFonts w:ascii="Courier New" w:hAnsi="Courier New" w:cs="Courier New"/>
          <w:color w:val="000000"/>
          <w:sz w:val="20"/>
          <w:lang w:eastAsia="el-GR"/>
        </w:rPr>
        <w:t xml:space="preserve"> junit</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framework</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TestCase</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b/>
          <w:bCs/>
          <w:color w:val="0000FF"/>
          <w:sz w:val="20"/>
          <w:lang w:eastAsia="el-GR"/>
        </w:rPr>
        <w:t>import</w:t>
      </w:r>
      <w:r w:rsidRPr="002F78EA">
        <w:rPr>
          <w:rFonts w:ascii="Courier New" w:hAnsi="Courier New" w:cs="Courier New"/>
          <w:color w:val="000000"/>
          <w:sz w:val="20"/>
          <w:lang w:eastAsia="el-GR"/>
        </w:rPr>
        <w:t xml:space="preserve"> onlinehotel</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model</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Charge</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b/>
          <w:bCs/>
          <w:color w:val="0000FF"/>
          <w:sz w:val="20"/>
          <w:lang w:eastAsia="el-GR"/>
        </w:rPr>
        <w:t>import</w:t>
      </w:r>
      <w:r w:rsidRPr="002F78EA">
        <w:rPr>
          <w:rFonts w:ascii="Courier New" w:hAnsi="Courier New" w:cs="Courier New"/>
          <w:color w:val="000000"/>
          <w:sz w:val="20"/>
          <w:lang w:eastAsia="el-GR"/>
        </w:rPr>
        <w:t xml:space="preserve"> onlinehotel</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model</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CheckInDetails</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b/>
          <w:bCs/>
          <w:color w:val="0000FF"/>
          <w:sz w:val="20"/>
          <w:lang w:eastAsia="el-GR"/>
        </w:rPr>
        <w:t>import</w:t>
      </w:r>
      <w:r w:rsidRPr="002F78EA">
        <w:rPr>
          <w:rFonts w:ascii="Courier New" w:hAnsi="Courier New" w:cs="Courier New"/>
          <w:color w:val="000000"/>
          <w:sz w:val="20"/>
          <w:lang w:eastAsia="el-GR"/>
        </w:rPr>
        <w:t xml:space="preserve"> onlinehotel</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model</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ContactDetails</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b/>
          <w:bCs/>
          <w:color w:val="0000FF"/>
          <w:sz w:val="20"/>
          <w:lang w:eastAsia="el-GR"/>
        </w:rPr>
        <w:t>import</w:t>
      </w:r>
      <w:r w:rsidRPr="002F78EA">
        <w:rPr>
          <w:rFonts w:ascii="Courier New" w:hAnsi="Courier New" w:cs="Courier New"/>
          <w:color w:val="000000"/>
          <w:sz w:val="20"/>
          <w:lang w:eastAsia="el-GR"/>
        </w:rPr>
        <w:t xml:space="preserve"> onlinehotel</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model</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Customer</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b/>
          <w:bCs/>
          <w:color w:val="0000FF"/>
          <w:sz w:val="20"/>
          <w:lang w:eastAsia="el-GR"/>
        </w:rPr>
        <w:t>import</w:t>
      </w:r>
      <w:r w:rsidRPr="002F78EA">
        <w:rPr>
          <w:rFonts w:ascii="Courier New" w:hAnsi="Courier New" w:cs="Courier New"/>
          <w:color w:val="000000"/>
          <w:sz w:val="20"/>
          <w:lang w:eastAsia="el-GR"/>
        </w:rPr>
        <w:t xml:space="preserve"> onlinehotel</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model</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Room</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b/>
          <w:bCs/>
          <w:color w:val="0000FF"/>
          <w:sz w:val="20"/>
          <w:lang w:eastAsia="el-GR"/>
        </w:rPr>
        <w:t>import</w:t>
      </w:r>
      <w:r w:rsidRPr="002F78EA">
        <w:rPr>
          <w:rFonts w:ascii="Courier New" w:hAnsi="Courier New" w:cs="Courier New"/>
          <w:color w:val="000000"/>
          <w:sz w:val="20"/>
          <w:lang w:eastAsia="el-GR"/>
        </w:rPr>
        <w:t xml:space="preserve"> onlinehotel</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model</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db</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SQLManager</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8000FF"/>
          <w:sz w:val="20"/>
          <w:lang w:eastAsia="el-GR"/>
        </w:rPr>
        <w:t>public</w:t>
      </w:r>
      <w:r w:rsidRPr="002F78EA">
        <w:rPr>
          <w:rFonts w:ascii="Courier New" w:hAnsi="Courier New" w:cs="Courier New"/>
          <w:color w:val="000000"/>
          <w:sz w:val="20"/>
          <w:lang w:eastAsia="el-GR"/>
        </w:rPr>
        <w:t xml:space="preserve"> </w:t>
      </w:r>
      <w:r w:rsidRPr="002F78EA">
        <w:rPr>
          <w:rFonts w:ascii="Courier New" w:hAnsi="Courier New" w:cs="Courier New"/>
          <w:color w:val="8000FF"/>
          <w:sz w:val="20"/>
          <w:lang w:eastAsia="el-GR"/>
        </w:rPr>
        <w:t>class</w:t>
      </w:r>
      <w:r w:rsidRPr="002F78EA">
        <w:rPr>
          <w:rFonts w:ascii="Courier New" w:hAnsi="Courier New" w:cs="Courier New"/>
          <w:color w:val="000000"/>
          <w:sz w:val="20"/>
          <w:lang w:eastAsia="el-GR"/>
        </w:rPr>
        <w:t xml:space="preserve"> SQLManagerTest </w:t>
      </w:r>
      <w:r w:rsidRPr="002F78EA">
        <w:rPr>
          <w:rFonts w:ascii="Courier New" w:hAnsi="Courier New" w:cs="Courier New"/>
          <w:b/>
          <w:bCs/>
          <w:color w:val="0000FF"/>
          <w:sz w:val="20"/>
          <w:lang w:eastAsia="el-GR"/>
        </w:rPr>
        <w:t>extends</w:t>
      </w:r>
      <w:r w:rsidRPr="002F78EA">
        <w:rPr>
          <w:rFonts w:ascii="Courier New" w:hAnsi="Courier New" w:cs="Courier New"/>
          <w:color w:val="000000"/>
          <w:sz w:val="20"/>
          <w:lang w:eastAsia="el-GR"/>
        </w:rPr>
        <w:t xml:space="preserve"> TestCase </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w:t>
      </w:r>
      <w:r w:rsidRPr="002F78EA">
        <w:rPr>
          <w:rFonts w:ascii="Courier New" w:hAnsi="Courier New" w:cs="Courier New"/>
          <w:color w:val="8000FF"/>
          <w:sz w:val="20"/>
          <w:lang w:eastAsia="el-GR"/>
        </w:rPr>
        <w:t>private</w:t>
      </w:r>
      <w:r w:rsidRPr="002F78EA">
        <w:rPr>
          <w:rFonts w:ascii="Courier New" w:hAnsi="Courier New" w:cs="Courier New"/>
          <w:color w:val="000000"/>
          <w:sz w:val="20"/>
          <w:lang w:eastAsia="el-GR"/>
        </w:rPr>
        <w:t xml:space="preserve"> SQLManager manager</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@Override</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w:t>
      </w:r>
      <w:r w:rsidRPr="002F78EA">
        <w:rPr>
          <w:rFonts w:ascii="Courier New" w:hAnsi="Courier New" w:cs="Courier New"/>
          <w:color w:val="8000FF"/>
          <w:sz w:val="20"/>
          <w:lang w:eastAsia="el-GR"/>
        </w:rPr>
        <w:t>protected</w:t>
      </w:r>
      <w:r w:rsidRPr="002F78EA">
        <w:rPr>
          <w:rFonts w:ascii="Courier New" w:hAnsi="Courier New" w:cs="Courier New"/>
          <w:color w:val="000000"/>
          <w:sz w:val="20"/>
          <w:lang w:eastAsia="el-GR"/>
        </w:rPr>
        <w:t xml:space="preserve"> </w:t>
      </w:r>
      <w:r w:rsidRPr="002F78EA">
        <w:rPr>
          <w:rFonts w:ascii="Courier New" w:hAnsi="Courier New" w:cs="Courier New"/>
          <w:color w:val="8000FF"/>
          <w:sz w:val="20"/>
          <w:lang w:eastAsia="el-GR"/>
        </w:rPr>
        <w:t>void</w:t>
      </w:r>
      <w:r w:rsidRPr="002F78EA">
        <w:rPr>
          <w:rFonts w:ascii="Courier New" w:hAnsi="Courier New" w:cs="Courier New"/>
          <w:color w:val="000000"/>
          <w:sz w:val="20"/>
          <w:lang w:eastAsia="el-GR"/>
        </w:rPr>
        <w:t xml:space="preserve"> setUp</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w:t>
      </w:r>
      <w:r w:rsidRPr="002F78EA">
        <w:rPr>
          <w:rFonts w:ascii="Courier New" w:hAnsi="Courier New" w:cs="Courier New"/>
          <w:b/>
          <w:bCs/>
          <w:color w:val="0000FF"/>
          <w:sz w:val="20"/>
          <w:lang w:eastAsia="el-GR"/>
        </w:rPr>
        <w:t>throws</w:t>
      </w:r>
      <w:r w:rsidRPr="002F78EA">
        <w:rPr>
          <w:rFonts w:ascii="Courier New" w:hAnsi="Courier New" w:cs="Courier New"/>
          <w:color w:val="000000"/>
          <w:sz w:val="20"/>
          <w:lang w:eastAsia="el-GR"/>
        </w:rPr>
        <w:t xml:space="preserve"> Exception </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w:t>
      </w:r>
      <w:r w:rsidRPr="002F78EA">
        <w:rPr>
          <w:rFonts w:ascii="Courier New" w:hAnsi="Courier New" w:cs="Courier New"/>
          <w:b/>
          <w:bCs/>
          <w:color w:val="0000FF"/>
          <w:sz w:val="20"/>
          <w:lang w:eastAsia="el-GR"/>
        </w:rPr>
        <w:t>super</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setUp</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manager </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w:t>
      </w:r>
      <w:r w:rsidRPr="002F78EA">
        <w:rPr>
          <w:rFonts w:ascii="Courier New" w:hAnsi="Courier New" w:cs="Courier New"/>
          <w:b/>
          <w:bCs/>
          <w:color w:val="0000FF"/>
          <w:sz w:val="20"/>
          <w:lang w:eastAsia="el-GR"/>
        </w:rPr>
        <w:t>new</w:t>
      </w:r>
      <w:r w:rsidRPr="002F78EA">
        <w:rPr>
          <w:rFonts w:ascii="Courier New" w:hAnsi="Courier New" w:cs="Courier New"/>
          <w:color w:val="000000"/>
          <w:sz w:val="20"/>
          <w:lang w:eastAsia="el-GR"/>
        </w:rPr>
        <w:t xml:space="preserve"> SQLManager</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w:t>
      </w:r>
      <w:r w:rsidRPr="002F78EA">
        <w:rPr>
          <w:rFonts w:ascii="Courier New" w:hAnsi="Courier New" w:cs="Courier New"/>
          <w:color w:val="8000FF"/>
          <w:sz w:val="20"/>
          <w:lang w:eastAsia="el-GR"/>
        </w:rPr>
        <w:t>public</w:t>
      </w:r>
      <w:r w:rsidRPr="002F78EA">
        <w:rPr>
          <w:rFonts w:ascii="Courier New" w:hAnsi="Courier New" w:cs="Courier New"/>
          <w:color w:val="000000"/>
          <w:sz w:val="20"/>
          <w:lang w:eastAsia="el-GR"/>
        </w:rPr>
        <w:t xml:space="preserve"> </w:t>
      </w:r>
      <w:r w:rsidRPr="002F78EA">
        <w:rPr>
          <w:rFonts w:ascii="Courier New" w:hAnsi="Courier New" w:cs="Courier New"/>
          <w:color w:val="8000FF"/>
          <w:sz w:val="20"/>
          <w:lang w:eastAsia="el-GR"/>
        </w:rPr>
        <w:t>void</w:t>
      </w:r>
      <w:r w:rsidRPr="002F78EA">
        <w:rPr>
          <w:rFonts w:ascii="Courier New" w:hAnsi="Courier New" w:cs="Courier New"/>
          <w:color w:val="000000"/>
          <w:sz w:val="20"/>
          <w:lang w:eastAsia="el-GR"/>
        </w:rPr>
        <w:t xml:space="preserve"> testSearchAvailableRooms</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8000"/>
          <w:sz w:val="20"/>
          <w:lang w:eastAsia="el-GR"/>
        </w:rPr>
      </w:pPr>
      <w:r w:rsidRPr="002F78EA">
        <w:rPr>
          <w:rFonts w:ascii="Courier New" w:hAnsi="Courier New" w:cs="Courier New"/>
          <w:color w:val="000000"/>
          <w:sz w:val="20"/>
          <w:lang w:eastAsia="el-GR"/>
        </w:rPr>
        <w:t xml:space="preserve">        </w:t>
      </w:r>
      <w:r w:rsidRPr="002F78EA">
        <w:rPr>
          <w:rFonts w:ascii="Courier New" w:hAnsi="Courier New" w:cs="Courier New"/>
          <w:color w:val="008000"/>
          <w:sz w:val="20"/>
          <w:lang w:eastAsia="el-GR"/>
        </w:rPr>
        <w:t>// Check-in date 31/01/2012</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Calendar checkInCal </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Calendar</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getInstance</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checkInCal</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set</w:t>
      </w:r>
      <w:r w:rsidRPr="002F78EA">
        <w:rPr>
          <w:rFonts w:ascii="Courier New" w:hAnsi="Courier New" w:cs="Courier New"/>
          <w:b/>
          <w:bCs/>
          <w:color w:val="000080"/>
          <w:sz w:val="20"/>
          <w:lang w:eastAsia="el-GR"/>
        </w:rPr>
        <w:t>(</w:t>
      </w:r>
      <w:r w:rsidRPr="002F78EA">
        <w:rPr>
          <w:rFonts w:ascii="Courier New" w:hAnsi="Courier New" w:cs="Courier New"/>
          <w:color w:val="FF8000"/>
          <w:sz w:val="20"/>
          <w:lang w:eastAsia="el-GR"/>
        </w:rPr>
        <w:t>2012</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w:t>
      </w:r>
      <w:r w:rsidRPr="002F78EA">
        <w:rPr>
          <w:rFonts w:ascii="Courier New" w:hAnsi="Courier New" w:cs="Courier New"/>
          <w:color w:val="FF8000"/>
          <w:sz w:val="20"/>
          <w:lang w:eastAsia="el-GR"/>
        </w:rPr>
        <w:t>0</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w:t>
      </w:r>
      <w:r w:rsidRPr="002F78EA">
        <w:rPr>
          <w:rFonts w:ascii="Courier New" w:hAnsi="Courier New" w:cs="Courier New"/>
          <w:color w:val="FF8000"/>
          <w:sz w:val="20"/>
          <w:lang w:eastAsia="el-GR"/>
        </w:rPr>
        <w:t>31</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8000"/>
          <w:sz w:val="20"/>
          <w:lang w:eastAsia="el-GR"/>
        </w:rPr>
      </w:pPr>
      <w:r w:rsidRPr="002F78EA">
        <w:rPr>
          <w:rFonts w:ascii="Courier New" w:hAnsi="Courier New" w:cs="Courier New"/>
          <w:color w:val="000000"/>
          <w:sz w:val="20"/>
          <w:lang w:eastAsia="el-GR"/>
        </w:rPr>
        <w:t xml:space="preserve">        </w:t>
      </w:r>
      <w:r w:rsidRPr="002F78EA">
        <w:rPr>
          <w:rFonts w:ascii="Courier New" w:hAnsi="Courier New" w:cs="Courier New"/>
          <w:color w:val="008000"/>
          <w:sz w:val="20"/>
          <w:lang w:eastAsia="el-GR"/>
        </w:rPr>
        <w:t>// Check-in date 10/02/2012</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Calendar checkOutCal </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Calendar</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getInstance</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checkOutCal</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set</w:t>
      </w:r>
      <w:r w:rsidRPr="002F78EA">
        <w:rPr>
          <w:rFonts w:ascii="Courier New" w:hAnsi="Courier New" w:cs="Courier New"/>
          <w:b/>
          <w:bCs/>
          <w:color w:val="000080"/>
          <w:sz w:val="20"/>
          <w:lang w:eastAsia="el-GR"/>
        </w:rPr>
        <w:t>(</w:t>
      </w:r>
      <w:r w:rsidRPr="002F78EA">
        <w:rPr>
          <w:rFonts w:ascii="Courier New" w:hAnsi="Courier New" w:cs="Courier New"/>
          <w:color w:val="FF8000"/>
          <w:sz w:val="20"/>
          <w:lang w:eastAsia="el-GR"/>
        </w:rPr>
        <w:t>2012</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w:t>
      </w:r>
      <w:r w:rsidRPr="002F78EA">
        <w:rPr>
          <w:rFonts w:ascii="Courier New" w:hAnsi="Courier New" w:cs="Courier New"/>
          <w:color w:val="FF8000"/>
          <w:sz w:val="20"/>
          <w:lang w:eastAsia="el-GR"/>
        </w:rPr>
        <w:t>1</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w:t>
      </w:r>
      <w:r w:rsidRPr="002F78EA">
        <w:rPr>
          <w:rFonts w:ascii="Courier New" w:hAnsi="Courier New" w:cs="Courier New"/>
          <w:color w:val="FF8000"/>
          <w:sz w:val="20"/>
          <w:lang w:eastAsia="el-GR"/>
        </w:rPr>
        <w:t>10</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List</w:t>
      </w:r>
      <w:r w:rsidRPr="002F78EA">
        <w:rPr>
          <w:rFonts w:ascii="Courier New" w:hAnsi="Courier New" w:cs="Courier New"/>
          <w:b/>
          <w:bCs/>
          <w:color w:val="000080"/>
          <w:sz w:val="20"/>
          <w:lang w:eastAsia="el-GR"/>
        </w:rPr>
        <w:t>&lt;</w:t>
      </w:r>
      <w:r w:rsidRPr="002F78EA">
        <w:rPr>
          <w:rFonts w:ascii="Courier New" w:hAnsi="Courier New" w:cs="Courier New"/>
          <w:color w:val="000000"/>
          <w:sz w:val="20"/>
          <w:lang w:eastAsia="el-GR"/>
        </w:rPr>
        <w:t>Room</w:t>
      </w:r>
      <w:r w:rsidRPr="002F78EA">
        <w:rPr>
          <w:rFonts w:ascii="Courier New" w:hAnsi="Courier New" w:cs="Courier New"/>
          <w:b/>
          <w:bCs/>
          <w:color w:val="000080"/>
          <w:sz w:val="20"/>
          <w:lang w:eastAsia="el-GR"/>
        </w:rPr>
        <w:t>&gt;</w:t>
      </w:r>
      <w:r w:rsidRPr="002F78EA">
        <w:rPr>
          <w:rFonts w:ascii="Courier New" w:hAnsi="Courier New" w:cs="Courier New"/>
          <w:color w:val="000000"/>
          <w:sz w:val="20"/>
          <w:lang w:eastAsia="el-GR"/>
        </w:rPr>
        <w:t xml:space="preserve"> rooms </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manager</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searchAvailableRooms</w:t>
      </w:r>
      <w:r w:rsidRPr="002F78EA">
        <w:rPr>
          <w:rFonts w:ascii="Courier New" w:hAnsi="Courier New" w:cs="Courier New"/>
          <w:b/>
          <w:bCs/>
          <w:color w:val="000080"/>
          <w:sz w:val="20"/>
          <w:lang w:eastAsia="el-GR"/>
        </w:rPr>
        <w:t>(</w:t>
      </w:r>
      <w:r w:rsidRPr="002F78EA">
        <w:rPr>
          <w:rFonts w:ascii="Courier New" w:hAnsi="Courier New" w:cs="Courier New"/>
          <w:color w:val="FF8000"/>
          <w:sz w:val="20"/>
          <w:lang w:eastAsia="el-GR"/>
        </w:rPr>
        <w:t>2</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checkInCal</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getTime</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checkOutCal</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getTime</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assertTrue</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rooms</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size</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w:t>
      </w:r>
      <w:r w:rsidRPr="002F78EA">
        <w:rPr>
          <w:rFonts w:ascii="Courier New" w:hAnsi="Courier New" w:cs="Courier New"/>
          <w:color w:val="FF8000"/>
          <w:sz w:val="20"/>
          <w:lang w:eastAsia="el-GR"/>
        </w:rPr>
        <w:t>3</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w:t>
      </w:r>
      <w:r w:rsidRPr="002F78EA">
        <w:rPr>
          <w:rFonts w:ascii="Courier New" w:hAnsi="Courier New" w:cs="Courier New"/>
          <w:color w:val="8000FF"/>
          <w:sz w:val="20"/>
          <w:lang w:eastAsia="el-GR"/>
        </w:rPr>
        <w:t>public</w:t>
      </w:r>
      <w:r w:rsidRPr="002F78EA">
        <w:rPr>
          <w:rFonts w:ascii="Courier New" w:hAnsi="Courier New" w:cs="Courier New"/>
          <w:color w:val="000000"/>
          <w:sz w:val="20"/>
          <w:lang w:eastAsia="el-GR"/>
        </w:rPr>
        <w:t xml:space="preserve"> </w:t>
      </w:r>
      <w:r w:rsidRPr="002F78EA">
        <w:rPr>
          <w:rFonts w:ascii="Courier New" w:hAnsi="Courier New" w:cs="Courier New"/>
          <w:color w:val="8000FF"/>
          <w:sz w:val="20"/>
          <w:lang w:eastAsia="el-GR"/>
        </w:rPr>
        <w:t>void</w:t>
      </w:r>
      <w:r w:rsidRPr="002F78EA">
        <w:rPr>
          <w:rFonts w:ascii="Courier New" w:hAnsi="Courier New" w:cs="Courier New"/>
          <w:color w:val="000000"/>
          <w:sz w:val="20"/>
          <w:lang w:eastAsia="el-GR"/>
        </w:rPr>
        <w:t xml:space="preserve"> testGetAllRooms</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List</w:t>
      </w:r>
      <w:r w:rsidRPr="002F78EA">
        <w:rPr>
          <w:rFonts w:ascii="Courier New" w:hAnsi="Courier New" w:cs="Courier New"/>
          <w:b/>
          <w:bCs/>
          <w:color w:val="000080"/>
          <w:sz w:val="20"/>
          <w:lang w:eastAsia="el-GR"/>
        </w:rPr>
        <w:t>&lt;</w:t>
      </w:r>
      <w:r w:rsidRPr="002F78EA">
        <w:rPr>
          <w:rFonts w:ascii="Courier New" w:hAnsi="Courier New" w:cs="Courier New"/>
          <w:color w:val="000000"/>
          <w:sz w:val="20"/>
          <w:lang w:eastAsia="el-GR"/>
        </w:rPr>
        <w:t>Room</w:t>
      </w:r>
      <w:r w:rsidRPr="002F78EA">
        <w:rPr>
          <w:rFonts w:ascii="Courier New" w:hAnsi="Courier New" w:cs="Courier New"/>
          <w:b/>
          <w:bCs/>
          <w:color w:val="000080"/>
          <w:sz w:val="20"/>
          <w:lang w:eastAsia="el-GR"/>
        </w:rPr>
        <w:t>&gt;</w:t>
      </w:r>
      <w:r w:rsidRPr="002F78EA">
        <w:rPr>
          <w:rFonts w:ascii="Courier New" w:hAnsi="Courier New" w:cs="Courier New"/>
          <w:color w:val="000000"/>
          <w:sz w:val="20"/>
          <w:lang w:eastAsia="el-GR"/>
        </w:rPr>
        <w:t xml:space="preserve"> rooms </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manager</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getAllRooms</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assertFalse</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rooms</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isEmpty</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w:t>
      </w:r>
      <w:r w:rsidRPr="002F78EA">
        <w:rPr>
          <w:rFonts w:ascii="Courier New" w:hAnsi="Courier New" w:cs="Courier New"/>
          <w:color w:val="8000FF"/>
          <w:sz w:val="20"/>
          <w:lang w:eastAsia="el-GR"/>
        </w:rPr>
        <w:t>public</w:t>
      </w:r>
      <w:r w:rsidRPr="002F78EA">
        <w:rPr>
          <w:rFonts w:ascii="Courier New" w:hAnsi="Courier New" w:cs="Courier New"/>
          <w:color w:val="000000"/>
          <w:sz w:val="20"/>
          <w:lang w:eastAsia="el-GR"/>
        </w:rPr>
        <w:t xml:space="preserve"> </w:t>
      </w:r>
      <w:r w:rsidRPr="002F78EA">
        <w:rPr>
          <w:rFonts w:ascii="Courier New" w:hAnsi="Courier New" w:cs="Courier New"/>
          <w:color w:val="8000FF"/>
          <w:sz w:val="20"/>
          <w:lang w:eastAsia="el-GR"/>
        </w:rPr>
        <w:t>void</w:t>
      </w:r>
      <w:r w:rsidRPr="002F78EA">
        <w:rPr>
          <w:rFonts w:ascii="Courier New" w:hAnsi="Courier New" w:cs="Courier New"/>
          <w:color w:val="000000"/>
          <w:sz w:val="20"/>
          <w:lang w:eastAsia="el-GR"/>
        </w:rPr>
        <w:t xml:space="preserve"> testCheckInCheckOutProcess</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8000"/>
          <w:sz w:val="20"/>
          <w:lang w:eastAsia="el-GR"/>
        </w:rPr>
      </w:pPr>
      <w:r w:rsidRPr="002F78EA">
        <w:rPr>
          <w:rFonts w:ascii="Courier New" w:hAnsi="Courier New" w:cs="Courier New"/>
          <w:color w:val="000000"/>
          <w:sz w:val="20"/>
          <w:lang w:eastAsia="el-GR"/>
        </w:rPr>
        <w:t xml:space="preserve">        </w:t>
      </w:r>
      <w:r w:rsidRPr="002F78EA">
        <w:rPr>
          <w:rFonts w:ascii="Courier New" w:hAnsi="Courier New" w:cs="Courier New"/>
          <w:color w:val="008000"/>
          <w:sz w:val="20"/>
          <w:lang w:eastAsia="el-GR"/>
        </w:rPr>
        <w:t>// Check-in date 31/01/2012</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Calendar checkInCal </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Calendar</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getInstance</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checkInCal</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set</w:t>
      </w:r>
      <w:r w:rsidRPr="002F78EA">
        <w:rPr>
          <w:rFonts w:ascii="Courier New" w:hAnsi="Courier New" w:cs="Courier New"/>
          <w:b/>
          <w:bCs/>
          <w:color w:val="000080"/>
          <w:sz w:val="20"/>
          <w:lang w:eastAsia="el-GR"/>
        </w:rPr>
        <w:t>(</w:t>
      </w:r>
      <w:r w:rsidRPr="002F78EA">
        <w:rPr>
          <w:rFonts w:ascii="Courier New" w:hAnsi="Courier New" w:cs="Courier New"/>
          <w:color w:val="FF8000"/>
          <w:sz w:val="20"/>
          <w:lang w:eastAsia="el-GR"/>
        </w:rPr>
        <w:t>2012</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w:t>
      </w:r>
      <w:r w:rsidRPr="002F78EA">
        <w:rPr>
          <w:rFonts w:ascii="Courier New" w:hAnsi="Courier New" w:cs="Courier New"/>
          <w:color w:val="FF8000"/>
          <w:sz w:val="20"/>
          <w:lang w:eastAsia="el-GR"/>
        </w:rPr>
        <w:t>0</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w:t>
      </w:r>
      <w:r w:rsidRPr="002F78EA">
        <w:rPr>
          <w:rFonts w:ascii="Courier New" w:hAnsi="Courier New" w:cs="Courier New"/>
          <w:color w:val="FF8000"/>
          <w:sz w:val="20"/>
          <w:lang w:eastAsia="el-GR"/>
        </w:rPr>
        <w:t>31</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8000"/>
          <w:sz w:val="20"/>
          <w:lang w:eastAsia="el-GR"/>
        </w:rPr>
      </w:pPr>
      <w:r w:rsidRPr="002F78EA">
        <w:rPr>
          <w:rFonts w:ascii="Courier New" w:hAnsi="Courier New" w:cs="Courier New"/>
          <w:color w:val="000000"/>
          <w:sz w:val="20"/>
          <w:lang w:eastAsia="el-GR"/>
        </w:rPr>
        <w:t xml:space="preserve">        </w:t>
      </w:r>
      <w:r w:rsidRPr="002F78EA">
        <w:rPr>
          <w:rFonts w:ascii="Courier New" w:hAnsi="Courier New" w:cs="Courier New"/>
          <w:color w:val="008000"/>
          <w:sz w:val="20"/>
          <w:lang w:eastAsia="el-GR"/>
        </w:rPr>
        <w:t>// Check-in date 10/02/2012</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Calendar checkOutCal </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Calendar</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getInstance</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checkOutCal</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set</w:t>
      </w:r>
      <w:r w:rsidRPr="002F78EA">
        <w:rPr>
          <w:rFonts w:ascii="Courier New" w:hAnsi="Courier New" w:cs="Courier New"/>
          <w:b/>
          <w:bCs/>
          <w:color w:val="000080"/>
          <w:sz w:val="20"/>
          <w:lang w:eastAsia="el-GR"/>
        </w:rPr>
        <w:t>(</w:t>
      </w:r>
      <w:r w:rsidRPr="002F78EA">
        <w:rPr>
          <w:rFonts w:ascii="Courier New" w:hAnsi="Courier New" w:cs="Courier New"/>
          <w:color w:val="FF8000"/>
          <w:sz w:val="20"/>
          <w:lang w:eastAsia="el-GR"/>
        </w:rPr>
        <w:t>2012</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w:t>
      </w:r>
      <w:r w:rsidRPr="002F78EA">
        <w:rPr>
          <w:rFonts w:ascii="Courier New" w:hAnsi="Courier New" w:cs="Courier New"/>
          <w:color w:val="FF8000"/>
          <w:sz w:val="20"/>
          <w:lang w:eastAsia="el-GR"/>
        </w:rPr>
        <w:t>1</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w:t>
      </w:r>
      <w:r w:rsidRPr="002F78EA">
        <w:rPr>
          <w:rFonts w:ascii="Courier New" w:hAnsi="Courier New" w:cs="Courier New"/>
          <w:color w:val="FF8000"/>
          <w:sz w:val="20"/>
          <w:lang w:eastAsia="el-GR"/>
        </w:rPr>
        <w:t>10</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w:t>
      </w:r>
    </w:p>
    <w:p w:rsidR="002F78EA" w:rsidRPr="002F78EA" w:rsidRDefault="002F78EA" w:rsidP="002F78EA">
      <w:pPr>
        <w:shd w:val="clear" w:color="auto" w:fill="FFFFFF"/>
        <w:rPr>
          <w:rFonts w:ascii="Courier New" w:hAnsi="Courier New" w:cs="Courier New"/>
          <w:color w:val="008000"/>
          <w:sz w:val="20"/>
          <w:lang w:eastAsia="el-GR"/>
        </w:rPr>
      </w:pPr>
      <w:r w:rsidRPr="002F78EA">
        <w:rPr>
          <w:rFonts w:ascii="Courier New" w:hAnsi="Courier New" w:cs="Courier New"/>
          <w:color w:val="000000"/>
          <w:sz w:val="20"/>
          <w:lang w:eastAsia="el-GR"/>
        </w:rPr>
        <w:t xml:space="preserve">        </w:t>
      </w:r>
      <w:r w:rsidRPr="002F78EA">
        <w:rPr>
          <w:rFonts w:ascii="Courier New" w:hAnsi="Courier New" w:cs="Courier New"/>
          <w:color w:val="008000"/>
          <w:sz w:val="20"/>
          <w:lang w:eastAsia="el-GR"/>
        </w:rPr>
        <w:t>// 1 - Check Availability</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List</w:t>
      </w:r>
      <w:r w:rsidRPr="002F78EA">
        <w:rPr>
          <w:rFonts w:ascii="Courier New" w:hAnsi="Courier New" w:cs="Courier New"/>
          <w:b/>
          <w:bCs/>
          <w:color w:val="000080"/>
          <w:sz w:val="20"/>
          <w:lang w:eastAsia="el-GR"/>
        </w:rPr>
        <w:t>&lt;</w:t>
      </w:r>
      <w:r w:rsidRPr="002F78EA">
        <w:rPr>
          <w:rFonts w:ascii="Courier New" w:hAnsi="Courier New" w:cs="Courier New"/>
          <w:color w:val="000000"/>
          <w:sz w:val="20"/>
          <w:lang w:eastAsia="el-GR"/>
        </w:rPr>
        <w:t>Room</w:t>
      </w:r>
      <w:r w:rsidRPr="002F78EA">
        <w:rPr>
          <w:rFonts w:ascii="Courier New" w:hAnsi="Courier New" w:cs="Courier New"/>
          <w:b/>
          <w:bCs/>
          <w:color w:val="000080"/>
          <w:sz w:val="20"/>
          <w:lang w:eastAsia="el-GR"/>
        </w:rPr>
        <w:t>&gt;</w:t>
      </w:r>
      <w:r w:rsidRPr="002F78EA">
        <w:rPr>
          <w:rFonts w:ascii="Courier New" w:hAnsi="Courier New" w:cs="Courier New"/>
          <w:color w:val="000000"/>
          <w:sz w:val="20"/>
          <w:lang w:eastAsia="el-GR"/>
        </w:rPr>
        <w:t xml:space="preserve"> rooms </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manager</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searchAvailableRooms</w:t>
      </w:r>
      <w:r w:rsidRPr="002F78EA">
        <w:rPr>
          <w:rFonts w:ascii="Courier New" w:hAnsi="Courier New" w:cs="Courier New"/>
          <w:b/>
          <w:bCs/>
          <w:color w:val="000080"/>
          <w:sz w:val="20"/>
          <w:lang w:eastAsia="el-GR"/>
        </w:rPr>
        <w:t>(</w:t>
      </w:r>
      <w:r w:rsidRPr="002F78EA">
        <w:rPr>
          <w:rFonts w:ascii="Courier New" w:hAnsi="Courier New" w:cs="Courier New"/>
          <w:color w:val="FF8000"/>
          <w:sz w:val="20"/>
          <w:lang w:eastAsia="el-GR"/>
        </w:rPr>
        <w:t>3</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checkInCal</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getTime</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checkOutCal</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getTime</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assertFalse</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rooms</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isEmpty</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8000"/>
          <w:sz w:val="20"/>
          <w:lang w:eastAsia="el-GR"/>
        </w:rPr>
      </w:pPr>
      <w:r w:rsidRPr="002F78EA">
        <w:rPr>
          <w:rFonts w:ascii="Courier New" w:hAnsi="Courier New" w:cs="Courier New"/>
          <w:color w:val="000000"/>
          <w:sz w:val="20"/>
          <w:lang w:eastAsia="el-GR"/>
        </w:rPr>
        <w:t xml:space="preserve">        </w:t>
      </w:r>
      <w:r w:rsidRPr="002F78EA">
        <w:rPr>
          <w:rFonts w:ascii="Courier New" w:hAnsi="Courier New" w:cs="Courier New"/>
          <w:color w:val="008000"/>
          <w:sz w:val="20"/>
          <w:lang w:eastAsia="el-GR"/>
        </w:rPr>
        <w:t>// 2 - Book the first room from the list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Room room2Book </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rooms</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get</w:t>
      </w:r>
      <w:r w:rsidRPr="002F78EA">
        <w:rPr>
          <w:rFonts w:ascii="Courier New" w:hAnsi="Courier New" w:cs="Courier New"/>
          <w:b/>
          <w:bCs/>
          <w:color w:val="000080"/>
          <w:sz w:val="20"/>
          <w:lang w:eastAsia="el-GR"/>
        </w:rPr>
        <w:t>(</w:t>
      </w:r>
      <w:r w:rsidRPr="002F78EA">
        <w:rPr>
          <w:rFonts w:ascii="Courier New" w:hAnsi="Courier New" w:cs="Courier New"/>
          <w:color w:val="FF8000"/>
          <w:sz w:val="20"/>
          <w:lang w:eastAsia="el-GR"/>
        </w:rPr>
        <w:t>0</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w:t>
      </w:r>
      <w:r w:rsidRPr="002F78EA">
        <w:rPr>
          <w:rFonts w:ascii="Courier New" w:hAnsi="Courier New" w:cs="Courier New"/>
          <w:color w:val="8000FF"/>
          <w:sz w:val="20"/>
          <w:lang w:eastAsia="el-GR"/>
        </w:rPr>
        <w:t>int</w:t>
      </w:r>
      <w:r w:rsidRPr="002F78EA">
        <w:rPr>
          <w:rFonts w:ascii="Courier New" w:hAnsi="Courier New" w:cs="Courier New"/>
          <w:color w:val="000000"/>
          <w:sz w:val="20"/>
          <w:lang w:eastAsia="el-GR"/>
        </w:rPr>
        <w:t xml:space="preserve"> bookingId </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manager</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addBookingForCustomer</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getDummyCustomer</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room2Book</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getDateAsString</w:t>
      </w:r>
      <w:r w:rsidRPr="002F78EA">
        <w:rPr>
          <w:rFonts w:ascii="Courier New" w:hAnsi="Courier New" w:cs="Courier New"/>
          <w:b/>
          <w:bCs/>
          <w:color w:val="000080"/>
          <w:sz w:val="20"/>
          <w:lang w:eastAsia="el-GR"/>
        </w:rPr>
        <w:t>(</w:t>
      </w:r>
      <w:r w:rsidRPr="002F78EA">
        <w:rPr>
          <w:rFonts w:ascii="Courier New" w:hAnsi="Courier New" w:cs="Courier New"/>
          <w:color w:val="FF8000"/>
          <w:sz w:val="20"/>
          <w:lang w:eastAsia="el-GR"/>
        </w:rPr>
        <w:t>1</w:t>
      </w:r>
      <w:r w:rsidRPr="002F78EA">
        <w:rPr>
          <w:rFonts w:ascii="Courier New" w:hAnsi="Courier New" w:cs="Courier New"/>
          <w:b/>
          <w:bCs/>
          <w:color w:val="000080"/>
          <w:sz w:val="20"/>
          <w:lang w:eastAsia="el-GR"/>
        </w:rPr>
        <w:t>,</w:t>
      </w:r>
      <w:r w:rsidRPr="002F78EA">
        <w:rPr>
          <w:rFonts w:ascii="Courier New" w:hAnsi="Courier New" w:cs="Courier New"/>
          <w:color w:val="FF8000"/>
          <w:sz w:val="20"/>
          <w:lang w:eastAsia="el-GR"/>
        </w:rPr>
        <w:t>31</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getDateAsString</w:t>
      </w:r>
      <w:r w:rsidRPr="002F78EA">
        <w:rPr>
          <w:rFonts w:ascii="Courier New" w:hAnsi="Courier New" w:cs="Courier New"/>
          <w:b/>
          <w:bCs/>
          <w:color w:val="000080"/>
          <w:sz w:val="20"/>
          <w:lang w:eastAsia="el-GR"/>
        </w:rPr>
        <w:t>(</w:t>
      </w:r>
      <w:r w:rsidRPr="002F78EA">
        <w:rPr>
          <w:rFonts w:ascii="Courier New" w:hAnsi="Courier New" w:cs="Courier New"/>
          <w:color w:val="FF8000"/>
          <w:sz w:val="20"/>
          <w:lang w:eastAsia="el-GR"/>
        </w:rPr>
        <w:t>2</w:t>
      </w:r>
      <w:r w:rsidRPr="002F78EA">
        <w:rPr>
          <w:rFonts w:ascii="Courier New" w:hAnsi="Courier New" w:cs="Courier New"/>
          <w:b/>
          <w:bCs/>
          <w:color w:val="000080"/>
          <w:sz w:val="20"/>
          <w:lang w:eastAsia="el-GR"/>
        </w:rPr>
        <w:t>,</w:t>
      </w:r>
      <w:r w:rsidRPr="002F78EA">
        <w:rPr>
          <w:rFonts w:ascii="Courier New" w:hAnsi="Courier New" w:cs="Courier New"/>
          <w:color w:val="FF8000"/>
          <w:sz w:val="20"/>
          <w:lang w:eastAsia="el-GR"/>
        </w:rPr>
        <w:t>10</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lastRenderedPageBreak/>
        <w:t xml:space="preserve">        assertTrue</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bookingId </w:t>
      </w:r>
      <w:r w:rsidRPr="002F78EA">
        <w:rPr>
          <w:rFonts w:ascii="Courier New" w:hAnsi="Courier New" w:cs="Courier New"/>
          <w:b/>
          <w:bCs/>
          <w:color w:val="000080"/>
          <w:sz w:val="20"/>
          <w:lang w:eastAsia="el-GR"/>
        </w:rPr>
        <w:t>&gt;=</w:t>
      </w:r>
      <w:r w:rsidRPr="002F78EA">
        <w:rPr>
          <w:rFonts w:ascii="Courier New" w:hAnsi="Courier New" w:cs="Courier New"/>
          <w:color w:val="000000"/>
          <w:sz w:val="20"/>
          <w:lang w:eastAsia="el-GR"/>
        </w:rPr>
        <w:t xml:space="preserve"> </w:t>
      </w:r>
      <w:r w:rsidRPr="002F78EA">
        <w:rPr>
          <w:rFonts w:ascii="Courier New" w:hAnsi="Courier New" w:cs="Courier New"/>
          <w:color w:val="FF8000"/>
          <w:sz w:val="20"/>
          <w:lang w:eastAsia="el-GR"/>
        </w:rPr>
        <w:t>0</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8000"/>
          <w:sz w:val="20"/>
          <w:lang w:eastAsia="el-GR"/>
        </w:rPr>
      </w:pPr>
      <w:r w:rsidRPr="002F78EA">
        <w:rPr>
          <w:rFonts w:ascii="Courier New" w:hAnsi="Courier New" w:cs="Courier New"/>
          <w:color w:val="000000"/>
          <w:sz w:val="20"/>
          <w:lang w:eastAsia="el-GR"/>
        </w:rPr>
        <w:t xml:space="preserve">        </w:t>
      </w:r>
      <w:r w:rsidRPr="002F78EA">
        <w:rPr>
          <w:rFonts w:ascii="Courier New" w:hAnsi="Courier New" w:cs="Courier New"/>
          <w:color w:val="008000"/>
          <w:sz w:val="20"/>
          <w:lang w:eastAsia="el-GR"/>
        </w:rPr>
        <w:t>// 3 - Complete Check-in</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String roomNumber </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manager</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completeCheckIn</w:t>
      </w:r>
      <w:r w:rsidRPr="002F78EA">
        <w:rPr>
          <w:rFonts w:ascii="Courier New" w:hAnsi="Courier New" w:cs="Courier New"/>
          <w:b/>
          <w:bCs/>
          <w:color w:val="000080"/>
          <w:sz w:val="20"/>
          <w:lang w:eastAsia="el-GR"/>
        </w:rPr>
        <w:t>(</w:t>
      </w:r>
      <w:r w:rsidRPr="002F78EA">
        <w:rPr>
          <w:rFonts w:ascii="Courier New" w:hAnsi="Courier New" w:cs="Courier New"/>
          <w:color w:val="808080"/>
          <w:sz w:val="20"/>
          <w:lang w:eastAsia="el-GR"/>
        </w:rPr>
        <w:t>""</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bookingId</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assertNotNull</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roomNumber</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assertTrue</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roomNumber</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equals</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room2Book</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getRoomNumber</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8000"/>
          <w:sz w:val="20"/>
          <w:lang w:eastAsia="el-GR"/>
        </w:rPr>
      </w:pPr>
      <w:r w:rsidRPr="002F78EA">
        <w:rPr>
          <w:rFonts w:ascii="Courier New" w:hAnsi="Courier New" w:cs="Courier New"/>
          <w:color w:val="000000"/>
          <w:sz w:val="20"/>
          <w:lang w:eastAsia="el-GR"/>
        </w:rPr>
        <w:t xml:space="preserve">        </w:t>
      </w:r>
      <w:r w:rsidRPr="002F78EA">
        <w:rPr>
          <w:rFonts w:ascii="Courier New" w:hAnsi="Courier New" w:cs="Courier New"/>
          <w:color w:val="008000"/>
          <w:sz w:val="20"/>
          <w:lang w:eastAsia="el-GR"/>
        </w:rPr>
        <w:t>// 4 - add additional expenses</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w:t>
      </w:r>
      <w:r w:rsidRPr="002F78EA">
        <w:rPr>
          <w:rFonts w:ascii="Courier New" w:hAnsi="Courier New" w:cs="Courier New"/>
          <w:color w:val="8000FF"/>
          <w:sz w:val="20"/>
          <w:lang w:eastAsia="el-GR"/>
        </w:rPr>
        <w:t>int</w:t>
      </w:r>
      <w:r w:rsidRPr="002F78EA">
        <w:rPr>
          <w:rFonts w:ascii="Courier New" w:hAnsi="Courier New" w:cs="Courier New"/>
          <w:color w:val="000000"/>
          <w:sz w:val="20"/>
          <w:lang w:eastAsia="el-GR"/>
        </w:rPr>
        <w:t xml:space="preserve"> chargeId </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manager</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addNewCharge</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roomNumber</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w:t>
      </w:r>
      <w:r w:rsidRPr="002F78EA">
        <w:rPr>
          <w:rFonts w:ascii="Courier New" w:hAnsi="Courier New" w:cs="Courier New"/>
          <w:color w:val="808080"/>
          <w:sz w:val="20"/>
          <w:lang w:eastAsia="el-GR"/>
        </w:rPr>
        <w:t>"e1"</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w:t>
      </w:r>
      <w:r w:rsidRPr="002F78EA">
        <w:rPr>
          <w:rFonts w:ascii="Courier New" w:hAnsi="Courier New" w:cs="Courier New"/>
          <w:color w:val="FF8000"/>
          <w:sz w:val="20"/>
          <w:lang w:eastAsia="el-GR"/>
        </w:rPr>
        <w:t>10.0</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assertTrue</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chargeId </w:t>
      </w:r>
      <w:r w:rsidRPr="002F78EA">
        <w:rPr>
          <w:rFonts w:ascii="Courier New" w:hAnsi="Courier New" w:cs="Courier New"/>
          <w:b/>
          <w:bCs/>
          <w:color w:val="000080"/>
          <w:sz w:val="20"/>
          <w:lang w:eastAsia="el-GR"/>
        </w:rPr>
        <w:t>&gt;=</w:t>
      </w:r>
      <w:r w:rsidRPr="002F78EA">
        <w:rPr>
          <w:rFonts w:ascii="Courier New" w:hAnsi="Courier New" w:cs="Courier New"/>
          <w:color w:val="000000"/>
          <w:sz w:val="20"/>
          <w:lang w:eastAsia="el-GR"/>
        </w:rPr>
        <w:t xml:space="preserve"> </w:t>
      </w:r>
      <w:r w:rsidRPr="002F78EA">
        <w:rPr>
          <w:rFonts w:ascii="Courier New" w:hAnsi="Courier New" w:cs="Courier New"/>
          <w:color w:val="FF8000"/>
          <w:sz w:val="20"/>
          <w:lang w:eastAsia="el-GR"/>
        </w:rPr>
        <w:t>0</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chargeId </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manager</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addNewCharge</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roomNumber</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w:t>
      </w:r>
      <w:r w:rsidRPr="002F78EA">
        <w:rPr>
          <w:rFonts w:ascii="Courier New" w:hAnsi="Courier New" w:cs="Courier New"/>
          <w:color w:val="808080"/>
          <w:sz w:val="20"/>
          <w:lang w:eastAsia="el-GR"/>
        </w:rPr>
        <w:t>"e2"</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w:t>
      </w:r>
      <w:r w:rsidRPr="002F78EA">
        <w:rPr>
          <w:rFonts w:ascii="Courier New" w:hAnsi="Courier New" w:cs="Courier New"/>
          <w:color w:val="FF8000"/>
          <w:sz w:val="20"/>
          <w:lang w:eastAsia="el-GR"/>
        </w:rPr>
        <w:t>20.0</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assertTrue</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chargeId </w:t>
      </w:r>
      <w:r w:rsidRPr="002F78EA">
        <w:rPr>
          <w:rFonts w:ascii="Courier New" w:hAnsi="Courier New" w:cs="Courier New"/>
          <w:b/>
          <w:bCs/>
          <w:color w:val="000080"/>
          <w:sz w:val="20"/>
          <w:lang w:eastAsia="el-GR"/>
        </w:rPr>
        <w:t>&gt;=</w:t>
      </w:r>
      <w:r w:rsidRPr="002F78EA">
        <w:rPr>
          <w:rFonts w:ascii="Courier New" w:hAnsi="Courier New" w:cs="Courier New"/>
          <w:color w:val="000000"/>
          <w:sz w:val="20"/>
          <w:lang w:eastAsia="el-GR"/>
        </w:rPr>
        <w:t xml:space="preserve"> </w:t>
      </w:r>
      <w:r w:rsidRPr="002F78EA">
        <w:rPr>
          <w:rFonts w:ascii="Courier New" w:hAnsi="Courier New" w:cs="Courier New"/>
          <w:color w:val="FF8000"/>
          <w:sz w:val="20"/>
          <w:lang w:eastAsia="el-GR"/>
        </w:rPr>
        <w:t>0</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chargeId </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manager</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addNewCharge</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roomNumber</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w:t>
      </w:r>
      <w:r w:rsidRPr="002F78EA">
        <w:rPr>
          <w:rFonts w:ascii="Courier New" w:hAnsi="Courier New" w:cs="Courier New"/>
          <w:color w:val="808080"/>
          <w:sz w:val="20"/>
          <w:lang w:eastAsia="el-GR"/>
        </w:rPr>
        <w:t>"e3"</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w:t>
      </w:r>
      <w:r w:rsidRPr="002F78EA">
        <w:rPr>
          <w:rFonts w:ascii="Courier New" w:hAnsi="Courier New" w:cs="Courier New"/>
          <w:color w:val="FF8000"/>
          <w:sz w:val="20"/>
          <w:lang w:eastAsia="el-GR"/>
        </w:rPr>
        <w:t>34.0</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assertTrue</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chargeId </w:t>
      </w:r>
      <w:r w:rsidRPr="002F78EA">
        <w:rPr>
          <w:rFonts w:ascii="Courier New" w:hAnsi="Courier New" w:cs="Courier New"/>
          <w:b/>
          <w:bCs/>
          <w:color w:val="000080"/>
          <w:sz w:val="20"/>
          <w:lang w:eastAsia="el-GR"/>
        </w:rPr>
        <w:t>&gt;=</w:t>
      </w:r>
      <w:r w:rsidRPr="002F78EA">
        <w:rPr>
          <w:rFonts w:ascii="Courier New" w:hAnsi="Courier New" w:cs="Courier New"/>
          <w:color w:val="000000"/>
          <w:sz w:val="20"/>
          <w:lang w:eastAsia="el-GR"/>
        </w:rPr>
        <w:t xml:space="preserve"> </w:t>
      </w:r>
      <w:r w:rsidRPr="002F78EA">
        <w:rPr>
          <w:rFonts w:ascii="Courier New" w:hAnsi="Courier New" w:cs="Courier New"/>
          <w:color w:val="FF8000"/>
          <w:sz w:val="20"/>
          <w:lang w:eastAsia="el-GR"/>
        </w:rPr>
        <w:t>0</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8000"/>
          <w:sz w:val="20"/>
          <w:lang w:eastAsia="el-GR"/>
        </w:rPr>
      </w:pPr>
      <w:r w:rsidRPr="002F78EA">
        <w:rPr>
          <w:rFonts w:ascii="Courier New" w:hAnsi="Courier New" w:cs="Courier New"/>
          <w:color w:val="000000"/>
          <w:sz w:val="20"/>
          <w:lang w:eastAsia="el-GR"/>
        </w:rPr>
        <w:t xml:space="preserve">        </w:t>
      </w:r>
      <w:r w:rsidRPr="002F78EA">
        <w:rPr>
          <w:rFonts w:ascii="Courier New" w:hAnsi="Courier New" w:cs="Courier New"/>
          <w:color w:val="008000"/>
          <w:sz w:val="20"/>
          <w:lang w:eastAsia="el-GR"/>
        </w:rPr>
        <w:t>// 5 - get check-in details</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CheckInDetails details </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manager</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getCheckInDetails</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roomNumber</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assertNotNull</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details</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assertFalse</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details</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getAdditionalCharges</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isEmpty</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assertTrue</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details</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getAdditionalCharges</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size</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w:t>
      </w:r>
      <w:r w:rsidRPr="002F78EA">
        <w:rPr>
          <w:rFonts w:ascii="Courier New" w:hAnsi="Courier New" w:cs="Courier New"/>
          <w:color w:val="FF8000"/>
          <w:sz w:val="20"/>
          <w:lang w:eastAsia="el-GR"/>
        </w:rPr>
        <w:t>3</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8000"/>
          <w:sz w:val="20"/>
          <w:lang w:eastAsia="el-GR"/>
        </w:rPr>
      </w:pPr>
      <w:r w:rsidRPr="002F78EA">
        <w:rPr>
          <w:rFonts w:ascii="Courier New" w:hAnsi="Courier New" w:cs="Courier New"/>
          <w:color w:val="000000"/>
          <w:sz w:val="20"/>
          <w:lang w:eastAsia="el-GR"/>
        </w:rPr>
        <w:t xml:space="preserve">        </w:t>
      </w:r>
      <w:r w:rsidRPr="002F78EA">
        <w:rPr>
          <w:rFonts w:ascii="Courier New" w:hAnsi="Courier New" w:cs="Courier New"/>
          <w:color w:val="008000"/>
          <w:sz w:val="20"/>
          <w:lang w:eastAsia="el-GR"/>
        </w:rPr>
        <w:t>// 6 - complete check-out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assertTrue</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manager</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completeCheckOut</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details</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w:t>
      </w:r>
      <w:r w:rsidRPr="002F78EA">
        <w:rPr>
          <w:rFonts w:ascii="Courier New" w:hAnsi="Courier New" w:cs="Courier New"/>
          <w:color w:val="8000FF"/>
          <w:sz w:val="20"/>
          <w:lang w:eastAsia="el-GR"/>
        </w:rPr>
        <w:t>private</w:t>
      </w:r>
      <w:r w:rsidRPr="002F78EA">
        <w:rPr>
          <w:rFonts w:ascii="Courier New" w:hAnsi="Courier New" w:cs="Courier New"/>
          <w:color w:val="000000"/>
          <w:sz w:val="20"/>
          <w:lang w:eastAsia="el-GR"/>
        </w:rPr>
        <w:t xml:space="preserve"> Customer getDummyCustomer</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ContactDetails contectDetails </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w:t>
      </w:r>
      <w:r w:rsidRPr="002F78EA">
        <w:rPr>
          <w:rFonts w:ascii="Courier New" w:hAnsi="Courier New" w:cs="Courier New"/>
          <w:b/>
          <w:bCs/>
          <w:color w:val="0000FF"/>
          <w:sz w:val="20"/>
          <w:lang w:eastAsia="el-GR"/>
        </w:rPr>
        <w:t>new</w:t>
      </w:r>
      <w:r w:rsidRPr="002F78EA">
        <w:rPr>
          <w:rFonts w:ascii="Courier New" w:hAnsi="Courier New" w:cs="Courier New"/>
          <w:color w:val="000000"/>
          <w:sz w:val="20"/>
          <w:lang w:eastAsia="el-GR"/>
        </w:rPr>
        <w:t xml:space="preserve"> ContactDetails</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contectDetails</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setAddress</w:t>
      </w:r>
      <w:r w:rsidRPr="002F78EA">
        <w:rPr>
          <w:rFonts w:ascii="Courier New" w:hAnsi="Courier New" w:cs="Courier New"/>
          <w:b/>
          <w:bCs/>
          <w:color w:val="000080"/>
          <w:sz w:val="20"/>
          <w:lang w:eastAsia="el-GR"/>
        </w:rPr>
        <w:t>(</w:t>
      </w:r>
      <w:r w:rsidRPr="002F78EA">
        <w:rPr>
          <w:rFonts w:ascii="Courier New" w:hAnsi="Courier New" w:cs="Courier New"/>
          <w:color w:val="808080"/>
          <w:sz w:val="20"/>
          <w:lang w:eastAsia="el-GR"/>
        </w:rPr>
        <w:t>"TestAddress"</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contectDetails</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setCellNumber</w:t>
      </w:r>
      <w:r w:rsidRPr="002F78EA">
        <w:rPr>
          <w:rFonts w:ascii="Courier New" w:hAnsi="Courier New" w:cs="Courier New"/>
          <w:b/>
          <w:bCs/>
          <w:color w:val="000080"/>
          <w:sz w:val="20"/>
          <w:lang w:eastAsia="el-GR"/>
        </w:rPr>
        <w:t>(</w:t>
      </w:r>
      <w:r w:rsidRPr="002F78EA">
        <w:rPr>
          <w:rFonts w:ascii="Courier New" w:hAnsi="Courier New" w:cs="Courier New"/>
          <w:color w:val="808080"/>
          <w:sz w:val="20"/>
          <w:lang w:eastAsia="el-GR"/>
        </w:rPr>
        <w:t>"0000000000"</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contectDetails</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setEmail</w:t>
      </w:r>
      <w:r w:rsidRPr="002F78EA">
        <w:rPr>
          <w:rFonts w:ascii="Courier New" w:hAnsi="Courier New" w:cs="Courier New"/>
          <w:b/>
          <w:bCs/>
          <w:color w:val="000080"/>
          <w:sz w:val="20"/>
          <w:lang w:eastAsia="el-GR"/>
        </w:rPr>
        <w:t>(</w:t>
      </w:r>
      <w:r w:rsidRPr="002F78EA">
        <w:rPr>
          <w:rFonts w:ascii="Courier New" w:hAnsi="Courier New" w:cs="Courier New"/>
          <w:color w:val="808080"/>
          <w:sz w:val="20"/>
          <w:lang w:eastAsia="el-GR"/>
        </w:rPr>
        <w:t>"test@yahoo.gr"</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contectDetails</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setPhoneNumber</w:t>
      </w:r>
      <w:r w:rsidRPr="002F78EA">
        <w:rPr>
          <w:rFonts w:ascii="Courier New" w:hAnsi="Courier New" w:cs="Courier New"/>
          <w:b/>
          <w:bCs/>
          <w:color w:val="000080"/>
          <w:sz w:val="20"/>
          <w:lang w:eastAsia="el-GR"/>
        </w:rPr>
        <w:t>(</w:t>
      </w:r>
      <w:r w:rsidRPr="002F78EA">
        <w:rPr>
          <w:rFonts w:ascii="Courier New" w:hAnsi="Courier New" w:cs="Courier New"/>
          <w:color w:val="808080"/>
          <w:sz w:val="20"/>
          <w:lang w:eastAsia="el-GR"/>
        </w:rPr>
        <w:t>"111111111"</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Customer customer </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w:t>
      </w:r>
      <w:r w:rsidRPr="002F78EA">
        <w:rPr>
          <w:rFonts w:ascii="Courier New" w:hAnsi="Courier New" w:cs="Courier New"/>
          <w:b/>
          <w:bCs/>
          <w:color w:val="0000FF"/>
          <w:sz w:val="20"/>
          <w:lang w:eastAsia="el-GR"/>
        </w:rPr>
        <w:t>new</w:t>
      </w:r>
      <w:r w:rsidRPr="002F78EA">
        <w:rPr>
          <w:rFonts w:ascii="Courier New" w:hAnsi="Courier New" w:cs="Courier New"/>
          <w:color w:val="000000"/>
          <w:sz w:val="20"/>
          <w:lang w:eastAsia="el-GR"/>
        </w:rPr>
        <w:t xml:space="preserve"> Customer</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customer</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setFirstName</w:t>
      </w:r>
      <w:r w:rsidRPr="002F78EA">
        <w:rPr>
          <w:rFonts w:ascii="Courier New" w:hAnsi="Courier New" w:cs="Courier New"/>
          <w:b/>
          <w:bCs/>
          <w:color w:val="000080"/>
          <w:sz w:val="20"/>
          <w:lang w:eastAsia="el-GR"/>
        </w:rPr>
        <w:t>(</w:t>
      </w:r>
      <w:r w:rsidRPr="002F78EA">
        <w:rPr>
          <w:rFonts w:ascii="Courier New" w:hAnsi="Courier New" w:cs="Courier New"/>
          <w:color w:val="808080"/>
          <w:sz w:val="20"/>
          <w:lang w:eastAsia="el-GR"/>
        </w:rPr>
        <w:t>"TestName"</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customer</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setLastName</w:t>
      </w:r>
      <w:r w:rsidRPr="002F78EA">
        <w:rPr>
          <w:rFonts w:ascii="Courier New" w:hAnsi="Courier New" w:cs="Courier New"/>
          <w:b/>
          <w:bCs/>
          <w:color w:val="000080"/>
          <w:sz w:val="20"/>
          <w:lang w:eastAsia="el-GR"/>
        </w:rPr>
        <w:t>(</w:t>
      </w:r>
      <w:r w:rsidRPr="002F78EA">
        <w:rPr>
          <w:rFonts w:ascii="Courier New" w:hAnsi="Courier New" w:cs="Courier New"/>
          <w:color w:val="808080"/>
          <w:sz w:val="20"/>
          <w:lang w:eastAsia="el-GR"/>
        </w:rPr>
        <w:t>"TestLastName"</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customer</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setIdCardNumber</w:t>
      </w:r>
      <w:r w:rsidRPr="002F78EA">
        <w:rPr>
          <w:rFonts w:ascii="Courier New" w:hAnsi="Courier New" w:cs="Courier New"/>
          <w:b/>
          <w:bCs/>
          <w:color w:val="000080"/>
          <w:sz w:val="20"/>
          <w:lang w:eastAsia="el-GR"/>
        </w:rPr>
        <w:t>(</w:t>
      </w:r>
      <w:r w:rsidRPr="002F78EA">
        <w:rPr>
          <w:rFonts w:ascii="Courier New" w:hAnsi="Courier New" w:cs="Courier New"/>
          <w:color w:val="808080"/>
          <w:sz w:val="20"/>
          <w:lang w:eastAsia="el-GR"/>
        </w:rPr>
        <w:t>"3456633"</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customer</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setContactDetails</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contectDetails</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w:t>
      </w:r>
      <w:r w:rsidRPr="002F78EA">
        <w:rPr>
          <w:rFonts w:ascii="Courier New" w:hAnsi="Courier New" w:cs="Courier New"/>
          <w:b/>
          <w:bCs/>
          <w:color w:val="0000FF"/>
          <w:sz w:val="20"/>
          <w:lang w:eastAsia="el-GR"/>
        </w:rPr>
        <w:t>return</w:t>
      </w:r>
      <w:r w:rsidRPr="002F78EA">
        <w:rPr>
          <w:rFonts w:ascii="Courier New" w:hAnsi="Courier New" w:cs="Courier New"/>
          <w:color w:val="000000"/>
          <w:sz w:val="20"/>
          <w:lang w:eastAsia="el-GR"/>
        </w:rPr>
        <w:t xml:space="preserve"> customer</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w:t>
      </w:r>
      <w:r w:rsidRPr="002F78EA">
        <w:rPr>
          <w:rFonts w:ascii="Courier New" w:hAnsi="Courier New" w:cs="Courier New"/>
          <w:color w:val="8000FF"/>
          <w:sz w:val="20"/>
          <w:lang w:eastAsia="el-GR"/>
        </w:rPr>
        <w:t>private</w:t>
      </w:r>
      <w:r w:rsidRPr="002F78EA">
        <w:rPr>
          <w:rFonts w:ascii="Courier New" w:hAnsi="Courier New" w:cs="Courier New"/>
          <w:color w:val="000000"/>
          <w:sz w:val="20"/>
          <w:lang w:eastAsia="el-GR"/>
        </w:rPr>
        <w:t xml:space="preserve"> String getDateAsString</w:t>
      </w:r>
      <w:r w:rsidRPr="002F78EA">
        <w:rPr>
          <w:rFonts w:ascii="Courier New" w:hAnsi="Courier New" w:cs="Courier New"/>
          <w:b/>
          <w:bCs/>
          <w:color w:val="000080"/>
          <w:sz w:val="20"/>
          <w:lang w:eastAsia="el-GR"/>
        </w:rPr>
        <w:t>(</w:t>
      </w:r>
      <w:r w:rsidRPr="002F78EA">
        <w:rPr>
          <w:rFonts w:ascii="Courier New" w:hAnsi="Courier New" w:cs="Courier New"/>
          <w:color w:val="8000FF"/>
          <w:sz w:val="20"/>
          <w:lang w:eastAsia="el-GR"/>
        </w:rPr>
        <w:t>int</w:t>
      </w:r>
      <w:r w:rsidRPr="002F78EA">
        <w:rPr>
          <w:rFonts w:ascii="Courier New" w:hAnsi="Courier New" w:cs="Courier New"/>
          <w:color w:val="000000"/>
          <w:sz w:val="20"/>
          <w:lang w:eastAsia="el-GR"/>
        </w:rPr>
        <w:t xml:space="preserve"> month</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w:t>
      </w:r>
      <w:r w:rsidRPr="002F78EA">
        <w:rPr>
          <w:rFonts w:ascii="Courier New" w:hAnsi="Courier New" w:cs="Courier New"/>
          <w:color w:val="8000FF"/>
          <w:sz w:val="20"/>
          <w:lang w:eastAsia="el-GR"/>
        </w:rPr>
        <w:t>int</w:t>
      </w:r>
      <w:r w:rsidRPr="002F78EA">
        <w:rPr>
          <w:rFonts w:ascii="Courier New" w:hAnsi="Courier New" w:cs="Courier New"/>
          <w:color w:val="000000"/>
          <w:sz w:val="20"/>
          <w:lang w:eastAsia="el-GR"/>
        </w:rPr>
        <w:t xml:space="preserve"> day</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w:t>
      </w:r>
      <w:r w:rsidRPr="002F78EA">
        <w:rPr>
          <w:rFonts w:ascii="Courier New" w:hAnsi="Courier New" w:cs="Courier New"/>
          <w:b/>
          <w:bCs/>
          <w:color w:val="0000FF"/>
          <w:sz w:val="20"/>
          <w:lang w:eastAsia="el-GR"/>
        </w:rPr>
        <w:t>return</w:t>
      </w:r>
      <w:r w:rsidRPr="002F78EA">
        <w:rPr>
          <w:rFonts w:ascii="Courier New" w:hAnsi="Courier New" w:cs="Courier New"/>
          <w:color w:val="000000"/>
          <w:sz w:val="20"/>
          <w:lang w:eastAsia="el-GR"/>
        </w:rPr>
        <w:t xml:space="preserve"> </w:t>
      </w:r>
      <w:r w:rsidRPr="002F78EA">
        <w:rPr>
          <w:rFonts w:ascii="Courier New" w:hAnsi="Courier New" w:cs="Courier New"/>
          <w:color w:val="808080"/>
          <w:sz w:val="20"/>
          <w:lang w:eastAsia="el-GR"/>
        </w:rPr>
        <w:t>"2013-"</w:t>
      </w:r>
      <w:r w:rsidRPr="002F78EA">
        <w:rPr>
          <w:rFonts w:ascii="Courier New" w:hAnsi="Courier New" w:cs="Courier New"/>
          <w:color w:val="000000"/>
          <w:sz w:val="20"/>
          <w:lang w:eastAsia="el-GR"/>
        </w:rPr>
        <w:t xml:space="preserve"> </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month </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w:t>
      </w:r>
      <w:r w:rsidRPr="002F78EA">
        <w:rPr>
          <w:rFonts w:ascii="Courier New" w:hAnsi="Courier New" w:cs="Courier New"/>
          <w:color w:val="808080"/>
          <w:sz w:val="20"/>
          <w:lang w:eastAsia="el-GR"/>
        </w:rPr>
        <w:t>"-"</w:t>
      </w:r>
      <w:r w:rsidRPr="002F78EA">
        <w:rPr>
          <w:rFonts w:ascii="Courier New" w:hAnsi="Courier New" w:cs="Courier New"/>
          <w:color w:val="000000"/>
          <w:sz w:val="20"/>
          <w:lang w:eastAsia="el-GR"/>
        </w:rPr>
        <w:t xml:space="preserve"> </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day</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@Override</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w:t>
      </w:r>
      <w:r w:rsidRPr="002F78EA">
        <w:rPr>
          <w:rFonts w:ascii="Courier New" w:hAnsi="Courier New" w:cs="Courier New"/>
          <w:color w:val="8000FF"/>
          <w:sz w:val="20"/>
          <w:lang w:eastAsia="el-GR"/>
        </w:rPr>
        <w:t>protected</w:t>
      </w:r>
      <w:r w:rsidRPr="002F78EA">
        <w:rPr>
          <w:rFonts w:ascii="Courier New" w:hAnsi="Courier New" w:cs="Courier New"/>
          <w:color w:val="000000"/>
          <w:sz w:val="20"/>
          <w:lang w:eastAsia="el-GR"/>
        </w:rPr>
        <w:t xml:space="preserve"> </w:t>
      </w:r>
      <w:r w:rsidRPr="002F78EA">
        <w:rPr>
          <w:rFonts w:ascii="Courier New" w:hAnsi="Courier New" w:cs="Courier New"/>
          <w:color w:val="8000FF"/>
          <w:sz w:val="20"/>
          <w:lang w:eastAsia="el-GR"/>
        </w:rPr>
        <w:t>void</w:t>
      </w:r>
      <w:r w:rsidRPr="002F78EA">
        <w:rPr>
          <w:rFonts w:ascii="Courier New" w:hAnsi="Courier New" w:cs="Courier New"/>
          <w:color w:val="000000"/>
          <w:sz w:val="20"/>
          <w:lang w:eastAsia="el-GR"/>
        </w:rPr>
        <w:t xml:space="preserve"> tearDown</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w:t>
      </w:r>
      <w:r w:rsidRPr="002F78EA">
        <w:rPr>
          <w:rFonts w:ascii="Courier New" w:hAnsi="Courier New" w:cs="Courier New"/>
          <w:b/>
          <w:bCs/>
          <w:color w:val="0000FF"/>
          <w:sz w:val="20"/>
          <w:lang w:eastAsia="el-GR"/>
        </w:rPr>
        <w:t>throws</w:t>
      </w:r>
      <w:r w:rsidRPr="002F78EA">
        <w:rPr>
          <w:rFonts w:ascii="Courier New" w:hAnsi="Courier New" w:cs="Courier New"/>
          <w:color w:val="000000"/>
          <w:sz w:val="20"/>
          <w:lang w:eastAsia="el-GR"/>
        </w:rPr>
        <w:t xml:space="preserve"> Exception </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w:t>
      </w:r>
      <w:r w:rsidRPr="002F78EA">
        <w:rPr>
          <w:rFonts w:ascii="Courier New" w:hAnsi="Courier New" w:cs="Courier New"/>
          <w:b/>
          <w:bCs/>
          <w:color w:val="0000FF"/>
          <w:sz w:val="20"/>
          <w:lang w:eastAsia="el-GR"/>
        </w:rPr>
        <w:t>super</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tearDown</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manager</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close</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b/>
          <w:bCs/>
          <w:color w:val="000080"/>
          <w:sz w:val="20"/>
          <w:lang w:eastAsia="el-GR"/>
        </w:rPr>
        <w:t>}</w:t>
      </w:r>
    </w:p>
    <w:p w:rsidR="00305AAA" w:rsidRDefault="00305AAA" w:rsidP="00096531">
      <w:pPr>
        <w:rPr>
          <w:rFonts w:ascii="Arial" w:hAnsi="Arial" w:cs="Arial"/>
        </w:rPr>
      </w:pPr>
    </w:p>
    <w:p w:rsidR="002F78EA" w:rsidRPr="00E85A6B" w:rsidRDefault="002F78EA" w:rsidP="00096531">
      <w:pPr>
        <w:rPr>
          <w:rFonts w:ascii="Arial" w:hAnsi="Arial" w:cs="Arial"/>
        </w:rPr>
      </w:pPr>
    </w:p>
    <w:p w:rsidR="002F78EA" w:rsidRPr="00E85A6B" w:rsidRDefault="002F78EA" w:rsidP="00096531">
      <w:pPr>
        <w:rPr>
          <w:rFonts w:ascii="Arial" w:hAnsi="Arial" w:cs="Arial"/>
        </w:rPr>
      </w:pPr>
    </w:p>
    <w:p w:rsidR="002F78EA" w:rsidRPr="00E85A6B" w:rsidRDefault="002F78EA" w:rsidP="00096531">
      <w:pPr>
        <w:rPr>
          <w:rFonts w:ascii="Arial" w:hAnsi="Arial" w:cs="Arial"/>
        </w:rPr>
      </w:pPr>
    </w:p>
    <w:p w:rsidR="002F78EA" w:rsidRPr="00E85A6B" w:rsidRDefault="002F78EA" w:rsidP="00096531">
      <w:pPr>
        <w:rPr>
          <w:rFonts w:ascii="Arial" w:hAnsi="Arial" w:cs="Arial"/>
        </w:rPr>
      </w:pPr>
    </w:p>
    <w:p w:rsidR="002F78EA" w:rsidRPr="00E85A6B" w:rsidRDefault="002F78EA" w:rsidP="00096531">
      <w:pPr>
        <w:rPr>
          <w:rFonts w:ascii="Arial" w:hAnsi="Arial" w:cs="Arial"/>
        </w:rPr>
      </w:pPr>
    </w:p>
    <w:p w:rsidR="002F78EA" w:rsidRPr="00E85A6B" w:rsidRDefault="002F78EA" w:rsidP="00096531">
      <w:pPr>
        <w:rPr>
          <w:rFonts w:ascii="Arial" w:hAnsi="Arial" w:cs="Arial"/>
        </w:rPr>
      </w:pPr>
    </w:p>
    <w:p w:rsidR="002F78EA" w:rsidRPr="00E85A6B" w:rsidRDefault="002F78EA" w:rsidP="00096531">
      <w:pPr>
        <w:rPr>
          <w:rFonts w:ascii="Arial" w:hAnsi="Arial" w:cs="Arial"/>
        </w:rPr>
      </w:pPr>
    </w:p>
    <w:p w:rsidR="002F78EA" w:rsidRPr="00E85A6B" w:rsidRDefault="002F78EA" w:rsidP="00096531">
      <w:pPr>
        <w:rPr>
          <w:rFonts w:ascii="Arial" w:hAnsi="Arial" w:cs="Arial"/>
        </w:rPr>
      </w:pPr>
    </w:p>
    <w:p w:rsidR="002F78EA" w:rsidRPr="00E85A6B" w:rsidRDefault="002F78EA" w:rsidP="00096531">
      <w:pPr>
        <w:rPr>
          <w:rFonts w:ascii="Arial" w:hAnsi="Arial" w:cs="Arial"/>
        </w:rPr>
      </w:pPr>
    </w:p>
    <w:p w:rsidR="009C54EE" w:rsidRPr="0006331B" w:rsidRDefault="009C54EE" w:rsidP="002F78EA">
      <w:pPr>
        <w:rPr>
          <w:rFonts w:ascii="Arial" w:hAnsi="Arial" w:cs="Arial"/>
        </w:rPr>
      </w:pPr>
    </w:p>
    <w:p w:rsidR="002F78EA" w:rsidRPr="002F78EA" w:rsidRDefault="002F78EA" w:rsidP="002F78EA">
      <w:pPr>
        <w:rPr>
          <w:rFonts w:ascii="Arial" w:hAnsi="Arial" w:cs="Arial"/>
          <w:color w:val="FF0000"/>
          <w:sz w:val="36"/>
        </w:rPr>
      </w:pPr>
      <w:r w:rsidRPr="002F78EA">
        <w:rPr>
          <w:rFonts w:ascii="Arial" w:hAnsi="Arial" w:cs="Arial"/>
          <w:color w:val="FF0000"/>
          <w:sz w:val="36"/>
        </w:rPr>
        <w:lastRenderedPageBreak/>
        <w:t>UserManagerTest.java</w:t>
      </w:r>
    </w:p>
    <w:p w:rsidR="002F78EA" w:rsidRPr="00305AAA" w:rsidRDefault="002F78EA" w:rsidP="00096531">
      <w:pPr>
        <w:rPr>
          <w:rFonts w:ascii="Arial" w:hAnsi="Arial" w:cs="Arial"/>
        </w:rPr>
      </w:pP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8000FF"/>
          <w:sz w:val="20"/>
          <w:lang w:eastAsia="el-GR"/>
        </w:rPr>
        <w:t>package</w:t>
      </w:r>
      <w:r w:rsidRPr="002F78EA">
        <w:rPr>
          <w:rFonts w:ascii="Courier New" w:hAnsi="Courier New" w:cs="Courier New"/>
          <w:color w:val="000000"/>
          <w:sz w:val="20"/>
          <w:lang w:eastAsia="el-GR"/>
        </w:rPr>
        <w:t xml:space="preserve"> testcases</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b/>
          <w:bCs/>
          <w:color w:val="0000FF"/>
          <w:sz w:val="20"/>
          <w:lang w:eastAsia="el-GR"/>
        </w:rPr>
        <w:t>import</w:t>
      </w:r>
      <w:r w:rsidRPr="002F78EA">
        <w:rPr>
          <w:rFonts w:ascii="Courier New" w:hAnsi="Courier New" w:cs="Courier New"/>
          <w:color w:val="000000"/>
          <w:sz w:val="20"/>
          <w:lang w:eastAsia="el-GR"/>
        </w:rPr>
        <w:t xml:space="preserve"> onlinehotel</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users</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UserManager</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b/>
          <w:bCs/>
          <w:color w:val="0000FF"/>
          <w:sz w:val="20"/>
          <w:lang w:eastAsia="el-GR"/>
        </w:rPr>
        <w:t>import</w:t>
      </w:r>
      <w:r w:rsidRPr="002F78EA">
        <w:rPr>
          <w:rFonts w:ascii="Courier New" w:hAnsi="Courier New" w:cs="Courier New"/>
          <w:color w:val="000000"/>
          <w:sz w:val="20"/>
          <w:lang w:eastAsia="el-GR"/>
        </w:rPr>
        <w:t xml:space="preserve"> junit</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framework</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TestCase</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8000FF"/>
          <w:sz w:val="20"/>
          <w:lang w:eastAsia="el-GR"/>
        </w:rPr>
        <w:t>public</w:t>
      </w:r>
      <w:r w:rsidRPr="002F78EA">
        <w:rPr>
          <w:rFonts w:ascii="Courier New" w:hAnsi="Courier New" w:cs="Courier New"/>
          <w:color w:val="000000"/>
          <w:sz w:val="20"/>
          <w:lang w:eastAsia="el-GR"/>
        </w:rPr>
        <w:t xml:space="preserve"> </w:t>
      </w:r>
      <w:r w:rsidRPr="002F78EA">
        <w:rPr>
          <w:rFonts w:ascii="Courier New" w:hAnsi="Courier New" w:cs="Courier New"/>
          <w:color w:val="8000FF"/>
          <w:sz w:val="20"/>
          <w:lang w:eastAsia="el-GR"/>
        </w:rPr>
        <w:t>class</w:t>
      </w:r>
      <w:r w:rsidRPr="002F78EA">
        <w:rPr>
          <w:rFonts w:ascii="Courier New" w:hAnsi="Courier New" w:cs="Courier New"/>
          <w:color w:val="000000"/>
          <w:sz w:val="20"/>
          <w:lang w:eastAsia="el-GR"/>
        </w:rPr>
        <w:t xml:space="preserve"> UserManagerTest </w:t>
      </w:r>
      <w:r w:rsidRPr="002F78EA">
        <w:rPr>
          <w:rFonts w:ascii="Courier New" w:hAnsi="Courier New" w:cs="Courier New"/>
          <w:b/>
          <w:bCs/>
          <w:color w:val="0000FF"/>
          <w:sz w:val="20"/>
          <w:lang w:eastAsia="el-GR"/>
        </w:rPr>
        <w:t>extends</w:t>
      </w:r>
      <w:r w:rsidRPr="002F78EA">
        <w:rPr>
          <w:rFonts w:ascii="Courier New" w:hAnsi="Courier New" w:cs="Courier New"/>
          <w:color w:val="000000"/>
          <w:sz w:val="20"/>
          <w:lang w:eastAsia="el-GR"/>
        </w:rPr>
        <w:t xml:space="preserve"> TestCase </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w:t>
      </w:r>
      <w:r w:rsidRPr="002F78EA">
        <w:rPr>
          <w:rFonts w:ascii="Courier New" w:hAnsi="Courier New" w:cs="Courier New"/>
          <w:color w:val="8000FF"/>
          <w:sz w:val="20"/>
          <w:lang w:eastAsia="el-GR"/>
        </w:rPr>
        <w:t>private</w:t>
      </w:r>
      <w:r w:rsidRPr="002F78EA">
        <w:rPr>
          <w:rFonts w:ascii="Courier New" w:hAnsi="Courier New" w:cs="Courier New"/>
          <w:color w:val="000000"/>
          <w:sz w:val="20"/>
          <w:lang w:eastAsia="el-GR"/>
        </w:rPr>
        <w:t xml:space="preserve"> UserManager manager </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w:t>
      </w:r>
      <w:r w:rsidRPr="002F78EA">
        <w:rPr>
          <w:rFonts w:ascii="Courier New" w:hAnsi="Courier New" w:cs="Courier New"/>
          <w:b/>
          <w:bCs/>
          <w:color w:val="0000FF"/>
          <w:sz w:val="20"/>
          <w:lang w:eastAsia="el-GR"/>
        </w:rPr>
        <w:t>null</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@Override</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w:t>
      </w:r>
      <w:r w:rsidRPr="002F78EA">
        <w:rPr>
          <w:rFonts w:ascii="Courier New" w:hAnsi="Courier New" w:cs="Courier New"/>
          <w:color w:val="8000FF"/>
          <w:sz w:val="20"/>
          <w:lang w:eastAsia="el-GR"/>
        </w:rPr>
        <w:t>protected</w:t>
      </w:r>
      <w:r w:rsidRPr="002F78EA">
        <w:rPr>
          <w:rFonts w:ascii="Courier New" w:hAnsi="Courier New" w:cs="Courier New"/>
          <w:color w:val="000000"/>
          <w:sz w:val="20"/>
          <w:lang w:eastAsia="el-GR"/>
        </w:rPr>
        <w:t xml:space="preserve"> </w:t>
      </w:r>
      <w:r w:rsidRPr="002F78EA">
        <w:rPr>
          <w:rFonts w:ascii="Courier New" w:hAnsi="Courier New" w:cs="Courier New"/>
          <w:color w:val="8000FF"/>
          <w:sz w:val="20"/>
          <w:lang w:eastAsia="el-GR"/>
        </w:rPr>
        <w:t>void</w:t>
      </w:r>
      <w:r w:rsidRPr="002F78EA">
        <w:rPr>
          <w:rFonts w:ascii="Courier New" w:hAnsi="Courier New" w:cs="Courier New"/>
          <w:color w:val="000000"/>
          <w:sz w:val="20"/>
          <w:lang w:eastAsia="el-GR"/>
        </w:rPr>
        <w:t xml:space="preserve"> setUp</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w:t>
      </w:r>
      <w:r w:rsidRPr="002F78EA">
        <w:rPr>
          <w:rFonts w:ascii="Courier New" w:hAnsi="Courier New" w:cs="Courier New"/>
          <w:b/>
          <w:bCs/>
          <w:color w:val="0000FF"/>
          <w:sz w:val="20"/>
          <w:lang w:eastAsia="el-GR"/>
        </w:rPr>
        <w:t>throws</w:t>
      </w:r>
      <w:r w:rsidRPr="002F78EA">
        <w:rPr>
          <w:rFonts w:ascii="Courier New" w:hAnsi="Courier New" w:cs="Courier New"/>
          <w:color w:val="000000"/>
          <w:sz w:val="20"/>
          <w:lang w:eastAsia="el-GR"/>
        </w:rPr>
        <w:t xml:space="preserve"> Exception </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w:t>
      </w:r>
      <w:r w:rsidRPr="002F78EA">
        <w:rPr>
          <w:rFonts w:ascii="Courier New" w:hAnsi="Courier New" w:cs="Courier New"/>
          <w:b/>
          <w:bCs/>
          <w:color w:val="0000FF"/>
          <w:sz w:val="20"/>
          <w:lang w:eastAsia="el-GR"/>
        </w:rPr>
        <w:t>super</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setUp</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manager </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w:t>
      </w:r>
      <w:r w:rsidRPr="002F78EA">
        <w:rPr>
          <w:rFonts w:ascii="Courier New" w:hAnsi="Courier New" w:cs="Courier New"/>
          <w:b/>
          <w:bCs/>
          <w:color w:val="0000FF"/>
          <w:sz w:val="20"/>
          <w:lang w:eastAsia="el-GR"/>
        </w:rPr>
        <w:t>new</w:t>
      </w:r>
      <w:r w:rsidRPr="002F78EA">
        <w:rPr>
          <w:rFonts w:ascii="Courier New" w:hAnsi="Courier New" w:cs="Courier New"/>
          <w:color w:val="000000"/>
          <w:sz w:val="20"/>
          <w:lang w:eastAsia="el-GR"/>
        </w:rPr>
        <w:t xml:space="preserve"> UserManager</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w:t>
      </w:r>
      <w:r w:rsidRPr="002F78EA">
        <w:rPr>
          <w:rFonts w:ascii="Courier New" w:hAnsi="Courier New" w:cs="Courier New"/>
          <w:color w:val="8000FF"/>
          <w:sz w:val="20"/>
          <w:lang w:eastAsia="el-GR"/>
        </w:rPr>
        <w:t>public</w:t>
      </w:r>
      <w:r w:rsidRPr="002F78EA">
        <w:rPr>
          <w:rFonts w:ascii="Courier New" w:hAnsi="Courier New" w:cs="Courier New"/>
          <w:color w:val="000000"/>
          <w:sz w:val="20"/>
          <w:lang w:eastAsia="el-GR"/>
        </w:rPr>
        <w:t xml:space="preserve"> </w:t>
      </w:r>
      <w:r w:rsidRPr="002F78EA">
        <w:rPr>
          <w:rFonts w:ascii="Courier New" w:hAnsi="Courier New" w:cs="Courier New"/>
          <w:color w:val="8000FF"/>
          <w:sz w:val="20"/>
          <w:lang w:eastAsia="el-GR"/>
        </w:rPr>
        <w:t>void</w:t>
      </w:r>
      <w:r w:rsidRPr="002F78EA">
        <w:rPr>
          <w:rFonts w:ascii="Courier New" w:hAnsi="Courier New" w:cs="Courier New"/>
          <w:color w:val="000000"/>
          <w:sz w:val="20"/>
          <w:lang w:eastAsia="el-GR"/>
        </w:rPr>
        <w:t xml:space="preserve"> testEmployees</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assertTrue</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manager</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isValidEmployee</w:t>
      </w:r>
      <w:r w:rsidRPr="002F78EA">
        <w:rPr>
          <w:rFonts w:ascii="Courier New" w:hAnsi="Courier New" w:cs="Courier New"/>
          <w:b/>
          <w:bCs/>
          <w:color w:val="000080"/>
          <w:sz w:val="20"/>
          <w:lang w:eastAsia="el-GR"/>
        </w:rPr>
        <w:t>(</w:t>
      </w:r>
      <w:r w:rsidRPr="002F78EA">
        <w:rPr>
          <w:rFonts w:ascii="Courier New" w:hAnsi="Courier New" w:cs="Courier New"/>
          <w:color w:val="808080"/>
          <w:sz w:val="20"/>
          <w:lang w:eastAsia="el-GR"/>
        </w:rPr>
        <w:t>"empl1"</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w:t>
      </w:r>
      <w:r w:rsidRPr="002F78EA">
        <w:rPr>
          <w:rFonts w:ascii="Courier New" w:hAnsi="Courier New" w:cs="Courier New"/>
          <w:color w:val="808080"/>
          <w:sz w:val="20"/>
          <w:lang w:eastAsia="el-GR"/>
        </w:rPr>
        <w:t>"empl1pass"</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assertTrue</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manager</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isValidEmployee</w:t>
      </w:r>
      <w:r w:rsidRPr="002F78EA">
        <w:rPr>
          <w:rFonts w:ascii="Courier New" w:hAnsi="Courier New" w:cs="Courier New"/>
          <w:b/>
          <w:bCs/>
          <w:color w:val="000080"/>
          <w:sz w:val="20"/>
          <w:lang w:eastAsia="el-GR"/>
        </w:rPr>
        <w:t>(</w:t>
      </w:r>
      <w:r w:rsidRPr="002F78EA">
        <w:rPr>
          <w:rFonts w:ascii="Courier New" w:hAnsi="Courier New" w:cs="Courier New"/>
          <w:color w:val="808080"/>
          <w:sz w:val="20"/>
          <w:lang w:eastAsia="el-GR"/>
        </w:rPr>
        <w:t>"empl2"</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w:t>
      </w:r>
      <w:r w:rsidRPr="002F78EA">
        <w:rPr>
          <w:rFonts w:ascii="Courier New" w:hAnsi="Courier New" w:cs="Courier New"/>
          <w:color w:val="808080"/>
          <w:sz w:val="20"/>
          <w:lang w:eastAsia="el-GR"/>
        </w:rPr>
        <w:t>"empl2pass"</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assertFalse</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manager</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isValidEmployee</w:t>
      </w:r>
      <w:r w:rsidRPr="002F78EA">
        <w:rPr>
          <w:rFonts w:ascii="Courier New" w:hAnsi="Courier New" w:cs="Courier New"/>
          <w:b/>
          <w:bCs/>
          <w:color w:val="000080"/>
          <w:sz w:val="20"/>
          <w:lang w:eastAsia="el-GR"/>
        </w:rPr>
        <w:t>(</w:t>
      </w:r>
      <w:r w:rsidRPr="002F78EA">
        <w:rPr>
          <w:rFonts w:ascii="Courier New" w:hAnsi="Courier New" w:cs="Courier New"/>
          <w:color w:val="808080"/>
          <w:sz w:val="20"/>
          <w:lang w:eastAsia="el-GR"/>
        </w:rPr>
        <w:t>"empl1"</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w:t>
      </w:r>
      <w:r w:rsidRPr="002F78EA">
        <w:rPr>
          <w:rFonts w:ascii="Courier New" w:hAnsi="Courier New" w:cs="Courier New"/>
          <w:color w:val="808080"/>
          <w:sz w:val="20"/>
          <w:lang w:eastAsia="el-GR"/>
        </w:rPr>
        <w:t>"empl2pass"</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w:t>
      </w:r>
      <w:r w:rsidRPr="002F78EA">
        <w:rPr>
          <w:rFonts w:ascii="Courier New" w:hAnsi="Courier New" w:cs="Courier New"/>
          <w:color w:val="8000FF"/>
          <w:sz w:val="20"/>
          <w:lang w:eastAsia="el-GR"/>
        </w:rPr>
        <w:t>public</w:t>
      </w:r>
      <w:r w:rsidRPr="002F78EA">
        <w:rPr>
          <w:rFonts w:ascii="Courier New" w:hAnsi="Courier New" w:cs="Courier New"/>
          <w:color w:val="000000"/>
          <w:sz w:val="20"/>
          <w:lang w:eastAsia="el-GR"/>
        </w:rPr>
        <w:t xml:space="preserve"> </w:t>
      </w:r>
      <w:r w:rsidRPr="002F78EA">
        <w:rPr>
          <w:rFonts w:ascii="Courier New" w:hAnsi="Courier New" w:cs="Courier New"/>
          <w:color w:val="8000FF"/>
          <w:sz w:val="20"/>
          <w:lang w:eastAsia="el-GR"/>
        </w:rPr>
        <w:t>void</w:t>
      </w:r>
      <w:r w:rsidRPr="002F78EA">
        <w:rPr>
          <w:rFonts w:ascii="Courier New" w:hAnsi="Courier New" w:cs="Courier New"/>
          <w:color w:val="000000"/>
          <w:sz w:val="20"/>
          <w:lang w:eastAsia="el-GR"/>
        </w:rPr>
        <w:t xml:space="preserve"> testAdmins</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assertTrue</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manager</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isValidAdmin</w:t>
      </w:r>
      <w:r w:rsidRPr="002F78EA">
        <w:rPr>
          <w:rFonts w:ascii="Courier New" w:hAnsi="Courier New" w:cs="Courier New"/>
          <w:b/>
          <w:bCs/>
          <w:color w:val="000080"/>
          <w:sz w:val="20"/>
          <w:lang w:eastAsia="el-GR"/>
        </w:rPr>
        <w:t>(</w:t>
      </w:r>
      <w:r w:rsidRPr="002F78EA">
        <w:rPr>
          <w:rFonts w:ascii="Courier New" w:hAnsi="Courier New" w:cs="Courier New"/>
          <w:color w:val="808080"/>
          <w:sz w:val="20"/>
          <w:lang w:eastAsia="el-GR"/>
        </w:rPr>
        <w:t>"admin1"</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w:t>
      </w:r>
      <w:r w:rsidRPr="002F78EA">
        <w:rPr>
          <w:rFonts w:ascii="Courier New" w:hAnsi="Courier New" w:cs="Courier New"/>
          <w:color w:val="808080"/>
          <w:sz w:val="20"/>
          <w:lang w:eastAsia="el-GR"/>
        </w:rPr>
        <w:t>"admin1pass"</w:t>
      </w:r>
      <w:r w:rsidRPr="002F78EA">
        <w:rPr>
          <w:rFonts w:ascii="Courier New" w:hAnsi="Courier New" w:cs="Courier New"/>
          <w:b/>
          <w:bCs/>
          <w:color w:val="000080"/>
          <w:sz w:val="20"/>
          <w:lang w:eastAsia="el-GR"/>
        </w:rPr>
        <w:t>));</w:t>
      </w:r>
    </w:p>
    <w:p w:rsidR="002F78EA" w:rsidRPr="002F78EA"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assertFalse</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manager</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isValidAdmin</w:t>
      </w:r>
      <w:r w:rsidRPr="002F78EA">
        <w:rPr>
          <w:rFonts w:ascii="Courier New" w:hAnsi="Courier New" w:cs="Courier New"/>
          <w:b/>
          <w:bCs/>
          <w:color w:val="000080"/>
          <w:sz w:val="20"/>
          <w:lang w:eastAsia="el-GR"/>
        </w:rPr>
        <w:t>(</w:t>
      </w:r>
      <w:r w:rsidRPr="002F78EA">
        <w:rPr>
          <w:rFonts w:ascii="Courier New" w:hAnsi="Courier New" w:cs="Courier New"/>
          <w:color w:val="808080"/>
          <w:sz w:val="20"/>
          <w:lang w:eastAsia="el-GR"/>
        </w:rPr>
        <w:t>"admin1"</w:t>
      </w:r>
      <w:r w:rsidRPr="002F78EA">
        <w:rPr>
          <w:rFonts w:ascii="Courier New" w:hAnsi="Courier New" w:cs="Courier New"/>
          <w:b/>
          <w:bCs/>
          <w:color w:val="000080"/>
          <w:sz w:val="20"/>
          <w:lang w:eastAsia="el-GR"/>
        </w:rPr>
        <w:t>,</w:t>
      </w:r>
      <w:r w:rsidRPr="002F78EA">
        <w:rPr>
          <w:rFonts w:ascii="Courier New" w:hAnsi="Courier New" w:cs="Courier New"/>
          <w:color w:val="000000"/>
          <w:sz w:val="20"/>
          <w:lang w:eastAsia="el-GR"/>
        </w:rPr>
        <w:t xml:space="preserve"> </w:t>
      </w:r>
      <w:r w:rsidRPr="002F78EA">
        <w:rPr>
          <w:rFonts w:ascii="Courier New" w:hAnsi="Courier New" w:cs="Courier New"/>
          <w:color w:val="808080"/>
          <w:sz w:val="20"/>
          <w:lang w:eastAsia="el-GR"/>
        </w:rPr>
        <w:t>"admin2pass"</w:t>
      </w:r>
      <w:r w:rsidRPr="002F78EA">
        <w:rPr>
          <w:rFonts w:ascii="Courier New" w:hAnsi="Courier New" w:cs="Courier New"/>
          <w:b/>
          <w:bCs/>
          <w:color w:val="000080"/>
          <w:sz w:val="20"/>
          <w:lang w:eastAsia="el-GR"/>
        </w:rPr>
        <w:t>));</w:t>
      </w:r>
    </w:p>
    <w:p w:rsidR="002F78EA" w:rsidRPr="00733C91" w:rsidRDefault="002F78EA" w:rsidP="002F78EA">
      <w:pPr>
        <w:shd w:val="clear" w:color="auto" w:fill="FFFFFF"/>
        <w:rPr>
          <w:rFonts w:ascii="Courier New" w:hAnsi="Courier New" w:cs="Courier New"/>
          <w:color w:val="000000"/>
          <w:sz w:val="20"/>
          <w:lang w:eastAsia="el-GR"/>
        </w:rPr>
      </w:pPr>
      <w:r w:rsidRPr="002F78EA">
        <w:rPr>
          <w:rFonts w:ascii="Courier New" w:hAnsi="Courier New" w:cs="Courier New"/>
          <w:color w:val="000000"/>
          <w:sz w:val="20"/>
          <w:lang w:eastAsia="el-GR"/>
        </w:rPr>
        <w:t xml:space="preserve">    </w:t>
      </w:r>
      <w:r w:rsidRPr="00733C91">
        <w:rPr>
          <w:rFonts w:ascii="Courier New" w:hAnsi="Courier New" w:cs="Courier New"/>
          <w:b/>
          <w:bCs/>
          <w:color w:val="000080"/>
          <w:sz w:val="20"/>
          <w:lang w:eastAsia="el-GR"/>
        </w:rPr>
        <w:t>}</w:t>
      </w:r>
    </w:p>
    <w:p w:rsidR="002F78EA" w:rsidRPr="00733C91" w:rsidRDefault="002F78EA" w:rsidP="002F78EA">
      <w:pPr>
        <w:shd w:val="clear" w:color="auto" w:fill="FFFFFF"/>
        <w:rPr>
          <w:rFonts w:ascii="Courier New" w:hAnsi="Courier New" w:cs="Courier New"/>
          <w:color w:val="000000"/>
          <w:sz w:val="20"/>
          <w:lang w:eastAsia="el-GR"/>
        </w:rPr>
      </w:pPr>
      <w:r w:rsidRPr="00733C91">
        <w:rPr>
          <w:rFonts w:ascii="Courier New" w:hAnsi="Courier New" w:cs="Courier New"/>
          <w:b/>
          <w:bCs/>
          <w:color w:val="000080"/>
          <w:sz w:val="20"/>
          <w:lang w:eastAsia="el-GR"/>
        </w:rPr>
        <w:t>}</w:t>
      </w:r>
    </w:p>
    <w:p w:rsidR="00096531" w:rsidRPr="00733C91" w:rsidRDefault="00096531" w:rsidP="00096531">
      <w:pPr>
        <w:rPr>
          <w:rFonts w:ascii="Arial" w:hAnsi="Arial" w:cs="Arial"/>
        </w:rPr>
      </w:pPr>
    </w:p>
    <w:p w:rsidR="00096531" w:rsidRPr="00733C91" w:rsidRDefault="00096531" w:rsidP="00096531">
      <w:pPr>
        <w:rPr>
          <w:rFonts w:ascii="Arial" w:hAnsi="Arial" w:cs="Arial"/>
        </w:rPr>
      </w:pPr>
    </w:p>
    <w:p w:rsidR="002F78EA" w:rsidRPr="00733C91" w:rsidRDefault="002F78EA" w:rsidP="00096531">
      <w:pPr>
        <w:rPr>
          <w:rFonts w:ascii="Arial" w:hAnsi="Arial" w:cs="Arial"/>
        </w:rPr>
      </w:pPr>
    </w:p>
    <w:p w:rsidR="002F78EA" w:rsidRPr="00733C91" w:rsidRDefault="002F78EA" w:rsidP="00096531">
      <w:pPr>
        <w:rPr>
          <w:rFonts w:ascii="Arial" w:hAnsi="Arial" w:cs="Arial"/>
        </w:rPr>
      </w:pPr>
    </w:p>
    <w:p w:rsidR="002F78EA" w:rsidRPr="00733C91" w:rsidRDefault="002F78EA" w:rsidP="00096531">
      <w:pPr>
        <w:rPr>
          <w:rFonts w:ascii="Arial" w:hAnsi="Arial" w:cs="Arial"/>
        </w:rPr>
      </w:pPr>
    </w:p>
    <w:p w:rsidR="002F78EA" w:rsidRPr="00733C91" w:rsidRDefault="002F78EA" w:rsidP="00096531">
      <w:pPr>
        <w:rPr>
          <w:rFonts w:ascii="Arial" w:hAnsi="Arial" w:cs="Arial"/>
        </w:rPr>
      </w:pPr>
    </w:p>
    <w:p w:rsidR="002F78EA" w:rsidRPr="00733C91" w:rsidRDefault="002F78EA" w:rsidP="00096531">
      <w:pPr>
        <w:rPr>
          <w:rFonts w:ascii="Arial" w:hAnsi="Arial" w:cs="Arial"/>
        </w:rPr>
      </w:pPr>
    </w:p>
    <w:p w:rsidR="002F78EA" w:rsidRPr="00733C91" w:rsidRDefault="002F78EA" w:rsidP="00096531">
      <w:pPr>
        <w:rPr>
          <w:rFonts w:ascii="Arial" w:hAnsi="Arial" w:cs="Arial"/>
        </w:rPr>
      </w:pPr>
    </w:p>
    <w:p w:rsidR="002F78EA" w:rsidRPr="00733C91" w:rsidRDefault="002F78EA" w:rsidP="00096531">
      <w:pPr>
        <w:rPr>
          <w:rFonts w:ascii="Arial" w:hAnsi="Arial" w:cs="Arial"/>
        </w:rPr>
      </w:pPr>
    </w:p>
    <w:p w:rsidR="002F78EA" w:rsidRPr="00733C91" w:rsidRDefault="002F78EA" w:rsidP="00096531">
      <w:pPr>
        <w:rPr>
          <w:rFonts w:ascii="Arial" w:hAnsi="Arial" w:cs="Arial"/>
        </w:rPr>
      </w:pPr>
    </w:p>
    <w:p w:rsidR="002F78EA" w:rsidRPr="00733C91" w:rsidRDefault="002F78EA" w:rsidP="00096531">
      <w:pPr>
        <w:rPr>
          <w:rFonts w:ascii="Arial" w:hAnsi="Arial" w:cs="Arial"/>
        </w:rPr>
      </w:pPr>
    </w:p>
    <w:p w:rsidR="002F78EA" w:rsidRPr="00733C91" w:rsidRDefault="002F78EA" w:rsidP="00096531">
      <w:pPr>
        <w:rPr>
          <w:rFonts w:ascii="Arial" w:hAnsi="Arial" w:cs="Arial"/>
        </w:rPr>
      </w:pPr>
    </w:p>
    <w:p w:rsidR="002F78EA" w:rsidRPr="00733C91" w:rsidRDefault="002F78EA" w:rsidP="00096531">
      <w:pPr>
        <w:rPr>
          <w:rFonts w:ascii="Arial" w:hAnsi="Arial" w:cs="Arial"/>
        </w:rPr>
      </w:pPr>
    </w:p>
    <w:p w:rsidR="002F78EA" w:rsidRPr="00733C91" w:rsidRDefault="002F78EA" w:rsidP="00096531">
      <w:pPr>
        <w:rPr>
          <w:rFonts w:ascii="Arial" w:hAnsi="Arial" w:cs="Arial"/>
        </w:rPr>
      </w:pPr>
    </w:p>
    <w:p w:rsidR="002F78EA" w:rsidRPr="00733C91" w:rsidRDefault="002F78EA" w:rsidP="00096531">
      <w:pPr>
        <w:rPr>
          <w:rFonts w:ascii="Arial" w:hAnsi="Arial" w:cs="Arial"/>
        </w:rPr>
      </w:pPr>
    </w:p>
    <w:p w:rsidR="002F78EA" w:rsidRPr="00733C91" w:rsidRDefault="002F78EA" w:rsidP="00096531">
      <w:pPr>
        <w:rPr>
          <w:rFonts w:ascii="Arial" w:hAnsi="Arial" w:cs="Arial"/>
        </w:rPr>
      </w:pPr>
    </w:p>
    <w:p w:rsidR="002F78EA" w:rsidRPr="00733C91" w:rsidRDefault="002F78EA" w:rsidP="00096531">
      <w:pPr>
        <w:rPr>
          <w:rFonts w:ascii="Arial" w:hAnsi="Arial" w:cs="Arial"/>
        </w:rPr>
      </w:pPr>
    </w:p>
    <w:p w:rsidR="002F78EA" w:rsidRPr="00733C91" w:rsidRDefault="002F78EA" w:rsidP="00096531">
      <w:pPr>
        <w:rPr>
          <w:rFonts w:ascii="Arial" w:hAnsi="Arial" w:cs="Arial"/>
        </w:rPr>
      </w:pPr>
    </w:p>
    <w:p w:rsidR="002F78EA" w:rsidRPr="00733C91" w:rsidRDefault="002F78EA" w:rsidP="00096531">
      <w:pPr>
        <w:rPr>
          <w:rFonts w:ascii="Arial" w:hAnsi="Arial" w:cs="Arial"/>
        </w:rPr>
      </w:pPr>
    </w:p>
    <w:p w:rsidR="002F78EA" w:rsidRPr="00733C91" w:rsidRDefault="002F78EA" w:rsidP="00096531">
      <w:pPr>
        <w:rPr>
          <w:rFonts w:ascii="Arial" w:hAnsi="Arial" w:cs="Arial"/>
        </w:rPr>
      </w:pPr>
    </w:p>
    <w:p w:rsidR="002F78EA" w:rsidRPr="00733C91" w:rsidRDefault="002F78EA" w:rsidP="00096531">
      <w:pPr>
        <w:rPr>
          <w:rFonts w:ascii="Arial" w:hAnsi="Arial" w:cs="Arial"/>
        </w:rPr>
      </w:pPr>
    </w:p>
    <w:p w:rsidR="002F78EA" w:rsidRPr="00733C91" w:rsidRDefault="002F78EA" w:rsidP="00096531">
      <w:pPr>
        <w:rPr>
          <w:rFonts w:ascii="Arial" w:hAnsi="Arial" w:cs="Arial"/>
        </w:rPr>
      </w:pPr>
    </w:p>
    <w:p w:rsidR="002F78EA" w:rsidRPr="00733C91" w:rsidRDefault="002F78EA" w:rsidP="00096531">
      <w:pPr>
        <w:rPr>
          <w:rFonts w:ascii="Arial" w:hAnsi="Arial" w:cs="Arial"/>
        </w:rPr>
      </w:pPr>
    </w:p>
    <w:p w:rsidR="002F78EA" w:rsidRPr="00733C91" w:rsidRDefault="002F78EA" w:rsidP="00096531">
      <w:pPr>
        <w:rPr>
          <w:rFonts w:ascii="Arial" w:hAnsi="Arial" w:cs="Arial"/>
        </w:rPr>
      </w:pPr>
    </w:p>
    <w:p w:rsidR="00096531" w:rsidRPr="00733C91" w:rsidRDefault="00096531" w:rsidP="00096531">
      <w:pPr>
        <w:rPr>
          <w:rFonts w:ascii="Arial" w:hAnsi="Arial" w:cs="Arial"/>
        </w:rPr>
      </w:pPr>
    </w:p>
    <w:p w:rsidR="00096531" w:rsidRPr="00733C91" w:rsidRDefault="00096531" w:rsidP="00096531">
      <w:pPr>
        <w:rPr>
          <w:rFonts w:ascii="Arial" w:hAnsi="Arial" w:cs="Arial"/>
        </w:rPr>
      </w:pPr>
    </w:p>
    <w:p w:rsidR="00FC1972" w:rsidRPr="00733C91" w:rsidRDefault="00FC1972" w:rsidP="00FC1972">
      <w:pPr>
        <w:rPr>
          <w:rFonts w:ascii="Arial" w:hAnsi="Arial" w:cs="Arial"/>
        </w:rPr>
      </w:pPr>
    </w:p>
    <w:p w:rsidR="00FC1972" w:rsidRPr="00733C91" w:rsidRDefault="00FC1972" w:rsidP="00FC1972">
      <w:pPr>
        <w:rPr>
          <w:rFonts w:ascii="Arial" w:hAnsi="Arial" w:cs="Arial"/>
        </w:rPr>
      </w:pPr>
    </w:p>
    <w:p w:rsidR="008C192C" w:rsidRPr="00733C91" w:rsidRDefault="008C192C" w:rsidP="008C192C">
      <w:pPr>
        <w:rPr>
          <w:rFonts w:ascii="Arial" w:hAnsi="Arial" w:cs="Arial"/>
        </w:rPr>
      </w:pPr>
    </w:p>
    <w:p w:rsidR="00713683" w:rsidRDefault="00713683" w:rsidP="00713683">
      <w:pPr>
        <w:pStyle w:val="1"/>
        <w:rPr>
          <w:rFonts w:ascii="Arial" w:hAnsi="Arial" w:cs="Arial"/>
        </w:rPr>
      </w:pPr>
      <w:bookmarkStart w:id="129" w:name="_Toc348263924"/>
      <w:bookmarkStart w:id="130" w:name="_Toc348268641"/>
      <w:r w:rsidRPr="003F024C">
        <w:rPr>
          <w:rFonts w:ascii="Arial" w:hAnsi="Arial" w:cs="Arial"/>
        </w:rPr>
        <w:t>12</w:t>
      </w:r>
      <w:r w:rsidRPr="003F024C">
        <w:rPr>
          <w:rFonts w:ascii="Arial" w:hAnsi="Arial" w:cs="Arial"/>
        </w:rPr>
        <w:tab/>
      </w:r>
      <w:r w:rsidRPr="003F024C">
        <w:rPr>
          <w:rFonts w:ascii="Arial" w:hAnsi="Arial" w:cs="Arial"/>
          <w:lang w:val="el-GR"/>
        </w:rPr>
        <w:t>Πηγαίος</w:t>
      </w:r>
      <w:r w:rsidRPr="003F024C">
        <w:rPr>
          <w:rFonts w:ascii="Arial" w:hAnsi="Arial" w:cs="Arial"/>
        </w:rPr>
        <w:t xml:space="preserve"> </w:t>
      </w:r>
      <w:r w:rsidRPr="003F024C">
        <w:rPr>
          <w:rFonts w:ascii="Arial" w:hAnsi="Arial" w:cs="Arial"/>
          <w:lang w:val="el-GR"/>
        </w:rPr>
        <w:t>κώδικας</w:t>
      </w:r>
      <w:r w:rsidRPr="003F024C">
        <w:rPr>
          <w:rFonts w:ascii="Arial" w:hAnsi="Arial" w:cs="Arial"/>
        </w:rPr>
        <w:t xml:space="preserve"> – Screenshots – GUI</w:t>
      </w:r>
      <w:bookmarkEnd w:id="129"/>
      <w:bookmarkEnd w:id="130"/>
    </w:p>
    <w:p w:rsidR="00537B82" w:rsidRDefault="00537B82" w:rsidP="00537B82"/>
    <w:p w:rsidR="00537B82" w:rsidRPr="00363E03" w:rsidRDefault="00A65A40" w:rsidP="00F42437">
      <w:pPr>
        <w:pStyle w:val="2"/>
        <w:rPr>
          <w:lang w:val="en-US"/>
        </w:rPr>
      </w:pPr>
      <w:bookmarkStart w:id="131" w:name="_Toc348263925"/>
      <w:bookmarkStart w:id="132" w:name="_Toc348268642"/>
      <w:r w:rsidRPr="00363E03">
        <w:rPr>
          <w:lang w:val="en-US"/>
        </w:rPr>
        <w:t xml:space="preserve">12.1 </w:t>
      </w:r>
      <w:r w:rsidR="00E85A6B" w:rsidRPr="00363E03">
        <w:rPr>
          <w:lang w:val="en-US"/>
        </w:rPr>
        <w:t>GUI CODE</w:t>
      </w:r>
      <w:bookmarkEnd w:id="131"/>
      <w:bookmarkEnd w:id="132"/>
    </w:p>
    <w:p w:rsidR="00780843" w:rsidRPr="00E85A6B" w:rsidRDefault="00E85A6B" w:rsidP="00780843">
      <w:pPr>
        <w:rPr>
          <w:rFonts w:ascii="Arial" w:hAnsi="Arial" w:cs="Arial"/>
          <w:color w:val="FF0000"/>
        </w:rPr>
      </w:pPr>
      <w:r>
        <w:rPr>
          <w:rFonts w:ascii="Arial" w:hAnsi="Arial" w:cs="Arial"/>
          <w:color w:val="FF0000"/>
        </w:rPr>
        <w:t xml:space="preserve">GUI </w:t>
      </w:r>
      <w:r w:rsidRPr="00E85A6B">
        <w:rPr>
          <w:rFonts w:ascii="Arial" w:hAnsi="Arial" w:cs="Arial"/>
          <w:color w:val="FF0000"/>
        </w:rPr>
        <w:t>CheckinCheckOutPanel.Java</w:t>
      </w:r>
    </w:p>
    <w:p w:rsidR="00E85A6B" w:rsidRDefault="00E85A6B" w:rsidP="00780843">
      <w:pPr>
        <w:rPr>
          <w:rFonts w:ascii="Arial" w:hAnsi="Arial" w:cs="Arial"/>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Pr>
          <w:rFonts w:ascii="Arial" w:hAnsi="Arial" w:cs="Arial"/>
        </w:rPr>
        <w:tab/>
      </w:r>
      <w:r w:rsidRPr="00E85A6B">
        <w:rPr>
          <w:rFonts w:ascii="Courier New" w:hAnsi="Courier New" w:cs="Courier New"/>
          <w:color w:val="8000FF"/>
          <w:sz w:val="20"/>
          <w:highlight w:val="white"/>
          <w:lang w:eastAsia="el-GR"/>
        </w:rPr>
        <w:t>package</w:t>
      </w:r>
      <w:r w:rsidRPr="00E85A6B">
        <w:rPr>
          <w:rFonts w:ascii="Courier New" w:hAnsi="Courier New" w:cs="Courier New"/>
          <w:color w:val="000000"/>
          <w:sz w:val="20"/>
          <w:highlight w:val="white"/>
          <w:lang w:eastAsia="el-GR"/>
        </w:rPr>
        <w:t xml:space="preserve"> onlinehotel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gui</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awt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Component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awt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Dimension</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awt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event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ActionEvent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awt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event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ActionListener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util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List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BorderFactory</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BoxLayout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JButton</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JComponent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JLabel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JOptionPane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JPanel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JSeparator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JTextField</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onlinehotel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model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Charge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onlinehotel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model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CheckInDetails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onlinehotel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model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db</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SQLManager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class</w:t>
      </w:r>
      <w:r w:rsidRPr="00E85A6B">
        <w:rPr>
          <w:rFonts w:ascii="Courier New" w:hAnsi="Courier New" w:cs="Courier New"/>
          <w:color w:val="000000"/>
          <w:sz w:val="20"/>
          <w:highlight w:val="white"/>
          <w:lang w:eastAsia="el-GR"/>
        </w:rPr>
        <w:t xml:space="preserve"> CheckInCheckOutPanel </w:t>
      </w:r>
      <w:r w:rsidRPr="00E85A6B">
        <w:rPr>
          <w:rFonts w:ascii="Courier New" w:hAnsi="Courier New" w:cs="Courier New"/>
          <w:b/>
          <w:bCs/>
          <w:color w:val="0000FF"/>
          <w:sz w:val="20"/>
          <w:highlight w:val="white"/>
          <w:lang w:eastAsia="el-GR"/>
        </w:rPr>
        <w:t>extends</w:t>
      </w:r>
      <w:r w:rsidRPr="00E85A6B">
        <w:rPr>
          <w:rFonts w:ascii="Courier New" w:hAnsi="Courier New" w:cs="Courier New"/>
          <w:color w:val="000000"/>
          <w:sz w:val="20"/>
          <w:highlight w:val="white"/>
          <w:lang w:eastAsia="el-GR"/>
        </w:rPr>
        <w:t xml:space="preserve"> JPanel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SQLManager sqlManager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JTextField bookingIdField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JTextField</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JTextField roomNumberField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JTextField</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CheckInCheckOutPanel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SQLManager sqlManager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super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sqlManager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sqlManager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Panel</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setLayout</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BoxLayout</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BoxLayout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Y_AXIS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setBorder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BorderFactory</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createEmptyBorder</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createCheckInPanel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createRigidArea</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Dimension</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add</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JSeparator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JSeparator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HORIZONTAL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createRigidArea</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Dimension</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createCheckOutPanel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createRigidArea</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Dimension</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add</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JSeparator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JSeparator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HORIZONTAL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createRigidArea</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Dimension</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createRigidArea</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Dimension</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380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JComponent createCheckInPanel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Components</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JLabel bookingIdLabel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JLabel</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"Booking Id :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JButton checkInButton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JButton</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"Check-in"</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checkInButton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addActionListener</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ActionListener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lastRenderedPageBreak/>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@Override</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actionPerformed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ActionEvent arg0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completeCheckIn</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Panel</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JPanel checkInPanel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JPanel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checkInPanel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setLayout</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BoxLayout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checkInPanel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BoxLayout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LINE_AXIS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checkInPanel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setBorder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BorderFactory</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createEmptyBorder</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checkInPanel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bookingIdLabel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checkInPanel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createRigidArea</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Dimension</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17</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checkInPanel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bookingIdField</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checkInPanel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createRigidArea</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Dimension</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checkInPanel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checkInButton</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checkInPanel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JComponent createCheckOutPanel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Components</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JLabel roomNumLabel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JLabel</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"Room Num. :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JButton checkOutButton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JButton</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"Check-out"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checkOutButton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addActionListener</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ActionListener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@Override</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actionPerformed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ActionEvent arg0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completeCheckOut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Panel</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JPanel checkOutPanel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JPanel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checkOutPanel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setLayout</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BoxLayout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checkOutPanel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BoxLayout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LINE_AXIS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checkOutPanel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setBorder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BorderFactory</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createEmptyBorder</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checkOutPanel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roomNumLabel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checkOutPanel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createRigidArea</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Dimension</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17</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checkOutPanel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roomNumberField</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checkOutPanel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createRigidArea</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Dimension</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checkOutPanel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checkOutButton</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checkOutPanel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JPanel createFieldWithLabel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Component 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String label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int</w:t>
      </w:r>
      <w:r w:rsidRPr="00E85A6B">
        <w:rPr>
          <w:rFonts w:ascii="Courier New" w:hAnsi="Courier New" w:cs="Courier New"/>
          <w:color w:val="000000"/>
          <w:sz w:val="20"/>
          <w:highlight w:val="white"/>
          <w:lang w:eastAsia="el-GR"/>
        </w:rPr>
        <w:t xml:space="preserve"> space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JPanel tfPanel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JPanel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tfPanel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setLayout</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BoxLayout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tfPanel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BoxLayout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LINE_AXIS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tfPanel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JLabel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label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tfPanel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createRigidArea</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Dimension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space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tfPanel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field</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tfPanel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completeCheckIn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String bookingid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bookingIdField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getText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String roomNum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sqlManager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completeCheckIn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bookingid</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if</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bookingid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null</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&amp;&amp;</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bookingid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trim</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equals</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if</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roomNum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null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JOptionPane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showMessageDialog</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"Room for booking "</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bookingid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 is room "</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roomNum</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    </w:t>
      </w:r>
      <w:r w:rsidRPr="00E85A6B">
        <w:rPr>
          <w:rFonts w:ascii="Courier New" w:hAnsi="Courier New" w:cs="Courier New"/>
          <w:color w:val="808080"/>
          <w:sz w:val="20"/>
          <w:highlight w:val="white"/>
          <w:lang w:eastAsia="el-GR"/>
        </w:rPr>
        <w:t>"Check-in"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JOptionPane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INFORMATION_MESSAGE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bookingIdField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setText</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null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else</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JOptionPane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showMessageDialog</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"Check-in cannot be completed!"</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    </w:t>
      </w:r>
      <w:r w:rsidRPr="00E85A6B">
        <w:rPr>
          <w:rFonts w:ascii="Courier New" w:hAnsi="Courier New" w:cs="Courier New"/>
          <w:color w:val="808080"/>
          <w:sz w:val="20"/>
          <w:highlight w:val="white"/>
          <w:lang w:eastAsia="el-GR"/>
        </w:rPr>
        <w:t>"Check-in Eroor"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JOptionPane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ERROR_MESSAGE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lastRenderedPageBreak/>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else</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JOptionPane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showMessageDialog</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"Please give a valid booking id!"</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    </w:t>
      </w:r>
      <w:r w:rsidRPr="00E85A6B">
        <w:rPr>
          <w:rFonts w:ascii="Courier New" w:hAnsi="Courier New" w:cs="Courier New"/>
          <w:color w:val="808080"/>
          <w:sz w:val="20"/>
          <w:highlight w:val="white"/>
          <w:lang w:eastAsia="el-GR"/>
        </w:rPr>
        <w:t>"Check-in Eroor"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JOptionPane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ERROR_MESSAGE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completeCheckOut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String roomNum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roomNumberField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getText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if</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roomNum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null</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&amp;&amp;</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roomNum</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trim</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equals</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CheckInDetails details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sqlManager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getCheckInDetails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roomNum</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if</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details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null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boolean</w:t>
      </w:r>
      <w:r w:rsidRPr="00E85A6B">
        <w:rPr>
          <w:rFonts w:ascii="Courier New" w:hAnsi="Courier New" w:cs="Courier New"/>
          <w:color w:val="000000"/>
          <w:sz w:val="20"/>
          <w:highlight w:val="white"/>
          <w:lang w:eastAsia="el-GR"/>
        </w:rPr>
        <w:t xml:space="preserve"> ok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sqlManager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completeCheckOut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details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if</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ok</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String bill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getBillAsStr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details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JOptionPane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showMessageDialog</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"Check-out completed!\n Bill : \n"</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bill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    </w:t>
      </w:r>
      <w:r w:rsidRPr="00E85A6B">
        <w:rPr>
          <w:rFonts w:ascii="Courier New" w:hAnsi="Courier New" w:cs="Courier New"/>
          <w:color w:val="808080"/>
          <w:sz w:val="20"/>
          <w:highlight w:val="white"/>
          <w:lang w:eastAsia="el-GR"/>
        </w:rPr>
        <w:t>"Check-in"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JOptionPane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INFORMATION_MESSAGE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roomNumberField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setText</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null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else</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JOptionPane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showMessageDialog</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"Cannot complete check-out"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    </w:t>
      </w:r>
      <w:r w:rsidRPr="00E85A6B">
        <w:rPr>
          <w:rFonts w:ascii="Courier New" w:hAnsi="Courier New" w:cs="Courier New"/>
          <w:color w:val="808080"/>
          <w:sz w:val="20"/>
          <w:highlight w:val="white"/>
          <w:lang w:eastAsia="el-GR"/>
        </w:rPr>
        <w:t>"Check-out Eroor"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JOptionPane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ERROR_MESSAGE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else</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JOptionPane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showMessageDialog</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"Cannot complete check-out"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    </w:t>
      </w:r>
      <w:r w:rsidRPr="00E85A6B">
        <w:rPr>
          <w:rFonts w:ascii="Courier New" w:hAnsi="Courier New" w:cs="Courier New"/>
          <w:color w:val="808080"/>
          <w:sz w:val="20"/>
          <w:highlight w:val="white"/>
          <w:lang w:eastAsia="el-GR"/>
        </w:rPr>
        <w:t>"Check-out Eroor"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JOptionPane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ERROR_MESSAGE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else</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JOptionPane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showMessageDialog</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"Please give a valid room number!"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    </w:t>
      </w:r>
      <w:r w:rsidRPr="00E85A6B">
        <w:rPr>
          <w:rFonts w:ascii="Courier New" w:hAnsi="Courier New" w:cs="Courier New"/>
          <w:color w:val="808080"/>
          <w:sz w:val="20"/>
          <w:highlight w:val="white"/>
          <w:lang w:eastAsia="el-GR"/>
        </w:rPr>
        <w:t>"Check-out Eroor"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JOptionPane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ERROR_MESSAGE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String getBillAsStr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CheckInDetails details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StringBuilder buffer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StringBuilder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Double sum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0.0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List</w:t>
      </w:r>
      <w:r w:rsidRPr="00E85A6B">
        <w:rPr>
          <w:rFonts w:ascii="Courier New" w:hAnsi="Courier New" w:cs="Courier New"/>
          <w:b/>
          <w:bCs/>
          <w:color w:val="000080"/>
          <w:sz w:val="20"/>
          <w:highlight w:val="white"/>
          <w:lang w:eastAsia="el-GR"/>
        </w:rPr>
        <w:t>&lt;</w:t>
      </w:r>
      <w:r w:rsidRPr="00E85A6B">
        <w:rPr>
          <w:rFonts w:ascii="Courier New" w:hAnsi="Courier New" w:cs="Courier New"/>
          <w:color w:val="000000"/>
          <w:sz w:val="20"/>
          <w:highlight w:val="white"/>
          <w:lang w:eastAsia="el-GR"/>
        </w:rPr>
        <w:t>Charge</w:t>
      </w:r>
      <w:r w:rsidRPr="00E85A6B">
        <w:rPr>
          <w:rFonts w:ascii="Courier New" w:hAnsi="Courier New" w:cs="Courier New"/>
          <w:b/>
          <w:bCs/>
          <w:color w:val="000080"/>
          <w:sz w:val="20"/>
          <w:highlight w:val="white"/>
          <w:lang w:eastAsia="el-GR"/>
        </w:rPr>
        <w:t>&gt;</w:t>
      </w:r>
      <w:r w:rsidRPr="00E85A6B">
        <w:rPr>
          <w:rFonts w:ascii="Courier New" w:hAnsi="Courier New" w:cs="Courier New"/>
          <w:color w:val="000000"/>
          <w:sz w:val="20"/>
          <w:highlight w:val="white"/>
          <w:lang w:eastAsia="el-GR"/>
        </w:rPr>
        <w:t xml:space="preserve"> list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details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getAdditionalCharges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for</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Charge c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list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buffer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append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append</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"\n"</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sum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getPrice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long</w:t>
      </w:r>
      <w:r w:rsidRPr="00E85A6B">
        <w:rPr>
          <w:rFonts w:ascii="Courier New" w:hAnsi="Courier New" w:cs="Courier New"/>
          <w:color w:val="000000"/>
          <w:sz w:val="20"/>
          <w:highlight w:val="white"/>
          <w:lang w:eastAsia="el-GR"/>
        </w:rPr>
        <w:t xml:space="preserve"> d1</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details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getCheckOutTime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getTime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long</w:t>
      </w:r>
      <w:r w:rsidRPr="00E85A6B">
        <w:rPr>
          <w:rFonts w:ascii="Courier New" w:hAnsi="Courier New" w:cs="Courier New"/>
          <w:color w:val="000000"/>
          <w:sz w:val="20"/>
          <w:highlight w:val="white"/>
          <w:lang w:eastAsia="el-GR"/>
        </w:rPr>
        <w:t xml:space="preserve"> d2</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details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getCheckInTime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getTime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long</w:t>
      </w:r>
      <w:r w:rsidRPr="00E85A6B">
        <w:rPr>
          <w:rFonts w:ascii="Courier New" w:hAnsi="Courier New" w:cs="Courier New"/>
          <w:color w:val="000000"/>
          <w:sz w:val="20"/>
          <w:highlight w:val="white"/>
          <w:lang w:eastAsia="el-GR"/>
        </w:rPr>
        <w:t xml:space="preserve"> days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Math</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abs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d1</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d2</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1000</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60</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60</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24</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sum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days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details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getBookingDetails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getPriceWithDiscount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buffer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append</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"Total cost is :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append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sum</w:t>
      </w:r>
      <w:r w:rsidRPr="00E85A6B">
        <w:rPr>
          <w:rFonts w:ascii="Courier New" w:hAnsi="Courier New" w:cs="Courier New"/>
          <w:b/>
          <w:bCs/>
          <w:color w:val="000080"/>
          <w:sz w:val="20"/>
          <w:highlight w:val="white"/>
          <w:lang w:eastAsia="el-GR"/>
        </w:rPr>
        <w:t>);</w:t>
      </w: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A65A40">
        <w:rPr>
          <w:rFonts w:ascii="Courier New" w:hAnsi="Courier New" w:cs="Courier New"/>
          <w:b/>
          <w:bCs/>
          <w:color w:val="0000FF"/>
          <w:sz w:val="20"/>
          <w:highlight w:val="white"/>
          <w:lang w:eastAsia="el-GR"/>
        </w:rPr>
        <w:t>return</w:t>
      </w:r>
      <w:r w:rsidRPr="00A65A40">
        <w:rPr>
          <w:rFonts w:ascii="Courier New" w:hAnsi="Courier New" w:cs="Courier New"/>
          <w:color w:val="000000"/>
          <w:sz w:val="20"/>
          <w:highlight w:val="white"/>
          <w:lang w:eastAsia="el-GR"/>
        </w:rPr>
        <w:t xml:space="preserve"> buffer</w:t>
      </w:r>
      <w:r w:rsidRPr="00A65A40">
        <w:rPr>
          <w:rFonts w:ascii="Courier New" w:hAnsi="Courier New" w:cs="Courier New"/>
          <w:b/>
          <w:bCs/>
          <w:color w:val="000080"/>
          <w:sz w:val="20"/>
          <w:highlight w:val="white"/>
          <w:lang w:eastAsia="el-GR"/>
        </w:rPr>
        <w:t>.</w:t>
      </w:r>
      <w:r w:rsidRPr="00A65A40">
        <w:rPr>
          <w:rFonts w:ascii="Courier New" w:hAnsi="Courier New" w:cs="Courier New"/>
          <w:color w:val="000000"/>
          <w:sz w:val="20"/>
          <w:highlight w:val="white"/>
          <w:lang w:eastAsia="el-GR"/>
        </w:rPr>
        <w:t>toString</w:t>
      </w:r>
      <w:r w:rsidRPr="00A65A40">
        <w:rPr>
          <w:rFonts w:ascii="Courier New" w:hAnsi="Courier New" w:cs="Courier New"/>
          <w:b/>
          <w:bCs/>
          <w:color w:val="000080"/>
          <w:sz w:val="20"/>
          <w:highlight w:val="white"/>
          <w:lang w:eastAsia="el-GR"/>
        </w:rPr>
        <w:t>();</w:t>
      </w: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r w:rsidRPr="00A65A40">
        <w:rPr>
          <w:rFonts w:ascii="Courier New" w:hAnsi="Courier New" w:cs="Courier New"/>
          <w:color w:val="000000"/>
          <w:sz w:val="20"/>
          <w:highlight w:val="white"/>
          <w:lang w:eastAsia="el-GR"/>
        </w:rPr>
        <w:tab/>
      </w:r>
      <w:r w:rsidRPr="00A65A40">
        <w:rPr>
          <w:rFonts w:ascii="Courier New" w:hAnsi="Courier New" w:cs="Courier New"/>
          <w:b/>
          <w:bCs/>
          <w:color w:val="000080"/>
          <w:sz w:val="20"/>
          <w:highlight w:val="white"/>
          <w:lang w:eastAsia="el-GR"/>
        </w:rPr>
        <w:t>}</w:t>
      </w: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r w:rsidRPr="00A65A40">
        <w:rPr>
          <w:rFonts w:ascii="Courier New" w:hAnsi="Courier New" w:cs="Courier New"/>
          <w:b/>
          <w:bCs/>
          <w:color w:val="000080"/>
          <w:sz w:val="20"/>
          <w:highlight w:val="white"/>
          <w:lang w:eastAsia="el-GR"/>
        </w:rPr>
        <w:t>}</w:t>
      </w:r>
    </w:p>
    <w:p w:rsidR="00E85A6B" w:rsidRDefault="00E85A6B" w:rsidP="00780843">
      <w:pPr>
        <w:rPr>
          <w:rFonts w:ascii="Arial" w:hAnsi="Arial" w:cs="Arial"/>
        </w:rPr>
      </w:pPr>
    </w:p>
    <w:p w:rsidR="00E85A6B" w:rsidRDefault="00E85A6B" w:rsidP="00780843">
      <w:pPr>
        <w:rPr>
          <w:rFonts w:ascii="Arial" w:hAnsi="Arial" w:cs="Arial"/>
        </w:rPr>
      </w:pPr>
    </w:p>
    <w:p w:rsidR="00E85A6B" w:rsidRDefault="00E85A6B" w:rsidP="00780843">
      <w:pPr>
        <w:rPr>
          <w:rFonts w:ascii="Arial" w:hAnsi="Arial" w:cs="Arial"/>
        </w:rPr>
      </w:pPr>
    </w:p>
    <w:p w:rsidR="00E85A6B" w:rsidRDefault="00E85A6B" w:rsidP="00780843">
      <w:pPr>
        <w:rPr>
          <w:rFonts w:ascii="Arial" w:hAnsi="Arial" w:cs="Arial"/>
        </w:rPr>
      </w:pPr>
    </w:p>
    <w:p w:rsidR="00E85A6B" w:rsidRDefault="00E85A6B" w:rsidP="00780843">
      <w:pPr>
        <w:rPr>
          <w:rFonts w:ascii="Arial" w:hAnsi="Arial" w:cs="Arial"/>
        </w:rPr>
      </w:pPr>
    </w:p>
    <w:p w:rsidR="00E85A6B" w:rsidRDefault="00E85A6B" w:rsidP="00780843">
      <w:pPr>
        <w:rPr>
          <w:rFonts w:ascii="Arial" w:hAnsi="Arial" w:cs="Arial"/>
        </w:rPr>
      </w:pPr>
    </w:p>
    <w:p w:rsidR="00E85A6B" w:rsidRDefault="00E85A6B" w:rsidP="00780843">
      <w:pPr>
        <w:rPr>
          <w:rFonts w:ascii="Arial" w:hAnsi="Arial" w:cs="Arial"/>
        </w:rPr>
      </w:pPr>
    </w:p>
    <w:p w:rsidR="009C54EE" w:rsidRPr="0006331B" w:rsidRDefault="009C54EE" w:rsidP="00E7534B">
      <w:pPr>
        <w:rPr>
          <w:rFonts w:ascii="Arial" w:hAnsi="Arial" w:cs="Arial"/>
        </w:rPr>
      </w:pPr>
    </w:p>
    <w:p w:rsidR="009C54EE" w:rsidRPr="0006331B" w:rsidRDefault="009C54EE" w:rsidP="00E7534B">
      <w:pPr>
        <w:rPr>
          <w:rFonts w:ascii="Arial" w:hAnsi="Arial" w:cs="Arial"/>
        </w:rPr>
      </w:pPr>
    </w:p>
    <w:p w:rsidR="002F78EA" w:rsidRDefault="00E85A6B" w:rsidP="00E7534B">
      <w:pPr>
        <w:rPr>
          <w:rFonts w:ascii="Arial" w:hAnsi="Arial" w:cs="Arial"/>
          <w:color w:val="FF0000"/>
        </w:rPr>
      </w:pPr>
      <w:r>
        <w:rPr>
          <w:rFonts w:ascii="Arial" w:hAnsi="Arial" w:cs="Arial"/>
          <w:color w:val="FF0000"/>
        </w:rPr>
        <w:lastRenderedPageBreak/>
        <w:t>GUI LoginFrame.java</w:t>
      </w: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8000FF"/>
          <w:sz w:val="20"/>
          <w:highlight w:val="white"/>
          <w:lang w:eastAsia="el-GR"/>
        </w:rPr>
        <w:t>package</w:t>
      </w:r>
      <w:r w:rsidRPr="00E85A6B">
        <w:rPr>
          <w:rFonts w:ascii="Courier New" w:hAnsi="Courier New" w:cs="Courier New"/>
          <w:color w:val="000000"/>
          <w:sz w:val="20"/>
          <w:highlight w:val="white"/>
          <w:lang w:eastAsia="el-GR"/>
        </w:rPr>
        <w:t xml:space="preserve"> onlinehotel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gui</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awt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BorderLayout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awt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Dimension</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awt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event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ActionEvent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awt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event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ActionListener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BorderFactory</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BoxLayout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JButton</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JComboBox</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JComponent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JFrame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JLabel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JOptionPane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JPanel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JPasswordField</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JTextField</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SwingUtilities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onlinehotel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users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UserManager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class</w:t>
      </w:r>
      <w:r w:rsidRPr="00E85A6B">
        <w:rPr>
          <w:rFonts w:ascii="Courier New" w:hAnsi="Courier New" w:cs="Courier New"/>
          <w:color w:val="000000"/>
          <w:sz w:val="20"/>
          <w:highlight w:val="white"/>
          <w:lang w:eastAsia="el-GR"/>
        </w:rPr>
        <w:t xml:space="preserve"> LoginFrame </w:t>
      </w:r>
      <w:r w:rsidRPr="00E85A6B">
        <w:rPr>
          <w:rFonts w:ascii="Courier New" w:hAnsi="Courier New" w:cs="Courier New"/>
          <w:b/>
          <w:bCs/>
          <w:color w:val="0000FF"/>
          <w:sz w:val="20"/>
          <w:highlight w:val="white"/>
          <w:lang w:eastAsia="el-GR"/>
        </w:rPr>
        <w:t>extends</w:t>
      </w:r>
      <w:r w:rsidRPr="00E85A6B">
        <w:rPr>
          <w:rFonts w:ascii="Courier New" w:hAnsi="Courier New" w:cs="Courier New"/>
          <w:color w:val="000000"/>
          <w:sz w:val="20"/>
          <w:highlight w:val="white"/>
          <w:lang w:eastAsia="el-GR"/>
        </w:rPr>
        <w:t xml:space="preserve"> JFrame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UserManager manager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UserManager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Components</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JComboBox loginAsCombo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JComboBox</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String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"Customer"</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"Employee"</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"Admin"</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JTextField usernameField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JTextField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20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JPasswordField passwordField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JPasswordField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20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LoginFrame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super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setDefaultCloseOperation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JFrame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EXIT_ON_CLOSE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t xml:space="preserve">    </w:t>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setResizable</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false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t xml:space="preserve">    </w:t>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setLocation</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400</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200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t xml:space="preserve">    </w:t>
      </w:r>
      <w:r w:rsidRPr="00E85A6B">
        <w:rPr>
          <w:rFonts w:ascii="Courier New" w:hAnsi="Courier New" w:cs="Courier New"/>
          <w:color w:val="008000"/>
          <w:sz w:val="20"/>
          <w:highlight w:val="white"/>
          <w:lang w:eastAsia="el-GR"/>
        </w:rPr>
        <w:t>//Add content to the window.</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t xml:space="preserve">    </w:t>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createLoginPanel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BorderLayout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CENTER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displayWindow</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pack</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setVisible</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true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JComponent createLoginPanel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JPanel loginPanel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JPanel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loginPanel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setLayout</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BoxLayout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loginPanel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BoxLayout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Y_AXIS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loginPanel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setBorder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BorderFactory</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createEmptyBorder</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loginPanel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createLoginAsComponent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loginPanel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createRigidArea</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Dimension</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loginPanel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createUsernameComponent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loginPanel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createRigidArea</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Dimension</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lastRenderedPageBreak/>
        <w:tab/>
      </w:r>
      <w:r w:rsidRPr="00E85A6B">
        <w:rPr>
          <w:rFonts w:ascii="Courier New" w:hAnsi="Courier New" w:cs="Courier New"/>
          <w:color w:val="000000"/>
          <w:sz w:val="20"/>
          <w:highlight w:val="white"/>
          <w:lang w:eastAsia="el-GR"/>
        </w:rPr>
        <w:tab/>
        <w:t>loginPanel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createPasswordComponent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loginPanel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createRigidArea</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Dimension</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loginPanel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createButtonsComponent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loginPanel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JComponent createLoginAsComponent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Components</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JLabel loginAsLabel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JLabel</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"Login as :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loginAsCombo</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setSelectedIndex</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loginAsCombo</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addActionListener</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ActionListener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@Override</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actionPerformed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ActionEvent event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JComboBox comboBox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JComboBox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event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getSource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int</w:t>
      </w:r>
      <w:r w:rsidRPr="00E85A6B">
        <w:rPr>
          <w:rFonts w:ascii="Courier New" w:hAnsi="Courier New" w:cs="Courier New"/>
          <w:color w:val="000000"/>
          <w:sz w:val="20"/>
          <w:highlight w:val="white"/>
          <w:lang w:eastAsia="el-GR"/>
        </w:rPr>
        <w:t xml:space="preserve"> value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comboBox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getSelectedIndex</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if</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value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usernameField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setEnabled</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false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usernameField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setText</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null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passwordField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setEnabled</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false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passwordField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setText</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null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else</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usernameField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setEnabled</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true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passwordField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setEnabled</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true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Panel</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JPanel loginAsPanel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JPanel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loginAsPanel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setLayout</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BoxLayout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loginAsPanel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BoxLayout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LINE_AXIS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loginAsPanel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setBorder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BorderFactory</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createEmptyBorder</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loginAsPanel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loginAsLabel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loginAsPanel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createRigidArea</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Dimension</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20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loginAsPanel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loginAsCombo</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loginAsPanel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JComponent createUsernameComponent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Components</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JLabel label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JLabel</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"Username :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usernameField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setEnabled</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false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Panel</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JPanel component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JPanel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component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setLayout</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BoxLayout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component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BoxLayout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LINE_AXIS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component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setBorder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BorderFactory</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createEmptyBorder</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component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label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component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createRigidArea</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Dimension</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component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usernameField</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component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JComponent createPasswordComponent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Components</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JLabel label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JLabel</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"Password :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passwordField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setEnabled</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false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Panel</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JPanel component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JPanel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component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setLayout</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BoxLayout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component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BoxLayout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LINE_AXIS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component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setBorder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BorderFactory</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createEmptyBorder</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component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label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component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createRigidArea</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Dimension</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12</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component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passwordField</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lastRenderedPageBreak/>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component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JComponent createButtonsComponent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Components</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JButton okButton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JButton</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"OK"</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okButton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addActionListener</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ActionListener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@Override</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actionPerformed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ActionEvent 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int</w:t>
      </w:r>
      <w:r w:rsidRPr="00E85A6B">
        <w:rPr>
          <w:rFonts w:ascii="Courier New" w:hAnsi="Courier New" w:cs="Courier New"/>
          <w:color w:val="000000"/>
          <w:sz w:val="20"/>
          <w:highlight w:val="white"/>
          <w:lang w:eastAsia="el-GR"/>
        </w:rPr>
        <w:t xml:space="preserve"> loginAs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loginAsCombo</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getSelectedIndex</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String username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usernameField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getText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String password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String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passwordField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getPassword</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loginUser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username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password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loginAs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JButton cancelButton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JButton</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"Cancel"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cancelButton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addActionListener</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ActionListener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@Override</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actionPerformed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ActionEvent arg0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System</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println</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"Cancel, going to terminate!"</w:t>
      </w:r>
      <w:r w:rsidRPr="00E85A6B">
        <w:rPr>
          <w:rFonts w:ascii="Courier New" w:hAnsi="Courier New" w:cs="Courier New"/>
          <w:b/>
          <w:bCs/>
          <w:color w:val="000080"/>
          <w:sz w:val="20"/>
          <w:highlight w:val="white"/>
          <w:lang w:eastAsia="el-GR"/>
        </w:rPr>
        <w:t>);</w:t>
      </w: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A65A40">
        <w:rPr>
          <w:rFonts w:ascii="Courier New" w:hAnsi="Courier New" w:cs="Courier New"/>
          <w:color w:val="000000"/>
          <w:sz w:val="20"/>
          <w:highlight w:val="white"/>
          <w:lang w:eastAsia="el-GR"/>
        </w:rPr>
        <w:t>System</w:t>
      </w:r>
      <w:r w:rsidRPr="00A65A40">
        <w:rPr>
          <w:rFonts w:ascii="Courier New" w:hAnsi="Courier New" w:cs="Courier New"/>
          <w:b/>
          <w:bCs/>
          <w:color w:val="000080"/>
          <w:sz w:val="20"/>
          <w:highlight w:val="white"/>
          <w:lang w:eastAsia="el-GR"/>
        </w:rPr>
        <w:t>.</w:t>
      </w:r>
      <w:r w:rsidRPr="00A65A40">
        <w:rPr>
          <w:rFonts w:ascii="Courier New" w:hAnsi="Courier New" w:cs="Courier New"/>
          <w:color w:val="000000"/>
          <w:sz w:val="20"/>
          <w:highlight w:val="white"/>
          <w:lang w:eastAsia="el-GR"/>
        </w:rPr>
        <w:t>exit</w:t>
      </w:r>
      <w:r w:rsidRPr="00A65A40">
        <w:rPr>
          <w:rFonts w:ascii="Courier New" w:hAnsi="Courier New" w:cs="Courier New"/>
          <w:b/>
          <w:bCs/>
          <w:color w:val="000080"/>
          <w:sz w:val="20"/>
          <w:highlight w:val="white"/>
          <w:lang w:eastAsia="el-GR"/>
        </w:rPr>
        <w:t>(</w:t>
      </w:r>
      <w:r w:rsidRPr="00A65A40">
        <w:rPr>
          <w:rFonts w:ascii="Courier New" w:hAnsi="Courier New" w:cs="Courier New"/>
          <w:color w:val="FF8000"/>
          <w:sz w:val="20"/>
          <w:highlight w:val="white"/>
          <w:lang w:eastAsia="el-GR"/>
        </w:rPr>
        <w:t>0</w:t>
      </w:r>
      <w:r w:rsidRPr="00A65A40">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A65A40">
        <w:rPr>
          <w:rFonts w:ascii="Courier New" w:hAnsi="Courier New" w:cs="Courier New"/>
          <w:color w:val="000000"/>
          <w:sz w:val="20"/>
          <w:highlight w:val="white"/>
          <w:lang w:eastAsia="el-GR"/>
        </w:rPr>
        <w:tab/>
      </w:r>
      <w:r w:rsidRPr="00A65A40">
        <w:rPr>
          <w:rFonts w:ascii="Courier New" w:hAnsi="Courier New" w:cs="Courier New"/>
          <w:color w:val="000000"/>
          <w:sz w:val="20"/>
          <w:highlight w:val="white"/>
          <w:lang w:eastAsia="el-GR"/>
        </w:rPr>
        <w:tab/>
      </w:r>
      <w:r w:rsidRPr="00A65A40">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Panel</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JPanel component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JPanel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component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setLayout</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BoxLayout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component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BoxLayout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LINE_AXIS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component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setBorder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BorderFactory</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createEmptyBorder</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component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okButton</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component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createRigidArea</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Dimension</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component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cancelButton</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component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loginUser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String username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String password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final</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int</w:t>
      </w:r>
      <w:r w:rsidRPr="00E85A6B">
        <w:rPr>
          <w:rFonts w:ascii="Courier New" w:hAnsi="Courier New" w:cs="Courier New"/>
          <w:color w:val="000000"/>
          <w:sz w:val="20"/>
          <w:highlight w:val="white"/>
          <w:lang w:eastAsia="el-GR"/>
        </w:rPr>
        <w:t xml:space="preserve"> mode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boolean</w:t>
      </w:r>
      <w:r w:rsidRPr="00E85A6B">
        <w:rPr>
          <w:rFonts w:ascii="Courier New" w:hAnsi="Courier New" w:cs="Courier New"/>
          <w:color w:val="000000"/>
          <w:sz w:val="20"/>
          <w:highlight w:val="white"/>
          <w:lang w:eastAsia="el-GR"/>
        </w:rPr>
        <w:t xml:space="preserve"> isValidUser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false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if</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mode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isValidUser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true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else</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if</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mode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isValidUser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manager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isValidEmployee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username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password</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else</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isValidUser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manager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isValidAdmin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username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password</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if</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isValidUser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System</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println</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"User is valid"</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setVisible</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false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SwingUtilities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invokeLater</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Runnable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t xml:space="preserve">            </w:t>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run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t xml:space="preserve">                </w:t>
      </w:r>
      <w:r w:rsidRPr="00E85A6B">
        <w:rPr>
          <w:rFonts w:ascii="Courier New" w:hAnsi="Courier New" w:cs="Courier New"/>
          <w:color w:val="008000"/>
          <w:sz w:val="20"/>
          <w:highlight w:val="white"/>
          <w:lang w:eastAsia="el-GR"/>
        </w:rPr>
        <w:t>//Turn off metal's use of bold fonts</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t xml:space="preserve">            </w:t>
      </w:r>
      <w:r w:rsidRPr="00E85A6B">
        <w:rPr>
          <w:rFonts w:ascii="Courier New" w:hAnsi="Courier New" w:cs="Courier New"/>
          <w:color w:val="000000"/>
          <w:sz w:val="20"/>
          <w:highlight w:val="white"/>
          <w:lang w:eastAsia="el-GR"/>
        </w:rPr>
        <w:tab/>
        <w:t xml:space="preserve">MainTabbedFrame mainFrame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MainTabbedFrame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mode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else</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System</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println</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"User is NOT valid"</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JOptionPane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showMessageDialog</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"Wrong username/password"</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    </w:t>
      </w:r>
      <w:r w:rsidRPr="00E85A6B">
        <w:rPr>
          <w:rFonts w:ascii="Courier New" w:hAnsi="Courier New" w:cs="Courier New"/>
          <w:color w:val="808080"/>
          <w:sz w:val="20"/>
          <w:highlight w:val="white"/>
          <w:lang w:eastAsia="el-GR"/>
        </w:rPr>
        <w:t>"Login error"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JOptionPane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ERROR_MESSAGE</w:t>
      </w:r>
      <w:r w:rsidRPr="00E85A6B">
        <w:rPr>
          <w:rFonts w:ascii="Courier New" w:hAnsi="Courier New" w:cs="Courier New"/>
          <w:b/>
          <w:bCs/>
          <w:color w:val="000080"/>
          <w:sz w:val="20"/>
          <w:highlight w:val="white"/>
          <w:lang w:eastAsia="el-GR"/>
        </w:rPr>
        <w:t>);</w:t>
      </w: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A65A40">
        <w:rPr>
          <w:rFonts w:ascii="Courier New" w:hAnsi="Courier New" w:cs="Courier New"/>
          <w:b/>
          <w:bCs/>
          <w:color w:val="000080"/>
          <w:sz w:val="20"/>
          <w:highlight w:val="white"/>
          <w:lang w:eastAsia="el-GR"/>
        </w:rPr>
        <w:t>}</w:t>
      </w: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r w:rsidRPr="00A65A40">
        <w:rPr>
          <w:rFonts w:ascii="Courier New" w:hAnsi="Courier New" w:cs="Courier New"/>
          <w:color w:val="000000"/>
          <w:sz w:val="20"/>
          <w:highlight w:val="white"/>
          <w:lang w:eastAsia="el-GR"/>
        </w:rPr>
        <w:tab/>
      </w:r>
      <w:r w:rsidRPr="00A65A40">
        <w:rPr>
          <w:rFonts w:ascii="Courier New" w:hAnsi="Courier New" w:cs="Courier New"/>
          <w:b/>
          <w:bCs/>
          <w:color w:val="000080"/>
          <w:sz w:val="20"/>
          <w:highlight w:val="white"/>
          <w:lang w:eastAsia="el-GR"/>
        </w:rPr>
        <w:t>}</w:t>
      </w: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r w:rsidRPr="00A65A40">
        <w:rPr>
          <w:rFonts w:ascii="Courier New" w:hAnsi="Courier New" w:cs="Courier New"/>
          <w:color w:val="000000"/>
          <w:sz w:val="20"/>
          <w:highlight w:val="white"/>
          <w:lang w:eastAsia="el-GR"/>
        </w:rPr>
        <w:tab/>
      </w: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r w:rsidRPr="00A65A40">
        <w:rPr>
          <w:rFonts w:ascii="Courier New" w:hAnsi="Courier New" w:cs="Courier New"/>
          <w:b/>
          <w:bCs/>
          <w:color w:val="000080"/>
          <w:sz w:val="20"/>
          <w:highlight w:val="white"/>
          <w:lang w:eastAsia="el-GR"/>
        </w:rPr>
        <w:t>}</w:t>
      </w:r>
    </w:p>
    <w:p w:rsidR="009C54EE" w:rsidRPr="0006331B" w:rsidRDefault="009C54EE" w:rsidP="00E7534B">
      <w:pPr>
        <w:rPr>
          <w:rFonts w:ascii="Arial" w:hAnsi="Arial" w:cs="Arial"/>
          <w:color w:val="FF0000"/>
        </w:rPr>
      </w:pPr>
    </w:p>
    <w:p w:rsidR="00E85A6B" w:rsidRDefault="00E85A6B" w:rsidP="00E7534B">
      <w:pPr>
        <w:rPr>
          <w:rFonts w:ascii="Arial" w:hAnsi="Arial" w:cs="Arial"/>
          <w:color w:val="FF0000"/>
        </w:rPr>
      </w:pPr>
      <w:r>
        <w:rPr>
          <w:rFonts w:ascii="Arial" w:hAnsi="Arial" w:cs="Arial"/>
          <w:color w:val="FF0000"/>
        </w:rPr>
        <w:lastRenderedPageBreak/>
        <w:t>GUI MainTabbedFrame.java</w:t>
      </w:r>
    </w:p>
    <w:p w:rsidR="00E85A6B" w:rsidRDefault="00E85A6B" w:rsidP="00E7534B">
      <w:pPr>
        <w:rPr>
          <w:rFonts w:ascii="Arial" w:hAnsi="Arial" w:cs="Arial"/>
          <w:color w:val="FF0000"/>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8000FF"/>
          <w:sz w:val="20"/>
          <w:highlight w:val="white"/>
          <w:lang w:eastAsia="el-GR"/>
        </w:rPr>
        <w:t>package</w:t>
      </w:r>
      <w:r w:rsidRPr="00E85A6B">
        <w:rPr>
          <w:rFonts w:ascii="Courier New" w:hAnsi="Courier New" w:cs="Courier New"/>
          <w:color w:val="000000"/>
          <w:sz w:val="20"/>
          <w:highlight w:val="white"/>
          <w:lang w:eastAsia="el-GR"/>
        </w:rPr>
        <w:t xml:space="preserve"> onlinehotel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gui</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awt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BorderLayout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awt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Dimension</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awt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GridLayout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awt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event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WindowAdapter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awt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event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WindowEvent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JComponent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JFrame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JLabel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JPanel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JTabbedPane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onlinehotel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model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db</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SQLManager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class</w:t>
      </w:r>
      <w:r w:rsidRPr="00E85A6B">
        <w:rPr>
          <w:rFonts w:ascii="Courier New" w:hAnsi="Courier New" w:cs="Courier New"/>
          <w:color w:val="000000"/>
          <w:sz w:val="20"/>
          <w:highlight w:val="white"/>
          <w:lang w:eastAsia="el-GR"/>
        </w:rPr>
        <w:t xml:space="preserve"> MainTabbedFrame </w:t>
      </w:r>
      <w:r w:rsidRPr="00E85A6B">
        <w:rPr>
          <w:rFonts w:ascii="Courier New" w:hAnsi="Courier New" w:cs="Courier New"/>
          <w:b/>
          <w:bCs/>
          <w:color w:val="0000FF"/>
          <w:sz w:val="20"/>
          <w:highlight w:val="white"/>
          <w:lang w:eastAsia="el-GR"/>
        </w:rPr>
        <w:t>extends</w:t>
      </w:r>
      <w:r w:rsidRPr="00E85A6B">
        <w:rPr>
          <w:rFonts w:ascii="Courier New" w:hAnsi="Courier New" w:cs="Courier New"/>
          <w:color w:val="000000"/>
          <w:sz w:val="20"/>
          <w:highlight w:val="white"/>
          <w:lang w:eastAsia="el-GR"/>
        </w:rPr>
        <w:t xml:space="preserve"> JFrame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static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final</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int</w:t>
      </w:r>
      <w:r w:rsidRPr="00E85A6B">
        <w:rPr>
          <w:rFonts w:ascii="Courier New" w:hAnsi="Courier New" w:cs="Courier New"/>
          <w:color w:val="000000"/>
          <w:sz w:val="20"/>
          <w:highlight w:val="white"/>
          <w:lang w:eastAsia="el-GR"/>
        </w:rPr>
        <w:t xml:space="preserve"> CUSTOMER_MODE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static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final</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int</w:t>
      </w:r>
      <w:r w:rsidRPr="00E85A6B">
        <w:rPr>
          <w:rFonts w:ascii="Courier New" w:hAnsi="Courier New" w:cs="Courier New"/>
          <w:color w:val="000000"/>
          <w:sz w:val="20"/>
          <w:highlight w:val="white"/>
          <w:lang w:eastAsia="el-GR"/>
        </w:rPr>
        <w:t xml:space="preserve"> EMPLOYEE_MODE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static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final</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int</w:t>
      </w:r>
      <w:r w:rsidRPr="00E85A6B">
        <w:rPr>
          <w:rFonts w:ascii="Courier New" w:hAnsi="Courier New" w:cs="Courier New"/>
          <w:color w:val="000000"/>
          <w:sz w:val="20"/>
          <w:highlight w:val="white"/>
          <w:lang w:eastAsia="el-GR"/>
        </w:rPr>
        <w:t xml:space="preserve"> ADMIN_MODE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2</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SQLManager sqlManager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MainTabbedFrame</w:t>
      </w:r>
      <w:r w:rsidRPr="00E85A6B">
        <w:rPr>
          <w:rFonts w:ascii="Courier New" w:hAnsi="Courier New" w:cs="Courier New"/>
          <w:b/>
          <w:bCs/>
          <w:color w:val="000080"/>
          <w:sz w:val="20"/>
          <w:highlight w:val="white"/>
          <w:lang w:eastAsia="el-GR"/>
        </w:rPr>
        <w:t>(</w:t>
      </w:r>
      <w:r w:rsidRPr="00E85A6B">
        <w:rPr>
          <w:rFonts w:ascii="Courier New" w:hAnsi="Courier New" w:cs="Courier New"/>
          <w:color w:val="8000FF"/>
          <w:sz w:val="20"/>
          <w:highlight w:val="white"/>
          <w:lang w:eastAsia="el-GR"/>
        </w:rPr>
        <w:t>int</w:t>
      </w:r>
      <w:r w:rsidRPr="00E85A6B">
        <w:rPr>
          <w:rFonts w:ascii="Courier New" w:hAnsi="Courier New" w:cs="Courier New"/>
          <w:color w:val="000000"/>
          <w:sz w:val="20"/>
          <w:highlight w:val="white"/>
          <w:lang w:eastAsia="el-GR"/>
        </w:rPr>
        <w:t xml:space="preserve"> mode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super</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"Hotel Application"</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sqlManager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SQLManager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setDefaultCloseOperation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JFrame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DISPOSE_ON_CLOSE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setResizable</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false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t xml:space="preserve">    </w:t>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setLocation</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320</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80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t xml:space="preserve">    </w:t>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addWindowListener</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WindowAdapter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t xml:space="preserve">    </w:t>
      </w:r>
      <w:r w:rsidRPr="00E85A6B">
        <w:rPr>
          <w:rFonts w:ascii="Courier New" w:hAnsi="Courier New" w:cs="Courier New"/>
          <w:color w:val="000000"/>
          <w:sz w:val="20"/>
          <w:highlight w:val="white"/>
          <w:lang w:eastAsia="el-GR"/>
        </w:rPr>
        <w:tab/>
        <w:t>@Override</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t xml:space="preserve">    </w:t>
      </w: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windowClosed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WindowEvent 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t xml:space="preserve">    </w:t>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super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windowClosed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t xml:space="preserve">    </w:t>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sqlManager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close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t xml:space="preserve">    </w:t>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System</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exit</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t xml:space="preserve">    </w:t>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t xml:space="preserve">    </w:t>
      </w:r>
      <w:r w:rsidRPr="00E85A6B">
        <w:rPr>
          <w:rFonts w:ascii="Courier New" w:hAnsi="Courier New" w:cs="Courier New"/>
          <w:color w:val="008000"/>
          <w:sz w:val="20"/>
          <w:highlight w:val="white"/>
          <w:lang w:eastAsia="el-GR"/>
        </w:rPr>
        <w:t>//Add content to the window.</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t xml:space="preserve">    </w:t>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createMainTabbedPanel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mode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BorderLayout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CENTER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t xml:space="preserve">    </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t xml:space="preserve">    </w:t>
      </w:r>
      <w:r w:rsidRPr="00E85A6B">
        <w:rPr>
          <w:rFonts w:ascii="Courier New" w:hAnsi="Courier New" w:cs="Courier New"/>
          <w:color w:val="008000"/>
          <w:sz w:val="20"/>
          <w:highlight w:val="white"/>
          <w:lang w:eastAsia="el-GR"/>
        </w:rPr>
        <w:t>//Display the window.</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t xml:space="preserve">    </w:t>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pack</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t xml:space="preserve">    </w:t>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setVisible</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true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JPanel createMainTabbedPanel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8000FF"/>
          <w:sz w:val="20"/>
          <w:highlight w:val="white"/>
          <w:lang w:eastAsia="el-GR"/>
        </w:rPr>
        <w:t>int</w:t>
      </w:r>
      <w:r w:rsidRPr="00E85A6B">
        <w:rPr>
          <w:rFonts w:ascii="Courier New" w:hAnsi="Courier New" w:cs="Courier New"/>
          <w:color w:val="000000"/>
          <w:sz w:val="20"/>
          <w:highlight w:val="white"/>
          <w:lang w:eastAsia="el-GR"/>
        </w:rPr>
        <w:t xml:space="preserve"> mode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JPanel panel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JPanel</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GridLayout</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1</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JTabbedPane tabbedPane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JTabbedPane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if</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mode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CUSTOMER_MODE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JComponent tab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SearchBookRoomPanel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sqlManager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tabbedPane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addTab</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"Search/Book Room"</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null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tab</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"Search for available rooms and book a selected room"</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else</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if</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mode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EMPLOYEE_MODE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JComponent tab1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SearchBookRoomPanel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sqlManager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lastRenderedPageBreak/>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tabbedPane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addTab</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"Search/Book Room"</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null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tab1</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"Search for available rooms and book a selected room"</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JComponent tab2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CheckInCheckOutPanel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sqlManager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tabbedPane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addTab</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"Check-in/Check-out"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null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tab2</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"Check-in/Check-out"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JComponent tab3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ChargesPanel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sqlManager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tabbedPane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addTab</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"Charges"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null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tab3</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"Charges"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else</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JComponent tab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OfferPanel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sqlManager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tabbedPane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addTab</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"Offers Management"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null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tab</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"Offers Management"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Add the tabbed pane to this panel.</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tabbedPane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The following line enables to use scrolling tabs.</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tabbedPane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setTabLayoutPolicy</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JTabbedPane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SCROLL_TAB_LAYOUT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panel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protected</w:t>
      </w:r>
      <w:r w:rsidRPr="00E85A6B">
        <w:rPr>
          <w:rFonts w:ascii="Courier New" w:hAnsi="Courier New" w:cs="Courier New"/>
          <w:color w:val="000000"/>
          <w:sz w:val="20"/>
          <w:highlight w:val="white"/>
          <w:lang w:eastAsia="el-GR"/>
        </w:rPr>
        <w:t xml:space="preserve"> JComponent makeTextPanel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String text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 xml:space="preserve">        JPanel panel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JPanel</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false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 xml:space="preserve">        JLabel filler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JLabel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text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 xml:space="preserve">        filler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setHorizontalAlignment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JLabel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CENTER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 xml:space="preserve">        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setLayout</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GridLayout</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1</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 xml:space="preserve">        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filler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panel</w:t>
      </w:r>
      <w:r w:rsidRPr="00E85A6B">
        <w:rPr>
          <w:rFonts w:ascii="Courier New" w:hAnsi="Courier New" w:cs="Courier New"/>
          <w:b/>
          <w:bCs/>
          <w:color w:val="000080"/>
          <w:sz w:val="20"/>
          <w:highlight w:val="white"/>
          <w:lang w:eastAsia="el-GR"/>
        </w:rPr>
        <w:t>;</w:t>
      </w: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 xml:space="preserve">    </w:t>
      </w:r>
      <w:r w:rsidRPr="00A65A40">
        <w:rPr>
          <w:rFonts w:ascii="Courier New" w:hAnsi="Courier New" w:cs="Courier New"/>
          <w:b/>
          <w:bCs/>
          <w:color w:val="000080"/>
          <w:sz w:val="20"/>
          <w:highlight w:val="white"/>
          <w:lang w:eastAsia="el-GR"/>
        </w:rPr>
        <w:t>}</w:t>
      </w: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r w:rsidRPr="00A65A40">
        <w:rPr>
          <w:rFonts w:ascii="Courier New" w:hAnsi="Courier New" w:cs="Courier New"/>
          <w:b/>
          <w:bCs/>
          <w:color w:val="000080"/>
          <w:sz w:val="20"/>
          <w:highlight w:val="white"/>
          <w:lang w:eastAsia="el-GR"/>
        </w:rPr>
        <w:t>}</w:t>
      </w: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9C54EE" w:rsidRPr="0006331B" w:rsidRDefault="009C54EE" w:rsidP="00E7534B">
      <w:pPr>
        <w:rPr>
          <w:rFonts w:ascii="Arial" w:hAnsi="Arial" w:cs="Arial"/>
          <w:color w:val="FF0000"/>
        </w:rPr>
      </w:pPr>
    </w:p>
    <w:p w:rsidR="009C54EE" w:rsidRPr="0006331B" w:rsidRDefault="009C54EE" w:rsidP="00E7534B">
      <w:pPr>
        <w:rPr>
          <w:rFonts w:ascii="Arial" w:hAnsi="Arial" w:cs="Arial"/>
          <w:color w:val="FF0000"/>
        </w:rPr>
      </w:pPr>
    </w:p>
    <w:p w:rsidR="00E85A6B" w:rsidRDefault="00E85A6B" w:rsidP="00E7534B">
      <w:pPr>
        <w:rPr>
          <w:rFonts w:ascii="Arial" w:hAnsi="Arial" w:cs="Arial"/>
          <w:color w:val="FF0000"/>
        </w:rPr>
      </w:pPr>
      <w:r>
        <w:rPr>
          <w:rFonts w:ascii="Arial" w:hAnsi="Arial" w:cs="Arial"/>
          <w:color w:val="FF0000"/>
        </w:rPr>
        <w:lastRenderedPageBreak/>
        <w:t>GUI OfferPanel.java</w:t>
      </w:r>
    </w:p>
    <w:p w:rsidR="00E85A6B" w:rsidRDefault="00E85A6B" w:rsidP="00E7534B">
      <w:pPr>
        <w:rPr>
          <w:rFonts w:ascii="Arial" w:hAnsi="Arial" w:cs="Arial"/>
          <w:color w:val="FF0000"/>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8000FF"/>
          <w:sz w:val="20"/>
          <w:highlight w:val="white"/>
          <w:lang w:eastAsia="el-GR"/>
        </w:rPr>
        <w:t>package</w:t>
      </w:r>
      <w:r w:rsidRPr="00E85A6B">
        <w:rPr>
          <w:rFonts w:ascii="Courier New" w:hAnsi="Courier New" w:cs="Courier New"/>
          <w:color w:val="000000"/>
          <w:sz w:val="20"/>
          <w:highlight w:val="white"/>
          <w:lang w:eastAsia="el-GR"/>
        </w:rPr>
        <w:t xml:space="preserve"> onlinehotel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gui</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awt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Dimension</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awt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event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ActionEvent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awt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event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ActionListener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util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List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BorderFactory</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BoxLayout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JButton</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JComboBox</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JComponent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JLabel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JOptionPane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JPanel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JTextField</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onlinehotel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model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Room</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onlinehotel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model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db</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SQLManager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class</w:t>
      </w:r>
      <w:r w:rsidRPr="00E85A6B">
        <w:rPr>
          <w:rFonts w:ascii="Courier New" w:hAnsi="Courier New" w:cs="Courier New"/>
          <w:color w:val="000000"/>
          <w:sz w:val="20"/>
          <w:highlight w:val="white"/>
          <w:lang w:eastAsia="el-GR"/>
        </w:rPr>
        <w:t xml:space="preserve"> OfferPanel </w:t>
      </w:r>
      <w:r w:rsidRPr="00E85A6B">
        <w:rPr>
          <w:rFonts w:ascii="Courier New" w:hAnsi="Courier New" w:cs="Courier New"/>
          <w:b/>
          <w:bCs/>
          <w:color w:val="0000FF"/>
          <w:sz w:val="20"/>
          <w:highlight w:val="white"/>
          <w:lang w:eastAsia="el-GR"/>
        </w:rPr>
        <w:t>extends</w:t>
      </w:r>
      <w:r w:rsidRPr="00E85A6B">
        <w:rPr>
          <w:rFonts w:ascii="Courier New" w:hAnsi="Courier New" w:cs="Courier New"/>
          <w:color w:val="000000"/>
          <w:sz w:val="20"/>
          <w:highlight w:val="white"/>
          <w:lang w:eastAsia="el-GR"/>
        </w:rPr>
        <w:t xml:space="preserve"> JPanel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SQLManager sqlManager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JComboBox roomSelection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JComboBox</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JTextField discountField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JTextField</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OfferPanel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SQLManager sqlManager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super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sqlManager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sqlManager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Panel</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setLayout</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BoxLayout</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BoxLayout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Y_AXIS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setBorder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BorderFactory</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createEmptyBorder</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createRigidArea</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Dimension</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createFieldWithLabel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roomSelection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"Room :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9</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createRigidArea</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Dimension</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createFieldWithLabel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discountField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"Discount (%) :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12</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createRigidArea</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Dimension</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createAddChargeButton</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createRigidArea</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Dimension</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300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200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setUpComponents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setUpComponents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List</w:t>
      </w:r>
      <w:r w:rsidRPr="00E85A6B">
        <w:rPr>
          <w:rFonts w:ascii="Courier New" w:hAnsi="Courier New" w:cs="Courier New"/>
          <w:b/>
          <w:bCs/>
          <w:color w:val="000080"/>
          <w:sz w:val="20"/>
          <w:highlight w:val="white"/>
          <w:lang w:eastAsia="el-GR"/>
        </w:rPr>
        <w:t>&lt;</w:t>
      </w:r>
      <w:r w:rsidRPr="00E85A6B">
        <w:rPr>
          <w:rFonts w:ascii="Courier New" w:hAnsi="Courier New" w:cs="Courier New"/>
          <w:color w:val="000000"/>
          <w:sz w:val="20"/>
          <w:highlight w:val="white"/>
          <w:lang w:eastAsia="el-GR"/>
        </w:rPr>
        <w:t>Room</w:t>
      </w:r>
      <w:r w:rsidRPr="00E85A6B">
        <w:rPr>
          <w:rFonts w:ascii="Courier New" w:hAnsi="Courier New" w:cs="Courier New"/>
          <w:b/>
          <w:bCs/>
          <w:color w:val="000080"/>
          <w:sz w:val="20"/>
          <w:highlight w:val="white"/>
          <w:lang w:eastAsia="el-GR"/>
        </w:rPr>
        <w:t>&gt;</w:t>
      </w:r>
      <w:r w:rsidRPr="00E85A6B">
        <w:rPr>
          <w:rFonts w:ascii="Courier New" w:hAnsi="Courier New" w:cs="Courier New"/>
          <w:color w:val="000000"/>
          <w:sz w:val="20"/>
          <w:highlight w:val="white"/>
          <w:lang w:eastAsia="el-GR"/>
        </w:rPr>
        <w:t xml:space="preserve"> rooms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sqlManager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getAllRooms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for</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Room room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rooms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roomSelection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addItem</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room</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JPanel createFieldWithLabel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JComponent textField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String label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int</w:t>
      </w:r>
      <w:r w:rsidRPr="00E85A6B">
        <w:rPr>
          <w:rFonts w:ascii="Courier New" w:hAnsi="Courier New" w:cs="Courier New"/>
          <w:color w:val="000000"/>
          <w:sz w:val="20"/>
          <w:highlight w:val="white"/>
          <w:lang w:eastAsia="el-GR"/>
        </w:rPr>
        <w:t xml:space="preserve"> space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JPanel tfPanel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JPanel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tfPanel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setLayout</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BoxLayout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tfPanel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BoxLayout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LINE_AXIS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tfPanel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JLabel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label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tfPanel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createRigidArea</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Dimension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space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tfPanel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textField</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lastRenderedPageBreak/>
        <w:tab/>
      </w:r>
      <w:r w:rsidRPr="00E85A6B">
        <w:rPr>
          <w:rFonts w:ascii="Courier New" w:hAnsi="Courier New" w:cs="Courier New"/>
          <w:color w:val="000000"/>
          <w:sz w:val="20"/>
          <w:highlight w:val="white"/>
          <w:lang w:eastAsia="el-GR"/>
        </w:rPr>
        <w:tab/>
        <w:t>tfPanel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createRigidArea</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Dimension</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tfPanel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JButton createAddChargeButton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JButton button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JButton</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"Save Discount"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button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addActionListener</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ActionListener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@Override</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actionPerformed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ActionEvent 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saveDiscount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button</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saveDiscount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Room room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Room</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roomSelection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getSelectedItem</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String discountStr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discountField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getText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try</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Double discount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Double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parseDouble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discountStr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boolean</w:t>
      </w:r>
      <w:r w:rsidRPr="00E85A6B">
        <w:rPr>
          <w:rFonts w:ascii="Courier New" w:hAnsi="Courier New" w:cs="Courier New"/>
          <w:color w:val="000000"/>
          <w:sz w:val="20"/>
          <w:highlight w:val="white"/>
          <w:lang w:eastAsia="el-GR"/>
        </w:rPr>
        <w:t xml:space="preserve"> ok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sqlManager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updateRoomWithDiscount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room</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discount</w:t>
      </w:r>
      <w:r w:rsidRPr="00E85A6B">
        <w:rPr>
          <w:rFonts w:ascii="Courier New" w:hAnsi="Courier New" w:cs="Courier New"/>
          <w:b/>
          <w:bCs/>
          <w:color w:val="000080"/>
          <w:sz w:val="20"/>
          <w:highlight w:val="white"/>
          <w:lang w:eastAsia="el-GR"/>
        </w:rPr>
        <w:t>);</w:t>
      </w: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A65A40">
        <w:rPr>
          <w:rFonts w:ascii="Courier New" w:hAnsi="Courier New" w:cs="Courier New"/>
          <w:b/>
          <w:bCs/>
          <w:color w:val="0000FF"/>
          <w:sz w:val="20"/>
          <w:highlight w:val="white"/>
          <w:lang w:eastAsia="el-GR"/>
        </w:rPr>
        <w:t>if</w:t>
      </w:r>
      <w:r w:rsidRPr="00A65A40">
        <w:rPr>
          <w:rFonts w:ascii="Courier New" w:hAnsi="Courier New" w:cs="Courier New"/>
          <w:color w:val="000000"/>
          <w:sz w:val="20"/>
          <w:highlight w:val="white"/>
          <w:lang w:eastAsia="el-GR"/>
        </w:rPr>
        <w:t xml:space="preserve"> </w:t>
      </w:r>
      <w:r w:rsidRPr="00A65A40">
        <w:rPr>
          <w:rFonts w:ascii="Courier New" w:hAnsi="Courier New" w:cs="Courier New"/>
          <w:b/>
          <w:bCs/>
          <w:color w:val="000080"/>
          <w:sz w:val="20"/>
          <w:highlight w:val="white"/>
          <w:lang w:eastAsia="el-GR"/>
        </w:rPr>
        <w:t>(</w:t>
      </w:r>
      <w:r w:rsidRPr="00A65A40">
        <w:rPr>
          <w:rFonts w:ascii="Courier New" w:hAnsi="Courier New" w:cs="Courier New"/>
          <w:color w:val="000000"/>
          <w:sz w:val="20"/>
          <w:highlight w:val="white"/>
          <w:lang w:eastAsia="el-GR"/>
        </w:rPr>
        <w:t>ok</w:t>
      </w:r>
      <w:r w:rsidRPr="00A65A40">
        <w:rPr>
          <w:rFonts w:ascii="Courier New" w:hAnsi="Courier New" w:cs="Courier New"/>
          <w:b/>
          <w:bCs/>
          <w:color w:val="000080"/>
          <w:sz w:val="20"/>
          <w:highlight w:val="white"/>
          <w:lang w:eastAsia="el-GR"/>
        </w:rPr>
        <w:t>)</w:t>
      </w:r>
      <w:r w:rsidRPr="00A65A40">
        <w:rPr>
          <w:rFonts w:ascii="Courier New" w:hAnsi="Courier New" w:cs="Courier New"/>
          <w:color w:val="000000"/>
          <w:sz w:val="20"/>
          <w:highlight w:val="white"/>
          <w:lang w:eastAsia="el-GR"/>
        </w:rPr>
        <w:t xml:space="preserve"> </w:t>
      </w:r>
      <w:r w:rsidRPr="00A65A40">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A65A40">
        <w:rPr>
          <w:rFonts w:ascii="Courier New" w:hAnsi="Courier New" w:cs="Courier New"/>
          <w:color w:val="000000"/>
          <w:sz w:val="20"/>
          <w:highlight w:val="white"/>
          <w:lang w:eastAsia="el-GR"/>
        </w:rPr>
        <w:tab/>
      </w:r>
      <w:r w:rsidRPr="00A65A40">
        <w:rPr>
          <w:rFonts w:ascii="Courier New" w:hAnsi="Courier New" w:cs="Courier New"/>
          <w:color w:val="000000"/>
          <w:sz w:val="20"/>
          <w:highlight w:val="white"/>
          <w:lang w:eastAsia="el-GR"/>
        </w:rPr>
        <w:tab/>
      </w:r>
      <w:r w:rsidRPr="00A65A40">
        <w:rPr>
          <w:rFonts w:ascii="Courier New" w:hAnsi="Courier New" w:cs="Courier New"/>
          <w:color w:val="000000"/>
          <w:sz w:val="20"/>
          <w:highlight w:val="white"/>
          <w:lang w:eastAsia="el-GR"/>
        </w:rPr>
        <w:tab/>
      </w:r>
      <w:r w:rsidRPr="00A65A40">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JOptionPane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showMessageDialog</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"Room updated!"</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808080"/>
          <w:sz w:val="20"/>
          <w:highlight w:val="white"/>
          <w:lang w:eastAsia="el-GR"/>
        </w:rPr>
        <w:t>"Process Complete"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JOptionPane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INFORMATION_MESSAGE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discountField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setText</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null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else</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JOptionPane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showMessageDialog</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"Cannot update room with discount!"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808080"/>
          <w:sz w:val="20"/>
          <w:highlight w:val="white"/>
          <w:lang w:eastAsia="el-GR"/>
        </w:rPr>
        <w:t>"Error"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JOptionPane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ERROR_MESSAGE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catch</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NumberFormatException 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JOptionPane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showMessageDialog</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"Please give a valid discount percent!"</w:t>
      </w:r>
      <w:r w:rsidRPr="00E85A6B">
        <w:rPr>
          <w:rFonts w:ascii="Courier New" w:hAnsi="Courier New" w:cs="Courier New"/>
          <w:b/>
          <w:bCs/>
          <w:color w:val="000080"/>
          <w:sz w:val="20"/>
          <w:highlight w:val="white"/>
          <w:lang w:eastAsia="el-GR"/>
        </w:rPr>
        <w:t>,</w:t>
      </w: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A65A40">
        <w:rPr>
          <w:rFonts w:ascii="Courier New" w:hAnsi="Courier New" w:cs="Courier New"/>
          <w:color w:val="808080"/>
          <w:sz w:val="20"/>
          <w:highlight w:val="white"/>
          <w:lang w:eastAsia="el-GR"/>
        </w:rPr>
        <w:t>"Error"</w:t>
      </w:r>
      <w:r w:rsidRPr="00A65A40">
        <w:rPr>
          <w:rFonts w:ascii="Courier New" w:hAnsi="Courier New" w:cs="Courier New"/>
          <w:b/>
          <w:bCs/>
          <w:color w:val="000080"/>
          <w:sz w:val="20"/>
          <w:highlight w:val="white"/>
          <w:lang w:eastAsia="el-GR"/>
        </w:rPr>
        <w:t>,</w:t>
      </w:r>
      <w:r w:rsidRPr="00A65A40">
        <w:rPr>
          <w:rFonts w:ascii="Courier New" w:hAnsi="Courier New" w:cs="Courier New"/>
          <w:color w:val="000000"/>
          <w:sz w:val="20"/>
          <w:highlight w:val="white"/>
          <w:lang w:eastAsia="el-GR"/>
        </w:rPr>
        <w:t>JOptionPane</w:t>
      </w:r>
      <w:r w:rsidRPr="00A65A40">
        <w:rPr>
          <w:rFonts w:ascii="Courier New" w:hAnsi="Courier New" w:cs="Courier New"/>
          <w:b/>
          <w:bCs/>
          <w:color w:val="000080"/>
          <w:sz w:val="20"/>
          <w:highlight w:val="white"/>
          <w:lang w:eastAsia="el-GR"/>
        </w:rPr>
        <w:t>.</w:t>
      </w:r>
      <w:r w:rsidRPr="00A65A40">
        <w:rPr>
          <w:rFonts w:ascii="Courier New" w:hAnsi="Courier New" w:cs="Courier New"/>
          <w:color w:val="000000"/>
          <w:sz w:val="20"/>
          <w:highlight w:val="white"/>
          <w:lang w:eastAsia="el-GR"/>
        </w:rPr>
        <w:t>ERROR_MESSAGE</w:t>
      </w:r>
      <w:r w:rsidRPr="00A65A40">
        <w:rPr>
          <w:rFonts w:ascii="Courier New" w:hAnsi="Courier New" w:cs="Courier New"/>
          <w:b/>
          <w:bCs/>
          <w:color w:val="000080"/>
          <w:sz w:val="20"/>
          <w:highlight w:val="white"/>
          <w:lang w:eastAsia="el-GR"/>
        </w:rPr>
        <w:t>);</w:t>
      </w: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r w:rsidRPr="00A65A40">
        <w:rPr>
          <w:rFonts w:ascii="Courier New" w:hAnsi="Courier New" w:cs="Courier New"/>
          <w:color w:val="000000"/>
          <w:sz w:val="20"/>
          <w:highlight w:val="white"/>
          <w:lang w:eastAsia="el-GR"/>
        </w:rPr>
        <w:tab/>
      </w:r>
      <w:r w:rsidRPr="00A65A40">
        <w:rPr>
          <w:rFonts w:ascii="Courier New" w:hAnsi="Courier New" w:cs="Courier New"/>
          <w:color w:val="000000"/>
          <w:sz w:val="20"/>
          <w:highlight w:val="white"/>
          <w:lang w:eastAsia="el-GR"/>
        </w:rPr>
        <w:tab/>
      </w:r>
      <w:r w:rsidRPr="00A65A40">
        <w:rPr>
          <w:rFonts w:ascii="Courier New" w:hAnsi="Courier New" w:cs="Courier New"/>
          <w:b/>
          <w:bCs/>
          <w:color w:val="000080"/>
          <w:sz w:val="20"/>
          <w:highlight w:val="white"/>
          <w:lang w:eastAsia="el-GR"/>
        </w:rPr>
        <w:t>}</w:t>
      </w: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r w:rsidRPr="00A65A40">
        <w:rPr>
          <w:rFonts w:ascii="Courier New" w:hAnsi="Courier New" w:cs="Courier New"/>
          <w:color w:val="000000"/>
          <w:sz w:val="20"/>
          <w:highlight w:val="white"/>
          <w:lang w:eastAsia="el-GR"/>
        </w:rPr>
        <w:tab/>
      </w:r>
      <w:r w:rsidRPr="00A65A40">
        <w:rPr>
          <w:rFonts w:ascii="Courier New" w:hAnsi="Courier New" w:cs="Courier New"/>
          <w:b/>
          <w:bCs/>
          <w:color w:val="000080"/>
          <w:sz w:val="20"/>
          <w:highlight w:val="white"/>
          <w:lang w:eastAsia="el-GR"/>
        </w:rPr>
        <w:t>}</w:t>
      </w: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r w:rsidRPr="00A65A40">
        <w:rPr>
          <w:rFonts w:ascii="Courier New" w:hAnsi="Courier New" w:cs="Courier New"/>
          <w:b/>
          <w:bCs/>
          <w:color w:val="000080"/>
          <w:sz w:val="20"/>
          <w:highlight w:val="white"/>
          <w:lang w:eastAsia="el-GR"/>
        </w:rPr>
        <w:t>}</w:t>
      </w: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9C54EE" w:rsidRPr="0006331B" w:rsidRDefault="009C54EE" w:rsidP="00E7534B">
      <w:pPr>
        <w:rPr>
          <w:rFonts w:ascii="Arial" w:hAnsi="Arial" w:cs="Arial"/>
          <w:color w:val="FF0000"/>
        </w:rPr>
      </w:pPr>
    </w:p>
    <w:p w:rsidR="00E85A6B" w:rsidRDefault="00E85A6B" w:rsidP="00E7534B">
      <w:pPr>
        <w:rPr>
          <w:rFonts w:ascii="Arial" w:hAnsi="Arial" w:cs="Arial"/>
          <w:color w:val="FF0000"/>
        </w:rPr>
      </w:pPr>
      <w:r>
        <w:rPr>
          <w:rFonts w:ascii="Arial" w:hAnsi="Arial" w:cs="Arial"/>
          <w:color w:val="FF0000"/>
        </w:rPr>
        <w:lastRenderedPageBreak/>
        <w:t>GUI OnlineHotel.java</w:t>
      </w:r>
    </w:p>
    <w:p w:rsidR="00E85A6B" w:rsidRDefault="00E85A6B" w:rsidP="00E7534B">
      <w:pPr>
        <w:rPr>
          <w:rFonts w:ascii="Arial" w:hAnsi="Arial" w:cs="Arial"/>
          <w:color w:val="FF0000"/>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8000FF"/>
          <w:sz w:val="20"/>
          <w:highlight w:val="white"/>
          <w:lang w:eastAsia="el-GR"/>
        </w:rPr>
        <w:t>package</w:t>
      </w:r>
      <w:r w:rsidRPr="00E85A6B">
        <w:rPr>
          <w:rFonts w:ascii="Courier New" w:hAnsi="Courier New" w:cs="Courier New"/>
          <w:color w:val="000000"/>
          <w:sz w:val="20"/>
          <w:highlight w:val="white"/>
          <w:lang w:eastAsia="el-GR"/>
        </w:rPr>
        <w:t xml:space="preserve"> onlinehotel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gui</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SwingUtilities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UIManager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class</w:t>
      </w:r>
      <w:r w:rsidRPr="00E85A6B">
        <w:rPr>
          <w:rFonts w:ascii="Courier New" w:hAnsi="Courier New" w:cs="Courier New"/>
          <w:color w:val="000000"/>
          <w:sz w:val="20"/>
          <w:highlight w:val="white"/>
          <w:lang w:eastAsia="el-GR"/>
        </w:rPr>
        <w:t xml:space="preserve"> OnlineHotel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808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8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80"/>
          <w:sz w:val="20"/>
          <w:highlight w:val="white"/>
          <w:lang w:eastAsia="el-GR"/>
        </w:rPr>
      </w:pPr>
      <w:r w:rsidRPr="00E85A6B">
        <w:rPr>
          <w:rFonts w:ascii="Courier New" w:hAnsi="Courier New" w:cs="Courier New"/>
          <w:color w:val="008080"/>
          <w:sz w:val="20"/>
          <w:highlight w:val="white"/>
          <w:lang w:eastAsia="el-GR"/>
        </w:rPr>
        <w:t xml:space="preserve">     * Create the GUI and show it.  For thread safety,</w:t>
      </w:r>
    </w:p>
    <w:p w:rsidR="00E85A6B" w:rsidRPr="00E85A6B" w:rsidRDefault="00E85A6B" w:rsidP="00E85A6B">
      <w:pPr>
        <w:autoSpaceDE w:val="0"/>
        <w:autoSpaceDN w:val="0"/>
        <w:adjustRightInd w:val="0"/>
        <w:rPr>
          <w:rFonts w:ascii="Courier New" w:hAnsi="Courier New" w:cs="Courier New"/>
          <w:color w:val="008080"/>
          <w:sz w:val="20"/>
          <w:highlight w:val="white"/>
          <w:lang w:eastAsia="el-GR"/>
        </w:rPr>
      </w:pPr>
      <w:r w:rsidRPr="00E85A6B">
        <w:rPr>
          <w:rFonts w:ascii="Courier New" w:hAnsi="Courier New" w:cs="Courier New"/>
          <w:color w:val="008080"/>
          <w:sz w:val="20"/>
          <w:highlight w:val="white"/>
          <w:lang w:eastAsia="el-GR"/>
        </w:rPr>
        <w:t xml:space="preserve">     * this method should be invoked from</w:t>
      </w:r>
    </w:p>
    <w:p w:rsidR="00E85A6B" w:rsidRPr="00E85A6B" w:rsidRDefault="00E85A6B" w:rsidP="00E85A6B">
      <w:pPr>
        <w:autoSpaceDE w:val="0"/>
        <w:autoSpaceDN w:val="0"/>
        <w:adjustRightInd w:val="0"/>
        <w:rPr>
          <w:rFonts w:ascii="Courier New" w:hAnsi="Courier New" w:cs="Courier New"/>
          <w:color w:val="008080"/>
          <w:sz w:val="20"/>
          <w:highlight w:val="white"/>
          <w:lang w:eastAsia="el-GR"/>
        </w:rPr>
      </w:pPr>
      <w:r w:rsidRPr="00E85A6B">
        <w:rPr>
          <w:rFonts w:ascii="Courier New" w:hAnsi="Courier New" w:cs="Courier New"/>
          <w:color w:val="008080"/>
          <w:sz w:val="20"/>
          <w:highlight w:val="white"/>
          <w:lang w:eastAsia="el-GR"/>
        </w:rPr>
        <w:t xml:space="preserve">     * the event dispatch thread.</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8080"/>
          <w:sz w:val="20"/>
          <w:highlight w:val="white"/>
          <w:lang w:eastAsia="el-GR"/>
        </w:rPr>
        <w:t xml:space="preserve">     */</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static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createAndShowGUI</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000000"/>
          <w:sz w:val="20"/>
          <w:highlight w:val="white"/>
          <w:lang w:eastAsia="el-GR"/>
        </w:rPr>
        <w:tab/>
        <w:t xml:space="preserve">LoginFrame frame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LoginFrame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frame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displayWindow</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 xml:space="preserve">    </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static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main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String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args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008000"/>
          <w:sz w:val="20"/>
          <w:highlight w:val="white"/>
          <w:lang w:eastAsia="el-GR"/>
        </w:rPr>
        <w:t>//Schedule a job for the event dispatch thread:</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008000"/>
          <w:sz w:val="20"/>
          <w:highlight w:val="white"/>
          <w:lang w:eastAsia="el-GR"/>
        </w:rPr>
        <w:t>//creating and showing this application's GUI.</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 xml:space="preserve">        SwingUtilities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invokeLater</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Runnable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run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008000"/>
          <w:sz w:val="20"/>
          <w:highlight w:val="white"/>
          <w:lang w:eastAsia="el-GR"/>
        </w:rPr>
        <w:t>//Turn off metal's use of bold fonts</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000000"/>
          <w:sz w:val="20"/>
          <w:highlight w:val="white"/>
          <w:lang w:eastAsia="el-GR"/>
        </w:rPr>
        <w:tab/>
        <w:t>UIManager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put</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"swing.boldMetal"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Boolean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FALSE</w:t>
      </w:r>
      <w:r w:rsidRPr="00E85A6B">
        <w:rPr>
          <w:rFonts w:ascii="Courier New" w:hAnsi="Courier New" w:cs="Courier New"/>
          <w:b/>
          <w:bCs/>
          <w:color w:val="000080"/>
          <w:sz w:val="20"/>
          <w:highlight w:val="white"/>
          <w:lang w:eastAsia="el-GR"/>
        </w:rPr>
        <w:t>);</w:t>
      </w: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000000"/>
          <w:sz w:val="20"/>
          <w:highlight w:val="white"/>
          <w:lang w:eastAsia="el-GR"/>
        </w:rPr>
        <w:tab/>
      </w:r>
      <w:r w:rsidRPr="00A65A40">
        <w:rPr>
          <w:rFonts w:ascii="Courier New" w:hAnsi="Courier New" w:cs="Courier New"/>
          <w:color w:val="000000"/>
          <w:sz w:val="20"/>
          <w:highlight w:val="white"/>
          <w:lang w:eastAsia="el-GR"/>
        </w:rPr>
        <w:t>createAndShowGUI</w:t>
      </w:r>
      <w:r w:rsidRPr="00A65A40">
        <w:rPr>
          <w:rFonts w:ascii="Courier New" w:hAnsi="Courier New" w:cs="Courier New"/>
          <w:b/>
          <w:bCs/>
          <w:color w:val="000080"/>
          <w:sz w:val="20"/>
          <w:highlight w:val="white"/>
          <w:lang w:eastAsia="el-GR"/>
        </w:rPr>
        <w:t>();</w:t>
      </w: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r w:rsidRPr="00A65A40">
        <w:rPr>
          <w:rFonts w:ascii="Courier New" w:hAnsi="Courier New" w:cs="Courier New"/>
          <w:color w:val="000000"/>
          <w:sz w:val="20"/>
          <w:highlight w:val="white"/>
          <w:lang w:eastAsia="el-GR"/>
        </w:rPr>
        <w:t xml:space="preserve">            </w:t>
      </w:r>
      <w:r w:rsidRPr="00A65A40">
        <w:rPr>
          <w:rFonts w:ascii="Courier New" w:hAnsi="Courier New" w:cs="Courier New"/>
          <w:b/>
          <w:bCs/>
          <w:color w:val="000080"/>
          <w:sz w:val="20"/>
          <w:highlight w:val="white"/>
          <w:lang w:eastAsia="el-GR"/>
        </w:rPr>
        <w:t>}</w:t>
      </w: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r w:rsidRPr="00A65A40">
        <w:rPr>
          <w:rFonts w:ascii="Courier New" w:hAnsi="Courier New" w:cs="Courier New"/>
          <w:color w:val="000000"/>
          <w:sz w:val="20"/>
          <w:highlight w:val="white"/>
          <w:lang w:eastAsia="el-GR"/>
        </w:rPr>
        <w:t xml:space="preserve">        </w:t>
      </w:r>
      <w:r w:rsidRPr="00A65A40">
        <w:rPr>
          <w:rFonts w:ascii="Courier New" w:hAnsi="Courier New" w:cs="Courier New"/>
          <w:b/>
          <w:bCs/>
          <w:color w:val="000080"/>
          <w:sz w:val="20"/>
          <w:highlight w:val="white"/>
          <w:lang w:eastAsia="el-GR"/>
        </w:rPr>
        <w:t>});</w:t>
      </w: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r w:rsidRPr="00A65A40">
        <w:rPr>
          <w:rFonts w:ascii="Courier New" w:hAnsi="Courier New" w:cs="Courier New"/>
          <w:color w:val="000000"/>
          <w:sz w:val="20"/>
          <w:highlight w:val="white"/>
          <w:lang w:eastAsia="el-GR"/>
        </w:rPr>
        <w:t xml:space="preserve">    </w:t>
      </w:r>
      <w:r w:rsidRPr="00A65A40">
        <w:rPr>
          <w:rFonts w:ascii="Courier New" w:hAnsi="Courier New" w:cs="Courier New"/>
          <w:b/>
          <w:bCs/>
          <w:color w:val="000080"/>
          <w:sz w:val="20"/>
          <w:highlight w:val="white"/>
          <w:lang w:eastAsia="el-GR"/>
        </w:rPr>
        <w:t>}</w:t>
      </w: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r w:rsidRPr="00A65A40">
        <w:rPr>
          <w:rFonts w:ascii="Courier New" w:hAnsi="Courier New" w:cs="Courier New"/>
          <w:b/>
          <w:bCs/>
          <w:color w:val="000080"/>
          <w:sz w:val="20"/>
          <w:highlight w:val="white"/>
          <w:lang w:eastAsia="el-GR"/>
        </w:rPr>
        <w:t>}</w:t>
      </w: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9C54EE" w:rsidRPr="0006331B" w:rsidRDefault="009C54EE" w:rsidP="00E7534B">
      <w:pPr>
        <w:rPr>
          <w:rFonts w:ascii="Arial" w:hAnsi="Arial" w:cs="Arial"/>
          <w:color w:val="FF0000"/>
        </w:rPr>
      </w:pPr>
    </w:p>
    <w:p w:rsidR="009C54EE" w:rsidRPr="0006331B" w:rsidRDefault="009C54EE" w:rsidP="00E7534B">
      <w:pPr>
        <w:rPr>
          <w:rFonts w:ascii="Arial" w:hAnsi="Arial" w:cs="Arial"/>
          <w:color w:val="FF0000"/>
        </w:rPr>
      </w:pPr>
    </w:p>
    <w:p w:rsidR="00E85A6B" w:rsidRDefault="00E85A6B" w:rsidP="00E7534B">
      <w:pPr>
        <w:rPr>
          <w:rFonts w:ascii="Arial" w:hAnsi="Arial" w:cs="Arial"/>
          <w:color w:val="FF0000"/>
        </w:rPr>
      </w:pPr>
      <w:r>
        <w:rPr>
          <w:rFonts w:ascii="Arial" w:hAnsi="Arial" w:cs="Arial"/>
          <w:color w:val="FF0000"/>
        </w:rPr>
        <w:lastRenderedPageBreak/>
        <w:t>GUI SearchBookRoomPanel.java</w:t>
      </w:r>
    </w:p>
    <w:p w:rsidR="00E85A6B" w:rsidRDefault="00E85A6B" w:rsidP="00E7534B">
      <w:pPr>
        <w:rPr>
          <w:rFonts w:ascii="Arial" w:hAnsi="Arial" w:cs="Arial"/>
          <w:color w:val="FF0000"/>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8000FF"/>
          <w:sz w:val="20"/>
          <w:highlight w:val="white"/>
          <w:lang w:eastAsia="el-GR"/>
        </w:rPr>
        <w:t>package</w:t>
      </w:r>
      <w:r w:rsidRPr="00E85A6B">
        <w:rPr>
          <w:rFonts w:ascii="Courier New" w:hAnsi="Courier New" w:cs="Courier New"/>
          <w:color w:val="000000"/>
          <w:sz w:val="20"/>
          <w:highlight w:val="white"/>
          <w:lang w:eastAsia="el-GR"/>
        </w:rPr>
        <w:t xml:space="preserve"> onlinehotel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gui</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awt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Dimension</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awt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event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ActionEvent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awt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event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ActionListener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util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Calendar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util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Date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util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List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BorderFactory</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BoxLayout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JButton</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JComboBox</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JComponent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JLabel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JOptionPane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JPanel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JSeparator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swing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JTextField</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onlinehotel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model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ContactDetails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onlinehotel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model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Customer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onlinehotel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model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Room</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onlinehotel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model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db</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SQLManager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class</w:t>
      </w:r>
      <w:r w:rsidRPr="00E85A6B">
        <w:rPr>
          <w:rFonts w:ascii="Courier New" w:hAnsi="Courier New" w:cs="Courier New"/>
          <w:color w:val="000000"/>
          <w:sz w:val="20"/>
          <w:highlight w:val="white"/>
          <w:lang w:eastAsia="el-GR"/>
        </w:rPr>
        <w:t xml:space="preserve"> SearchBookRoomPanel </w:t>
      </w:r>
      <w:r w:rsidRPr="00E85A6B">
        <w:rPr>
          <w:rFonts w:ascii="Courier New" w:hAnsi="Courier New" w:cs="Courier New"/>
          <w:b/>
          <w:bCs/>
          <w:color w:val="0000FF"/>
          <w:sz w:val="20"/>
          <w:highlight w:val="white"/>
          <w:lang w:eastAsia="el-GR"/>
        </w:rPr>
        <w:t>extends</w:t>
      </w:r>
      <w:r w:rsidRPr="00E85A6B">
        <w:rPr>
          <w:rFonts w:ascii="Courier New" w:hAnsi="Courier New" w:cs="Courier New"/>
          <w:color w:val="000000"/>
          <w:sz w:val="20"/>
          <w:highlight w:val="white"/>
          <w:lang w:eastAsia="el-GR"/>
        </w:rPr>
        <w:t xml:space="preserve"> JPanel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static</w:t>
      </w:r>
      <w:r w:rsidRPr="00E85A6B">
        <w:rPr>
          <w:rFonts w:ascii="Courier New" w:hAnsi="Courier New" w:cs="Courier New"/>
          <w:color w:val="000000"/>
          <w:sz w:val="20"/>
          <w:highlight w:val="white"/>
          <w:lang w:eastAsia="el-GR"/>
        </w:rPr>
        <w:t xml:space="preserve"> String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MONTHS_ARRAY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808080"/>
          <w:sz w:val="20"/>
          <w:highlight w:val="white"/>
          <w:lang w:eastAsia="el-GR"/>
        </w:rPr>
        <w:t>"-- Month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808080"/>
          <w:sz w:val="20"/>
          <w:highlight w:val="white"/>
          <w:lang w:eastAsia="el-GR"/>
        </w:rPr>
        <w:t>"January"</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"February"</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"March"</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808080"/>
          <w:sz w:val="20"/>
          <w:highlight w:val="white"/>
          <w:lang w:eastAsia="el-GR"/>
        </w:rPr>
        <w:t>"April"</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"May"</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"June"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808080"/>
          <w:sz w:val="20"/>
          <w:highlight w:val="white"/>
          <w:lang w:eastAsia="el-GR"/>
        </w:rPr>
        <w:t>"July"</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"August"</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"September"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808080"/>
          <w:sz w:val="20"/>
          <w:highlight w:val="white"/>
          <w:lang w:eastAsia="el-GR"/>
        </w:rPr>
        <w:t>"October"</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"November"</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"December"</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static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int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MAX_DAYS_PER_MONTH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FF8000"/>
          <w:sz w:val="20"/>
          <w:highlight w:val="white"/>
          <w:lang w:eastAsia="el-GR"/>
        </w:rPr>
        <w:t>31</w:t>
      </w:r>
      <w:r w:rsidRPr="00E85A6B">
        <w:rPr>
          <w:rFonts w:ascii="Courier New" w:hAnsi="Courier New" w:cs="Courier New"/>
          <w:b/>
          <w:bCs/>
          <w:color w:val="000080"/>
          <w:sz w:val="20"/>
          <w:highlight w:val="white"/>
          <w:lang w:eastAsia="el-GR"/>
        </w:rPr>
        <w:t>,</w:t>
      </w:r>
      <w:r w:rsidRPr="00E85A6B">
        <w:rPr>
          <w:rFonts w:ascii="Courier New" w:hAnsi="Courier New" w:cs="Courier New"/>
          <w:color w:val="008000"/>
          <w:sz w:val="20"/>
          <w:highlight w:val="white"/>
          <w:lang w:eastAsia="el-GR"/>
        </w:rPr>
        <w:t>//"-- Month --"</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FF8000"/>
          <w:sz w:val="20"/>
          <w:highlight w:val="white"/>
          <w:lang w:eastAsia="el-GR"/>
        </w:rPr>
        <w:t>31</w:t>
      </w:r>
      <w:r w:rsidRPr="00E85A6B">
        <w:rPr>
          <w:rFonts w:ascii="Courier New" w:hAnsi="Courier New" w:cs="Courier New"/>
          <w:b/>
          <w:bCs/>
          <w:color w:val="000080"/>
          <w:sz w:val="20"/>
          <w:highlight w:val="white"/>
          <w:lang w:eastAsia="el-GR"/>
        </w:rPr>
        <w:t>,</w:t>
      </w:r>
      <w:r w:rsidRPr="00E85A6B">
        <w:rPr>
          <w:rFonts w:ascii="Courier New" w:hAnsi="Courier New" w:cs="Courier New"/>
          <w:color w:val="008000"/>
          <w:sz w:val="20"/>
          <w:highlight w:val="white"/>
          <w:lang w:eastAsia="el-GR"/>
        </w:rPr>
        <w:t>//"January"</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FF8000"/>
          <w:sz w:val="20"/>
          <w:highlight w:val="white"/>
          <w:lang w:eastAsia="el-GR"/>
        </w:rPr>
        <w:t>29</w:t>
      </w:r>
      <w:r w:rsidRPr="00E85A6B">
        <w:rPr>
          <w:rFonts w:ascii="Courier New" w:hAnsi="Courier New" w:cs="Courier New"/>
          <w:b/>
          <w:bCs/>
          <w:color w:val="000080"/>
          <w:sz w:val="20"/>
          <w:highlight w:val="white"/>
          <w:lang w:eastAsia="el-GR"/>
        </w:rPr>
        <w:t>,</w:t>
      </w:r>
      <w:r w:rsidRPr="00E85A6B">
        <w:rPr>
          <w:rFonts w:ascii="Courier New" w:hAnsi="Courier New" w:cs="Courier New"/>
          <w:color w:val="008000"/>
          <w:sz w:val="20"/>
          <w:highlight w:val="white"/>
          <w:lang w:eastAsia="el-GR"/>
        </w:rPr>
        <w:t>//"February"</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FF8000"/>
          <w:sz w:val="20"/>
          <w:highlight w:val="white"/>
          <w:lang w:eastAsia="el-GR"/>
        </w:rPr>
        <w:t>31</w:t>
      </w:r>
      <w:r w:rsidRPr="00E85A6B">
        <w:rPr>
          <w:rFonts w:ascii="Courier New" w:hAnsi="Courier New" w:cs="Courier New"/>
          <w:b/>
          <w:bCs/>
          <w:color w:val="000080"/>
          <w:sz w:val="20"/>
          <w:highlight w:val="white"/>
          <w:lang w:eastAsia="el-GR"/>
        </w:rPr>
        <w:t>,</w:t>
      </w:r>
      <w:r w:rsidRPr="00E85A6B">
        <w:rPr>
          <w:rFonts w:ascii="Courier New" w:hAnsi="Courier New" w:cs="Courier New"/>
          <w:color w:val="008000"/>
          <w:sz w:val="20"/>
          <w:highlight w:val="white"/>
          <w:lang w:eastAsia="el-GR"/>
        </w:rPr>
        <w:t>//"March"</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FF8000"/>
          <w:sz w:val="20"/>
          <w:highlight w:val="white"/>
          <w:lang w:eastAsia="el-GR"/>
        </w:rPr>
        <w:t>30</w:t>
      </w:r>
      <w:r w:rsidRPr="00E85A6B">
        <w:rPr>
          <w:rFonts w:ascii="Courier New" w:hAnsi="Courier New" w:cs="Courier New"/>
          <w:b/>
          <w:bCs/>
          <w:color w:val="000080"/>
          <w:sz w:val="20"/>
          <w:highlight w:val="white"/>
          <w:lang w:eastAsia="el-GR"/>
        </w:rPr>
        <w:t>,</w:t>
      </w:r>
      <w:r w:rsidRPr="00E85A6B">
        <w:rPr>
          <w:rFonts w:ascii="Courier New" w:hAnsi="Courier New" w:cs="Courier New"/>
          <w:color w:val="008000"/>
          <w:sz w:val="20"/>
          <w:highlight w:val="white"/>
          <w:lang w:eastAsia="el-GR"/>
        </w:rPr>
        <w:t>//"April"</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FF8000"/>
          <w:sz w:val="20"/>
          <w:highlight w:val="white"/>
          <w:lang w:eastAsia="el-GR"/>
        </w:rPr>
        <w:t>31</w:t>
      </w:r>
      <w:r w:rsidRPr="00E85A6B">
        <w:rPr>
          <w:rFonts w:ascii="Courier New" w:hAnsi="Courier New" w:cs="Courier New"/>
          <w:b/>
          <w:bCs/>
          <w:color w:val="000080"/>
          <w:sz w:val="20"/>
          <w:highlight w:val="white"/>
          <w:lang w:eastAsia="el-GR"/>
        </w:rPr>
        <w:t>,</w:t>
      </w:r>
      <w:r w:rsidRPr="00E85A6B">
        <w:rPr>
          <w:rFonts w:ascii="Courier New" w:hAnsi="Courier New" w:cs="Courier New"/>
          <w:color w:val="008000"/>
          <w:sz w:val="20"/>
          <w:highlight w:val="white"/>
          <w:lang w:eastAsia="el-GR"/>
        </w:rPr>
        <w:t>//"May"</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FF8000"/>
          <w:sz w:val="20"/>
          <w:highlight w:val="white"/>
          <w:lang w:eastAsia="el-GR"/>
        </w:rPr>
        <w:t>30</w:t>
      </w:r>
      <w:r w:rsidRPr="00E85A6B">
        <w:rPr>
          <w:rFonts w:ascii="Courier New" w:hAnsi="Courier New" w:cs="Courier New"/>
          <w:b/>
          <w:bCs/>
          <w:color w:val="000080"/>
          <w:sz w:val="20"/>
          <w:highlight w:val="white"/>
          <w:lang w:eastAsia="el-GR"/>
        </w:rPr>
        <w:t>,</w:t>
      </w:r>
      <w:r w:rsidRPr="00E85A6B">
        <w:rPr>
          <w:rFonts w:ascii="Courier New" w:hAnsi="Courier New" w:cs="Courier New"/>
          <w:color w:val="008000"/>
          <w:sz w:val="20"/>
          <w:highlight w:val="white"/>
          <w:lang w:eastAsia="el-GR"/>
        </w:rPr>
        <w:t>//"June"</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FF8000"/>
          <w:sz w:val="20"/>
          <w:highlight w:val="white"/>
          <w:lang w:eastAsia="el-GR"/>
        </w:rPr>
        <w:t>31</w:t>
      </w:r>
      <w:r w:rsidRPr="00E85A6B">
        <w:rPr>
          <w:rFonts w:ascii="Courier New" w:hAnsi="Courier New" w:cs="Courier New"/>
          <w:b/>
          <w:bCs/>
          <w:color w:val="000080"/>
          <w:sz w:val="20"/>
          <w:highlight w:val="white"/>
          <w:lang w:eastAsia="el-GR"/>
        </w:rPr>
        <w:t>,</w:t>
      </w:r>
      <w:r w:rsidRPr="00E85A6B">
        <w:rPr>
          <w:rFonts w:ascii="Courier New" w:hAnsi="Courier New" w:cs="Courier New"/>
          <w:color w:val="008000"/>
          <w:sz w:val="20"/>
          <w:highlight w:val="white"/>
          <w:lang w:eastAsia="el-GR"/>
        </w:rPr>
        <w:t>//"July"</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FF8000"/>
          <w:sz w:val="20"/>
          <w:highlight w:val="white"/>
          <w:lang w:eastAsia="el-GR"/>
        </w:rPr>
        <w:t>31</w:t>
      </w:r>
      <w:r w:rsidRPr="00E85A6B">
        <w:rPr>
          <w:rFonts w:ascii="Courier New" w:hAnsi="Courier New" w:cs="Courier New"/>
          <w:b/>
          <w:bCs/>
          <w:color w:val="000080"/>
          <w:sz w:val="20"/>
          <w:highlight w:val="white"/>
          <w:lang w:eastAsia="el-GR"/>
        </w:rPr>
        <w:t>,</w:t>
      </w:r>
      <w:r w:rsidRPr="00E85A6B">
        <w:rPr>
          <w:rFonts w:ascii="Courier New" w:hAnsi="Courier New" w:cs="Courier New"/>
          <w:color w:val="008000"/>
          <w:sz w:val="20"/>
          <w:highlight w:val="white"/>
          <w:lang w:eastAsia="el-GR"/>
        </w:rPr>
        <w:t>//"August"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FF8000"/>
          <w:sz w:val="20"/>
          <w:highlight w:val="white"/>
          <w:lang w:eastAsia="el-GR"/>
        </w:rPr>
        <w:t>30</w:t>
      </w:r>
      <w:r w:rsidRPr="00E85A6B">
        <w:rPr>
          <w:rFonts w:ascii="Courier New" w:hAnsi="Courier New" w:cs="Courier New"/>
          <w:b/>
          <w:bCs/>
          <w:color w:val="000080"/>
          <w:sz w:val="20"/>
          <w:highlight w:val="white"/>
          <w:lang w:eastAsia="el-GR"/>
        </w:rPr>
        <w:t>,</w:t>
      </w:r>
      <w:r w:rsidRPr="00E85A6B">
        <w:rPr>
          <w:rFonts w:ascii="Courier New" w:hAnsi="Courier New" w:cs="Courier New"/>
          <w:color w:val="008000"/>
          <w:sz w:val="20"/>
          <w:highlight w:val="white"/>
          <w:lang w:eastAsia="el-GR"/>
        </w:rPr>
        <w:t>//"September"</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FF8000"/>
          <w:sz w:val="20"/>
          <w:highlight w:val="white"/>
          <w:lang w:eastAsia="el-GR"/>
        </w:rPr>
        <w:t>31</w:t>
      </w:r>
      <w:r w:rsidRPr="00E85A6B">
        <w:rPr>
          <w:rFonts w:ascii="Courier New" w:hAnsi="Courier New" w:cs="Courier New"/>
          <w:b/>
          <w:bCs/>
          <w:color w:val="000080"/>
          <w:sz w:val="20"/>
          <w:highlight w:val="white"/>
          <w:lang w:eastAsia="el-GR"/>
        </w:rPr>
        <w:t>,</w:t>
      </w:r>
      <w:r w:rsidRPr="00E85A6B">
        <w:rPr>
          <w:rFonts w:ascii="Courier New" w:hAnsi="Courier New" w:cs="Courier New"/>
          <w:color w:val="008000"/>
          <w:sz w:val="20"/>
          <w:highlight w:val="white"/>
          <w:lang w:eastAsia="el-GR"/>
        </w:rPr>
        <w:t>//"October"</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FF8000"/>
          <w:sz w:val="20"/>
          <w:highlight w:val="white"/>
          <w:lang w:eastAsia="el-GR"/>
        </w:rPr>
        <w:t>30</w:t>
      </w:r>
      <w:r w:rsidRPr="00E85A6B">
        <w:rPr>
          <w:rFonts w:ascii="Courier New" w:hAnsi="Courier New" w:cs="Courier New"/>
          <w:b/>
          <w:bCs/>
          <w:color w:val="000080"/>
          <w:sz w:val="20"/>
          <w:highlight w:val="white"/>
          <w:lang w:eastAsia="el-GR"/>
        </w:rPr>
        <w:t>,</w:t>
      </w:r>
      <w:r w:rsidRPr="00E85A6B">
        <w:rPr>
          <w:rFonts w:ascii="Courier New" w:hAnsi="Courier New" w:cs="Courier New"/>
          <w:color w:val="008000"/>
          <w:sz w:val="20"/>
          <w:highlight w:val="white"/>
          <w:lang w:eastAsia="el-GR"/>
        </w:rPr>
        <w:t>//"November"</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FF8000"/>
          <w:sz w:val="20"/>
          <w:highlight w:val="white"/>
          <w:lang w:eastAsia="el-GR"/>
        </w:rPr>
        <w:t>31</w:t>
      </w:r>
      <w:r w:rsidRPr="00E85A6B">
        <w:rPr>
          <w:rFonts w:ascii="Courier New" w:hAnsi="Courier New" w:cs="Courier New"/>
          <w:color w:val="008000"/>
          <w:sz w:val="20"/>
          <w:highlight w:val="white"/>
          <w:lang w:eastAsia="el-GR"/>
        </w:rPr>
        <w:t>//"December"</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Check-in fields</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JComboBox checkInDay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JComboBox</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JComboBox checkInMonth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JComboBox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MONTHS_ARRAY</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Check-out fields</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JComboBox checkOutDay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JComboBox</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String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"3"</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"4"</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lastRenderedPageBreak/>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JComboBox checkOutMonth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JComboBox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MONTHS_ARRAY</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Number of beds</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JComboBox bedsNum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JComboBox</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String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"2"</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"3"</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"4"</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xml:space="preserve">// Booking </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JComboBox roomsList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JComboBox</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JButton bookButton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JButton</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"Book"</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Customer details</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JTextField firstNameField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JTextField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20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JTextField lastNameField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JTextField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20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JTextField phoneNumberField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JTextField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20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JTextField cellNumberField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JTextField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20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JTextField idCardNumberField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JTextField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20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JTextField emailField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JTextField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20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JTextField addressField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JTextField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20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SQLManager sqlManager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SearchBookRoomPanel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SQLManager sqlManager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super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sqlManager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sqlManager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Panel</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setLayout</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BoxLayout</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BoxLayout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Y_AXIS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setBorder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BorderFactory</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createEmptyBorder</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add</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createCheckInPanel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createRigidArea</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Dimension</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add</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createCheckOutPanel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createRigidArea</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Dimension</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add</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createNumOfBedsPanel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createRigidArea</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Dimension</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add</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createSearchResetButtonsPanel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createRigidArea</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Dimension</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add</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JSeparator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JSeparator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HORIZONTAL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createRigidArea</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Dimension</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createBookRoomPanel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Initially all fields related to booking must be deactivated</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resetBookPanel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JComponent createCheckInPanel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Components</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JLabel checkInLabel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JLabel</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"Check-in date :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updateDaysComboBox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checkInDay</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checkInMonth</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addActionListener</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ActionListener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@Override</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actionPerformed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ActionEvent event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int</w:t>
      </w:r>
      <w:r w:rsidRPr="00E85A6B">
        <w:rPr>
          <w:rFonts w:ascii="Courier New" w:hAnsi="Courier New" w:cs="Courier New"/>
          <w:color w:val="000000"/>
          <w:sz w:val="20"/>
          <w:highlight w:val="white"/>
          <w:lang w:eastAsia="el-GR"/>
        </w:rPr>
        <w:t xml:space="preserve"> monthSelection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JComboBox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event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getSource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getSelectedIndex</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updateDaysComboBox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checkInDay</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monthSelection</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Panel</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JPanel checkInPanel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JPanel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checkInPanel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setLayout</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BoxLayout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checkInPanel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BoxLayout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LINE_AXIS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checkInPanel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setBorder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BorderFactory</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createEmptyBorder</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checkInPanel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checkInLabel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checkInPanel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createRigidArea</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Dimension</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17</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checkInPanel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checkInMonth</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checkInPanel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createRigidArea</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Dimension</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checkInPanel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checkInDay</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checkInPanel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lastRenderedPageBreak/>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updateDaysComboBox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JComboBox combo</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int</w:t>
      </w:r>
      <w:r w:rsidRPr="00E85A6B">
        <w:rPr>
          <w:rFonts w:ascii="Courier New" w:hAnsi="Courier New" w:cs="Courier New"/>
          <w:color w:val="000000"/>
          <w:sz w:val="20"/>
          <w:highlight w:val="white"/>
          <w:lang w:eastAsia="el-GR"/>
        </w:rPr>
        <w:t xml:space="preserve"> monthSelection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combo</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removeAllItems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combo</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addItem</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 Day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int</w:t>
      </w:r>
      <w:r w:rsidRPr="00E85A6B">
        <w:rPr>
          <w:rFonts w:ascii="Courier New" w:hAnsi="Courier New" w:cs="Courier New"/>
          <w:color w:val="000000"/>
          <w:sz w:val="20"/>
          <w:highlight w:val="white"/>
          <w:lang w:eastAsia="el-GR"/>
        </w:rPr>
        <w:t xml:space="preserve"> maxDays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MAX_DAYS_PER_MONTH</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monthSelection</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for</w:t>
      </w:r>
      <w:r w:rsidRPr="00E85A6B">
        <w:rPr>
          <w:rFonts w:ascii="Courier New" w:hAnsi="Courier New" w:cs="Courier New"/>
          <w:b/>
          <w:bCs/>
          <w:color w:val="000080"/>
          <w:sz w:val="20"/>
          <w:highlight w:val="white"/>
          <w:lang w:eastAsia="el-GR"/>
        </w:rPr>
        <w:t>(</w:t>
      </w:r>
      <w:r w:rsidRPr="00E85A6B">
        <w:rPr>
          <w:rFonts w:ascii="Courier New" w:hAnsi="Courier New" w:cs="Courier New"/>
          <w:color w:val="8000FF"/>
          <w:sz w:val="20"/>
          <w:highlight w:val="white"/>
          <w:lang w:eastAsia="el-GR"/>
        </w:rPr>
        <w:t>int</w:t>
      </w:r>
      <w:r w:rsidRPr="00E85A6B">
        <w:rPr>
          <w:rFonts w:ascii="Courier New" w:hAnsi="Courier New" w:cs="Courier New"/>
          <w:color w:val="000000"/>
          <w:sz w:val="20"/>
          <w:highlight w:val="white"/>
          <w:lang w:eastAsia="el-GR"/>
        </w:rPr>
        <w:t xml:space="preserve"> i</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1</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i </w:t>
      </w:r>
      <w:r w:rsidRPr="00E85A6B">
        <w:rPr>
          <w:rFonts w:ascii="Courier New" w:hAnsi="Courier New" w:cs="Courier New"/>
          <w:b/>
          <w:bCs/>
          <w:color w:val="000080"/>
          <w:sz w:val="20"/>
          <w:highlight w:val="white"/>
          <w:lang w:eastAsia="el-GR"/>
        </w:rPr>
        <w:t>&lt;=</w:t>
      </w:r>
      <w:r w:rsidRPr="00E85A6B">
        <w:rPr>
          <w:rFonts w:ascii="Courier New" w:hAnsi="Courier New" w:cs="Courier New"/>
          <w:color w:val="000000"/>
          <w:sz w:val="20"/>
          <w:highlight w:val="white"/>
          <w:lang w:eastAsia="el-GR"/>
        </w:rPr>
        <w:t xml:space="preserve"> maxDays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i</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combo</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addItem</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i</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JComponent createCheckOutPanel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Components</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JLabel checkOutLabel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JLabel</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"Check-out date :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updateDaysComboBox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checkOutDay</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checkOutMonth</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addActionListener</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ActionListener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@Override</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actionPerformed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ActionEvent event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int</w:t>
      </w:r>
      <w:r w:rsidRPr="00E85A6B">
        <w:rPr>
          <w:rFonts w:ascii="Courier New" w:hAnsi="Courier New" w:cs="Courier New"/>
          <w:color w:val="000000"/>
          <w:sz w:val="20"/>
          <w:highlight w:val="white"/>
          <w:lang w:eastAsia="el-GR"/>
        </w:rPr>
        <w:t xml:space="preserve"> monthSelection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JComboBox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event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getSource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getSelectedIndex</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updateDaysComboBox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checkOutDay</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monthSelection</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//Panel</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JPanel checkOutPanel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JPanel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checkOutPanel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setLayout</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BoxLayout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checkOutPanel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BoxLayout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LINE_AXIS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checkOutPanel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setBorder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BorderFactory</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createEmptyBorder</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checkOutPanel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checkOutLabel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checkOutPanel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createRigidArea</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Dimension</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checkOutPanel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checkOutMonth</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checkOutPanel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createRigidArea</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Dimension</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checkOutPanel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checkOutDay</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checkOutPanel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JComponent createNumOfBedsPanel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Components</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JLabel bedsLabel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JLabel</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"Num. of beds :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Panel</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JPanel bedsPanel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JPanel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bedsPanel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setLayout</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BoxLayout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bedsPanel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BoxLayout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LINE_AXIS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bedsPanel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setBorder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BorderFactory</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createEmptyBorder</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bedsPanel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bedsLabel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bedsPanel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createRigidArea</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Dimension</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14</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bedsPanel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bedsNum</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bedsPanel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createRigidArea</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Dimension</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200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bedsPanel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JComponent createSearchResetButtonsPanel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Buttons</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JButton searchButton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JButton</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"Search"</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searchButton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addActionListener</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ActionListener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@Override</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actionPerformed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ActionEvent 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searchDBForRooms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JButton resetButton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JButton</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"Reset"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resetButton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addActionListener</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ActionListener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@Override</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actionPerformed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ActionEvent 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lastRenderedPageBreak/>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checkInMonth</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setSelectedIndex</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checkOutMonth</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setSelectedIndex</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bedsNum</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setSelectedIndex</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resetBookPanel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Panel</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JPanel searchResetPanel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JPanel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searchResetPanel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setLayout</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BoxLayout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searchResetPanel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BoxLayout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LINE_AXIS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searchResetPanel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setBorder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BorderFactory</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createEmptyBorder</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searchResetPanel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searchButton</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searchResetPanel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createRigidArea</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Dimension</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14</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searchResetPanel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resetButton</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searchResetPanel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createRigidArea</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Dimension</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90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searchResetPanel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createBookRoomPanel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Components</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JLabel bookRoomLabel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JLabel</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"Select a room :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bookButton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addActionListener</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ActionListener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@Override</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actionPerformed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ActionEvent event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roomBookingAction</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Room List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JPanel roomListPanel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JPanel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roomListPanel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setLayout</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BoxLayout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roomListPanel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BoxLayout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LINE_AXIS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roomListPanel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setBorder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BorderFactory</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createEmptyBorder</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roomListPanel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bookRoomLabel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roomListPanel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createRigidArea</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Dimension</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14</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roomListPanel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roomsList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createRigidArea</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Dimension</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roomListPanel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firstname</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createRigidArea</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Dimension</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createTextFieldWithLabel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firstNameField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"Firstname :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15</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lastname</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createRigidArea</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Dimension</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createTextFieldWithLabel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lastNameField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"Lastname :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15</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phoneNumber</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createRigidArea</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Dimension</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createTextFieldWithLabel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phoneNumberField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"Phone :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35</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cellNumber</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createRigidArea</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Dimension</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createTextFieldWithLabel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cellNumberField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"Cell Phone :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idCardNumber</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createRigidArea</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Dimension</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createTextFieldWithLabel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idCardNumberField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"ID card :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32</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e-mail</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createRigidArea</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Dimension</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createTextFieldWithLabel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emailField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"e-mail :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36</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address</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createRigidArea</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Dimension</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createTextFieldWithLabel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addressField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"Address :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25</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Book Button</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createRigidArea</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Dimension</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bookButton</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lastRenderedPageBreak/>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JPanel createTextFieldWithLabel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JTextField textField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String label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int</w:t>
      </w:r>
      <w:r w:rsidRPr="00E85A6B">
        <w:rPr>
          <w:rFonts w:ascii="Courier New" w:hAnsi="Courier New" w:cs="Courier New"/>
          <w:color w:val="000000"/>
          <w:sz w:val="20"/>
          <w:highlight w:val="white"/>
          <w:lang w:eastAsia="el-GR"/>
        </w:rPr>
        <w:t xml:space="preserve"> space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JPanel tfPanel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JPanel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tfPanel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setLayout</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BoxLayout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tfPanel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BoxLayout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LINE_AXIS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tfPanel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JLabel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label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tfPanel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createRigidArea</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Dimension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space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tfPanel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textField</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tfPanel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resetBookPanel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roomsList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removeAllItems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roomsList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addItem</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roomsList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setEnabled</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false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bookButton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setEnabled</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false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firstNameField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setEnabled</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false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lastNameField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setEnabled</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false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phoneNumberField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setEnabled</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false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cellNumberField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setEnabled</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false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idCardNumberField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setEnabled</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false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emailField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setEnabled</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false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addressField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setEnabled</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false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firstNameField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setText</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null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lastNameField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setText</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null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phoneNumberField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setText</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null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cellNumberField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setText</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null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idCardNumberField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setText</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null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emailField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setText</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null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addressField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setText</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null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checkInDay</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setEnabled</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true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checkInMonth</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setEnabled</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true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checkOutDay</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setEnabled</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true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checkOutMonth</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setEnabled</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true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searchDBForRooms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Check input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int</w:t>
      </w:r>
      <w:r w:rsidRPr="00E85A6B">
        <w:rPr>
          <w:rFonts w:ascii="Courier New" w:hAnsi="Courier New" w:cs="Courier New"/>
          <w:color w:val="000000"/>
          <w:sz w:val="20"/>
          <w:highlight w:val="white"/>
          <w:lang w:eastAsia="el-GR"/>
        </w:rPr>
        <w:t xml:space="preserve"> checkInDayValue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checkInDay</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getSelectedIndex</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int</w:t>
      </w:r>
      <w:r w:rsidRPr="00E85A6B">
        <w:rPr>
          <w:rFonts w:ascii="Courier New" w:hAnsi="Courier New" w:cs="Courier New"/>
          <w:color w:val="000000"/>
          <w:sz w:val="20"/>
          <w:highlight w:val="white"/>
          <w:lang w:eastAsia="el-GR"/>
        </w:rPr>
        <w:t xml:space="preserve"> checkInMonthValue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checkInMonth</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getSelectedIndex</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int</w:t>
      </w:r>
      <w:r w:rsidRPr="00E85A6B">
        <w:rPr>
          <w:rFonts w:ascii="Courier New" w:hAnsi="Courier New" w:cs="Courier New"/>
          <w:color w:val="000000"/>
          <w:sz w:val="20"/>
          <w:highlight w:val="white"/>
          <w:lang w:eastAsia="el-GR"/>
        </w:rPr>
        <w:t xml:space="preserve"> checkOutDayValue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checkOutDay</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getSelectedIndex</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int</w:t>
      </w:r>
      <w:r w:rsidRPr="00E85A6B">
        <w:rPr>
          <w:rFonts w:ascii="Courier New" w:hAnsi="Courier New" w:cs="Courier New"/>
          <w:color w:val="000000"/>
          <w:sz w:val="20"/>
          <w:highlight w:val="white"/>
          <w:lang w:eastAsia="el-GR"/>
        </w:rPr>
        <w:t xml:space="preserve"> checkOutMonthValue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checkOutMonth</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getSelectedIndex</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int</w:t>
      </w:r>
      <w:r w:rsidRPr="00E85A6B">
        <w:rPr>
          <w:rFonts w:ascii="Courier New" w:hAnsi="Courier New" w:cs="Courier New"/>
          <w:color w:val="000000"/>
          <w:sz w:val="20"/>
          <w:highlight w:val="white"/>
          <w:lang w:eastAsia="el-GR"/>
        </w:rPr>
        <w:t xml:space="preserve"> bedsNumValue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bedsNum</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getSelectedIndex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if</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checkInDayValue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0</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checkInMonthValue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0</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checkOutDayValue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0</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checkOutMonthValue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0</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bedsNumValue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0</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JOptionPane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showMessageDialog</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"All fields must be filled!"</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    </w:t>
      </w:r>
      <w:r w:rsidRPr="00E85A6B">
        <w:rPr>
          <w:rFonts w:ascii="Courier New" w:hAnsi="Courier New" w:cs="Courier New"/>
          <w:color w:val="808080"/>
          <w:sz w:val="20"/>
          <w:highlight w:val="white"/>
          <w:lang w:eastAsia="el-GR"/>
        </w:rPr>
        <w:t>"Search Error"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JOptionPane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ERROR_MESSAGE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else</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if</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checkInMonthValue </w:t>
      </w:r>
      <w:r w:rsidRPr="00E85A6B">
        <w:rPr>
          <w:rFonts w:ascii="Courier New" w:hAnsi="Courier New" w:cs="Courier New"/>
          <w:b/>
          <w:bCs/>
          <w:color w:val="000080"/>
          <w:sz w:val="20"/>
          <w:highlight w:val="white"/>
          <w:lang w:eastAsia="el-GR"/>
        </w:rPr>
        <w:t>&gt;</w:t>
      </w:r>
      <w:r w:rsidRPr="00E85A6B">
        <w:rPr>
          <w:rFonts w:ascii="Courier New" w:hAnsi="Courier New" w:cs="Courier New"/>
          <w:color w:val="000000"/>
          <w:sz w:val="20"/>
          <w:highlight w:val="white"/>
          <w:lang w:eastAsia="el-GR"/>
        </w:rPr>
        <w:t xml:space="preserve"> checkOutMonthValue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checkInMonthValue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checkOutMonthValue </w:t>
      </w:r>
      <w:r w:rsidRPr="00E85A6B">
        <w:rPr>
          <w:rFonts w:ascii="Courier New" w:hAnsi="Courier New" w:cs="Courier New"/>
          <w:b/>
          <w:bCs/>
          <w:color w:val="000080"/>
          <w:sz w:val="20"/>
          <w:highlight w:val="white"/>
          <w:lang w:eastAsia="el-GR"/>
        </w:rPr>
        <w:t>&amp;&amp;</w:t>
      </w:r>
      <w:r w:rsidRPr="00E85A6B">
        <w:rPr>
          <w:rFonts w:ascii="Courier New" w:hAnsi="Courier New" w:cs="Courier New"/>
          <w:color w:val="000000"/>
          <w:sz w:val="20"/>
          <w:highlight w:val="white"/>
          <w:lang w:eastAsia="el-GR"/>
        </w:rPr>
        <w:t xml:space="preserve"> checkInDayValue </w:t>
      </w:r>
      <w:r w:rsidRPr="00E85A6B">
        <w:rPr>
          <w:rFonts w:ascii="Courier New" w:hAnsi="Courier New" w:cs="Courier New"/>
          <w:b/>
          <w:bCs/>
          <w:color w:val="000080"/>
          <w:sz w:val="20"/>
          <w:highlight w:val="white"/>
          <w:lang w:eastAsia="el-GR"/>
        </w:rPr>
        <w:t>&gt;=</w:t>
      </w:r>
      <w:r w:rsidRPr="00E85A6B">
        <w:rPr>
          <w:rFonts w:ascii="Courier New" w:hAnsi="Courier New" w:cs="Courier New"/>
          <w:color w:val="000000"/>
          <w:sz w:val="20"/>
          <w:highlight w:val="white"/>
          <w:lang w:eastAsia="el-GR"/>
        </w:rPr>
        <w:t xml:space="preserve"> checkOutDayValue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JOptionPane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showMessageDialog</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"Please correct check-in/check-out dates!"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    </w:t>
      </w:r>
      <w:r w:rsidRPr="00E85A6B">
        <w:rPr>
          <w:rFonts w:ascii="Courier New" w:hAnsi="Courier New" w:cs="Courier New"/>
          <w:color w:val="808080"/>
          <w:sz w:val="20"/>
          <w:highlight w:val="white"/>
          <w:lang w:eastAsia="el-GR"/>
        </w:rPr>
        <w:t>"Search Error"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JOptionPane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ERROR_MESSAGE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else</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lastRenderedPageBreak/>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Search DB for available rooms and show results</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Date checkInDate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getDate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checkInMonthValue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checkInDayValue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Date checkOutDate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getDate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checkOutMonthValue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checkOutDayValue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List</w:t>
      </w:r>
      <w:r w:rsidRPr="00E85A6B">
        <w:rPr>
          <w:rFonts w:ascii="Courier New" w:hAnsi="Courier New" w:cs="Courier New"/>
          <w:b/>
          <w:bCs/>
          <w:color w:val="000080"/>
          <w:sz w:val="20"/>
          <w:highlight w:val="white"/>
          <w:lang w:eastAsia="el-GR"/>
        </w:rPr>
        <w:t>&lt;</w:t>
      </w:r>
      <w:r w:rsidRPr="00E85A6B">
        <w:rPr>
          <w:rFonts w:ascii="Courier New" w:hAnsi="Courier New" w:cs="Courier New"/>
          <w:color w:val="000000"/>
          <w:sz w:val="20"/>
          <w:highlight w:val="white"/>
          <w:lang w:eastAsia="el-GR"/>
        </w:rPr>
        <w:t>Room</w:t>
      </w:r>
      <w:r w:rsidRPr="00E85A6B">
        <w:rPr>
          <w:rFonts w:ascii="Courier New" w:hAnsi="Courier New" w:cs="Courier New"/>
          <w:b/>
          <w:bCs/>
          <w:color w:val="000080"/>
          <w:sz w:val="20"/>
          <w:highlight w:val="white"/>
          <w:lang w:eastAsia="el-GR"/>
        </w:rPr>
        <w:t>&gt;</w:t>
      </w:r>
      <w:r w:rsidRPr="00E85A6B">
        <w:rPr>
          <w:rFonts w:ascii="Courier New" w:hAnsi="Courier New" w:cs="Courier New"/>
          <w:color w:val="000000"/>
          <w:sz w:val="20"/>
          <w:highlight w:val="white"/>
          <w:lang w:eastAsia="el-GR"/>
        </w:rPr>
        <w:t xml:space="preserve"> availableRooms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sqlManager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searchAvailableRooms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bedsNumValue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checkInDate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checkOutDate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if</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availableRooms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null</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&amp;&amp;</w:t>
      </w:r>
      <w:r w:rsidRPr="00E85A6B">
        <w:rPr>
          <w:rFonts w:ascii="Courier New" w:hAnsi="Courier New" w:cs="Courier New"/>
          <w:color w:val="000000"/>
          <w:sz w:val="20"/>
          <w:highlight w:val="white"/>
          <w:lang w:eastAsia="el-GR"/>
        </w:rPr>
        <w:t xml:space="preserve"> availableRooms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size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&gt;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setAvailableRooms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availableRooms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else</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JOptionPane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showMessageDialog</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"No results found within your search criteria"</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    </w:t>
      </w:r>
      <w:r w:rsidRPr="00E85A6B">
        <w:rPr>
          <w:rFonts w:ascii="Courier New" w:hAnsi="Courier New" w:cs="Courier New"/>
          <w:color w:val="808080"/>
          <w:sz w:val="20"/>
          <w:highlight w:val="white"/>
          <w:lang w:eastAsia="el-GR"/>
        </w:rPr>
        <w: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JOptionPane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INFORMATION_MESSAGE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setAvailableRooms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List</w:t>
      </w:r>
      <w:r w:rsidRPr="00E85A6B">
        <w:rPr>
          <w:rFonts w:ascii="Courier New" w:hAnsi="Courier New" w:cs="Courier New"/>
          <w:b/>
          <w:bCs/>
          <w:color w:val="000080"/>
          <w:sz w:val="20"/>
          <w:highlight w:val="white"/>
          <w:lang w:eastAsia="el-GR"/>
        </w:rPr>
        <w:t>&lt;</w:t>
      </w:r>
      <w:r w:rsidRPr="00E85A6B">
        <w:rPr>
          <w:rFonts w:ascii="Courier New" w:hAnsi="Courier New" w:cs="Courier New"/>
          <w:color w:val="000000"/>
          <w:sz w:val="20"/>
          <w:highlight w:val="white"/>
          <w:lang w:eastAsia="el-GR"/>
        </w:rPr>
        <w:t>Room</w:t>
      </w:r>
      <w:r w:rsidRPr="00E85A6B">
        <w:rPr>
          <w:rFonts w:ascii="Courier New" w:hAnsi="Courier New" w:cs="Courier New"/>
          <w:b/>
          <w:bCs/>
          <w:color w:val="000080"/>
          <w:sz w:val="20"/>
          <w:highlight w:val="white"/>
          <w:lang w:eastAsia="el-GR"/>
        </w:rPr>
        <w:t>&gt;</w:t>
      </w:r>
      <w:r w:rsidRPr="00E85A6B">
        <w:rPr>
          <w:rFonts w:ascii="Courier New" w:hAnsi="Courier New" w:cs="Courier New"/>
          <w:color w:val="000000"/>
          <w:sz w:val="20"/>
          <w:highlight w:val="white"/>
          <w:lang w:eastAsia="el-GR"/>
        </w:rPr>
        <w:t xml:space="preserve"> rooms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bookButton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setEnabled</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true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roomsList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removeAllItems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roomsList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addItem</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for</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Room room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rooms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roomsList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addItem</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room</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roomsList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setEnabled</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true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firstNameField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setEnabled</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true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lastNameField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setEnabled</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true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phoneNumberField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setEnabled</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true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cellNumberField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setEnabled</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true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idCardNumberField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setEnabled</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true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emailField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setEnabled</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true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addressField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setEnabled</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true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checkInDay</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setEnabled</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false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checkInMonth</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setEnabled</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false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checkOutDay</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setEnabled</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false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checkOutMonth</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setEnabled</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false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Date getDate</w:t>
      </w:r>
      <w:r w:rsidRPr="00E85A6B">
        <w:rPr>
          <w:rFonts w:ascii="Courier New" w:hAnsi="Courier New" w:cs="Courier New"/>
          <w:b/>
          <w:bCs/>
          <w:color w:val="000080"/>
          <w:sz w:val="20"/>
          <w:highlight w:val="white"/>
          <w:lang w:eastAsia="el-GR"/>
        </w:rPr>
        <w:t>(</w:t>
      </w:r>
      <w:r w:rsidRPr="00E85A6B">
        <w:rPr>
          <w:rFonts w:ascii="Courier New" w:hAnsi="Courier New" w:cs="Courier New"/>
          <w:color w:val="8000FF"/>
          <w:sz w:val="20"/>
          <w:highlight w:val="white"/>
          <w:lang w:eastAsia="el-GR"/>
        </w:rPr>
        <w:t>int</w:t>
      </w:r>
      <w:r w:rsidRPr="00E85A6B">
        <w:rPr>
          <w:rFonts w:ascii="Courier New" w:hAnsi="Courier New" w:cs="Courier New"/>
          <w:color w:val="000000"/>
          <w:sz w:val="20"/>
          <w:highlight w:val="white"/>
          <w:lang w:eastAsia="el-GR"/>
        </w:rPr>
        <w:t xml:space="preserve"> month</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int</w:t>
      </w:r>
      <w:r w:rsidRPr="00E85A6B">
        <w:rPr>
          <w:rFonts w:ascii="Courier New" w:hAnsi="Courier New" w:cs="Courier New"/>
          <w:color w:val="000000"/>
          <w:sz w:val="20"/>
          <w:highlight w:val="white"/>
          <w:lang w:eastAsia="el-GR"/>
        </w:rPr>
        <w:t xml:space="preserve"> day</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Calendar cal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Calendar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getInstance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cal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2013</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month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day</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cal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getTime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roomBookingAction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if</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roomsList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getSelectedIndex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JOptionPane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showMessageDialog</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"You must select a room!"</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    </w:t>
      </w:r>
      <w:r w:rsidRPr="00E85A6B">
        <w:rPr>
          <w:rFonts w:ascii="Courier New" w:hAnsi="Courier New" w:cs="Courier New"/>
          <w:color w:val="808080"/>
          <w:sz w:val="20"/>
          <w:highlight w:val="white"/>
          <w:lang w:eastAsia="el-GR"/>
        </w:rPr>
        <w:t>"Field Error"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JOptionPane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ERROR_MESSAGE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else</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String address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addressField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getText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String email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emailField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getText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String phone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phoneNumberField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getText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String cellPhone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cellNumberField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getText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String firstName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firstNameField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getText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String lastName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lastNameField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getText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String idNum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idCardNumberField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getText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if</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address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null</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&amp;&amp;</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address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trim</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equals</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&amp;&amp;</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email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null</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&amp;&amp;</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email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trim</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equals</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&amp;&amp;</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phone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null</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&amp;&amp;</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phone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trim</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equals</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&amp;&amp;</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cellPhone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null</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&amp;&amp;</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cellPhone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trim</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equals</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&amp;&amp;</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firstName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null</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&amp;&amp;</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firstName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trim</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equals</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&amp;&amp;</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lastName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null</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&amp;&amp;</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lastName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trim</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equals</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&amp;&amp;</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lastRenderedPageBreak/>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idNum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null</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&amp;&amp;</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idNum</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trim</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equals</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Room selectedRoom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Room</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roomsList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getSelectedItem</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Contact Details</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ContactDetails cd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ContactDetails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setAddress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address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setCellNumber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cellPhone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setEmail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email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setPhoneNumber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phone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xml:space="preserve">// Customer </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Customer c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Customer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setFirstName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firstNameField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getText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setLastName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lastNameField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getText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setIdCardNumber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idCardNumberField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getText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setContactDetails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cd</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Check-in, Check-out dates</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int</w:t>
      </w:r>
      <w:r w:rsidRPr="00E85A6B">
        <w:rPr>
          <w:rFonts w:ascii="Courier New" w:hAnsi="Courier New" w:cs="Courier New"/>
          <w:color w:val="000000"/>
          <w:sz w:val="20"/>
          <w:highlight w:val="white"/>
          <w:lang w:eastAsia="el-GR"/>
        </w:rPr>
        <w:t xml:space="preserve"> checkInDayValue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checkInDay</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getSelectedIndex</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int</w:t>
      </w:r>
      <w:r w:rsidRPr="00E85A6B">
        <w:rPr>
          <w:rFonts w:ascii="Courier New" w:hAnsi="Courier New" w:cs="Courier New"/>
          <w:color w:val="000000"/>
          <w:sz w:val="20"/>
          <w:highlight w:val="white"/>
          <w:lang w:eastAsia="el-GR"/>
        </w:rPr>
        <w:t xml:space="preserve"> checkInMonthValue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checkInMonth</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getSelectedIndex</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int</w:t>
      </w:r>
      <w:r w:rsidRPr="00E85A6B">
        <w:rPr>
          <w:rFonts w:ascii="Courier New" w:hAnsi="Courier New" w:cs="Courier New"/>
          <w:color w:val="000000"/>
          <w:sz w:val="20"/>
          <w:highlight w:val="white"/>
          <w:lang w:eastAsia="el-GR"/>
        </w:rPr>
        <w:t xml:space="preserve"> checkOutDayValue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checkOutDay</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getSelectedIndex</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int</w:t>
      </w:r>
      <w:r w:rsidRPr="00E85A6B">
        <w:rPr>
          <w:rFonts w:ascii="Courier New" w:hAnsi="Courier New" w:cs="Courier New"/>
          <w:color w:val="000000"/>
          <w:sz w:val="20"/>
          <w:highlight w:val="white"/>
          <w:lang w:eastAsia="el-GR"/>
        </w:rPr>
        <w:t xml:space="preserve"> checkOutMonthValue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checkOutMonth</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getSelectedIndex</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String checkInDate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getDateAsString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checkInMonthValue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checkInDayValue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String checkOutDate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getDateAsString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checkOutMonthValue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checkOutDayValue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int</w:t>
      </w:r>
      <w:r w:rsidRPr="00E85A6B">
        <w:rPr>
          <w:rFonts w:ascii="Courier New" w:hAnsi="Courier New" w:cs="Courier New"/>
          <w:color w:val="000000"/>
          <w:sz w:val="20"/>
          <w:highlight w:val="white"/>
          <w:lang w:eastAsia="el-GR"/>
        </w:rPr>
        <w:t xml:space="preserve"> bookingId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sqlManager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addBookingForCustomer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selectedRoom</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checkInDate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checkOutDate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if</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bookingId </w:t>
      </w:r>
      <w:r w:rsidRPr="00E85A6B">
        <w:rPr>
          <w:rFonts w:ascii="Courier New" w:hAnsi="Courier New" w:cs="Courier New"/>
          <w:b/>
          <w:bCs/>
          <w:color w:val="000080"/>
          <w:sz w:val="20"/>
          <w:highlight w:val="white"/>
          <w:lang w:eastAsia="el-GR"/>
        </w:rPr>
        <w:t>&gt;=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JOptionPane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showMessageDialog</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"Your booking id is "</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bookingId</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    </w:t>
      </w:r>
      <w:r w:rsidRPr="00E85A6B">
        <w:rPr>
          <w:rFonts w:ascii="Courier New" w:hAnsi="Courier New" w:cs="Courier New"/>
          <w:color w:val="808080"/>
          <w:sz w:val="20"/>
          <w:highlight w:val="white"/>
          <w:lang w:eastAsia="el-GR"/>
        </w:rPr>
        <w:t>"Booking Complete"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JOptionPane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INFORMATION_MESSAGE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else</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JOptionPane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showMessageDialog</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"Booking cannot be complete!"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    </w:t>
      </w:r>
      <w:r w:rsidRPr="00E85A6B">
        <w:rPr>
          <w:rFonts w:ascii="Courier New" w:hAnsi="Courier New" w:cs="Courier New"/>
          <w:color w:val="808080"/>
          <w:sz w:val="20"/>
          <w:highlight w:val="white"/>
          <w:lang w:eastAsia="el-GR"/>
        </w:rPr>
        <w:t>"Booking Error"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JOptionPane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ERROR_MESSAGE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resetBookPanel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else</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JOptionPane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showMessageDialog</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"Please fill in all fields!"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    </w:t>
      </w:r>
      <w:r w:rsidRPr="00E85A6B">
        <w:rPr>
          <w:rFonts w:ascii="Courier New" w:hAnsi="Courier New" w:cs="Courier New"/>
          <w:color w:val="808080"/>
          <w:sz w:val="20"/>
          <w:highlight w:val="white"/>
          <w:lang w:eastAsia="el-GR"/>
        </w:rPr>
        <w:t>"Field Error"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JOptionPane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ERROR_MESSAGE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String getDateAsString</w:t>
      </w:r>
      <w:r w:rsidRPr="00E85A6B">
        <w:rPr>
          <w:rFonts w:ascii="Courier New" w:hAnsi="Courier New" w:cs="Courier New"/>
          <w:b/>
          <w:bCs/>
          <w:color w:val="000080"/>
          <w:sz w:val="20"/>
          <w:highlight w:val="white"/>
          <w:lang w:eastAsia="el-GR"/>
        </w:rPr>
        <w:t>(</w:t>
      </w:r>
      <w:r w:rsidRPr="00E85A6B">
        <w:rPr>
          <w:rFonts w:ascii="Courier New" w:hAnsi="Courier New" w:cs="Courier New"/>
          <w:color w:val="8000FF"/>
          <w:sz w:val="20"/>
          <w:highlight w:val="white"/>
          <w:lang w:eastAsia="el-GR"/>
        </w:rPr>
        <w:t>int</w:t>
      </w:r>
      <w:r w:rsidRPr="00E85A6B">
        <w:rPr>
          <w:rFonts w:ascii="Courier New" w:hAnsi="Courier New" w:cs="Courier New"/>
          <w:color w:val="000000"/>
          <w:sz w:val="20"/>
          <w:highlight w:val="white"/>
          <w:lang w:eastAsia="el-GR"/>
        </w:rPr>
        <w:t xml:space="preserve"> month</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int</w:t>
      </w:r>
      <w:r w:rsidRPr="00E85A6B">
        <w:rPr>
          <w:rFonts w:ascii="Courier New" w:hAnsi="Courier New" w:cs="Courier New"/>
          <w:color w:val="000000"/>
          <w:sz w:val="20"/>
          <w:highlight w:val="white"/>
          <w:lang w:eastAsia="el-GR"/>
        </w:rPr>
        <w:t xml:space="preserve"> day</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"2013-"</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month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day</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80"/>
          <w:sz w:val="20"/>
          <w:highlight w:val="white"/>
          <w:lang w:eastAsia="el-GR"/>
        </w:rPr>
        <w:t>}</w:t>
      </w: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Pr="00363E03" w:rsidRDefault="00A65A40" w:rsidP="00F42437">
      <w:pPr>
        <w:pStyle w:val="2"/>
        <w:rPr>
          <w:lang w:val="en-US"/>
        </w:rPr>
      </w:pPr>
      <w:bookmarkStart w:id="133" w:name="_Toc348263926"/>
      <w:bookmarkStart w:id="134" w:name="_Toc348268643"/>
      <w:r w:rsidRPr="00363E03">
        <w:rPr>
          <w:lang w:val="en-US"/>
        </w:rPr>
        <w:lastRenderedPageBreak/>
        <w:t xml:space="preserve">12.2 </w:t>
      </w:r>
      <w:r w:rsidR="00E85A6B" w:rsidRPr="00363E03">
        <w:rPr>
          <w:lang w:val="en-US"/>
        </w:rPr>
        <w:t>Model CODE</w:t>
      </w:r>
      <w:bookmarkEnd w:id="133"/>
      <w:bookmarkEnd w:id="134"/>
    </w:p>
    <w:p w:rsidR="00E85A6B" w:rsidRDefault="00E85A6B" w:rsidP="00E7534B">
      <w:pPr>
        <w:rPr>
          <w:rFonts w:ascii="Arial" w:hAnsi="Arial" w:cs="Arial"/>
          <w:color w:val="FF0000"/>
        </w:rPr>
      </w:pPr>
    </w:p>
    <w:p w:rsidR="00E85A6B" w:rsidRDefault="00E85A6B" w:rsidP="00E7534B">
      <w:pPr>
        <w:rPr>
          <w:rFonts w:ascii="Arial" w:hAnsi="Arial" w:cs="Arial"/>
          <w:color w:val="FF0000"/>
        </w:rPr>
      </w:pPr>
      <w:r>
        <w:rPr>
          <w:rFonts w:ascii="Arial" w:hAnsi="Arial" w:cs="Arial"/>
          <w:color w:val="FF0000"/>
        </w:rPr>
        <w:t>Model BookingDetails.java</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8000FF"/>
          <w:sz w:val="20"/>
          <w:highlight w:val="white"/>
          <w:lang w:eastAsia="el-GR"/>
        </w:rPr>
        <w:t>package</w:t>
      </w:r>
      <w:r w:rsidRPr="00E85A6B">
        <w:rPr>
          <w:rFonts w:ascii="Courier New" w:hAnsi="Courier New" w:cs="Courier New"/>
          <w:color w:val="000000"/>
          <w:sz w:val="20"/>
          <w:highlight w:val="white"/>
          <w:lang w:eastAsia="el-GR"/>
        </w:rPr>
        <w:t xml:space="preserve"> onlinehotel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model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util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Calendar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util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Date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class</w:t>
      </w:r>
      <w:r w:rsidRPr="00E85A6B">
        <w:rPr>
          <w:rFonts w:ascii="Courier New" w:hAnsi="Courier New" w:cs="Courier New"/>
          <w:color w:val="000000"/>
          <w:sz w:val="20"/>
          <w:highlight w:val="white"/>
          <w:lang w:eastAsia="el-GR"/>
        </w:rPr>
        <w:t xml:space="preserve"> BookingDetails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String roomNumber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Double priceOnBooking</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Double discountOnBooking</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Customer customer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Date checkInDate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Date checkOutDate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Integer bookingId</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String getRoomNumber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roomNumber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setRoomNumber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String roomNumber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roomNumber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roomNumber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Double getPriceOnBooking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priceOnBooking</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setPriceOnBooking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Double priceOnBooking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priceOnBooking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priceOnBooking</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Double getDiscountOnBooking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discountOnBooking</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setDiscountOnBooking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Double discountOnBooking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discountOnBooking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discountOnBooking</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Customer getCustomer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customer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setCustomer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Customer customer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customer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customer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Date getCheckInDate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checkInDate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setCheckInDate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Date checkInDate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checkInDate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checkInDate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Date getCheckOutDate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lastRenderedPageBreak/>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checkOutDate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setCheckOutDate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Date checkOutDate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checkOutDate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checkOutDate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Integer getBookingId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A65A40">
        <w:rPr>
          <w:rFonts w:ascii="Courier New" w:hAnsi="Courier New" w:cs="Courier New"/>
          <w:b/>
          <w:bCs/>
          <w:color w:val="0000FF"/>
          <w:sz w:val="20"/>
          <w:highlight w:val="white"/>
          <w:lang w:eastAsia="el-GR"/>
        </w:rPr>
        <w:t>return</w:t>
      </w:r>
      <w:r w:rsidRPr="00A65A40">
        <w:rPr>
          <w:rFonts w:ascii="Courier New" w:hAnsi="Courier New" w:cs="Courier New"/>
          <w:color w:val="000000"/>
          <w:sz w:val="20"/>
          <w:highlight w:val="white"/>
          <w:lang w:eastAsia="el-GR"/>
        </w:rPr>
        <w:t xml:space="preserve"> bookingId</w:t>
      </w:r>
      <w:r w:rsidRPr="00A65A40">
        <w:rPr>
          <w:rFonts w:ascii="Courier New" w:hAnsi="Courier New" w:cs="Courier New"/>
          <w:b/>
          <w:bCs/>
          <w:color w:val="000080"/>
          <w:sz w:val="20"/>
          <w:highlight w:val="white"/>
          <w:lang w:eastAsia="el-GR"/>
        </w:rPr>
        <w:t>;</w:t>
      </w: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r w:rsidRPr="00A65A40">
        <w:rPr>
          <w:rFonts w:ascii="Courier New" w:hAnsi="Courier New" w:cs="Courier New"/>
          <w:color w:val="000000"/>
          <w:sz w:val="20"/>
          <w:highlight w:val="white"/>
          <w:lang w:eastAsia="el-GR"/>
        </w:rPr>
        <w:tab/>
      </w:r>
      <w:r w:rsidRPr="00A65A40">
        <w:rPr>
          <w:rFonts w:ascii="Courier New" w:hAnsi="Courier New" w:cs="Courier New"/>
          <w:b/>
          <w:bCs/>
          <w:color w:val="000080"/>
          <w:sz w:val="20"/>
          <w:highlight w:val="white"/>
          <w:lang w:eastAsia="el-GR"/>
        </w:rPr>
        <w:t>}</w:t>
      </w: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A65A40">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setBookingId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Integer bookingId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bookingId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bookingId</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String getCheckInDateStr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if</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checkInDate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null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getStrFromDate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checkInDate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String getCheckOutDateStr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if</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checkOutDate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null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getStrFromDate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checkOutDate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String getStrFromDate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Date date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Calendar c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Calendar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getInstance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setTime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date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int</w:t>
      </w:r>
      <w:r w:rsidRPr="00E85A6B">
        <w:rPr>
          <w:rFonts w:ascii="Courier New" w:hAnsi="Courier New" w:cs="Courier New"/>
          <w:color w:val="000000"/>
          <w:sz w:val="20"/>
          <w:highlight w:val="white"/>
          <w:lang w:eastAsia="el-GR"/>
        </w:rPr>
        <w:t xml:space="preserve"> month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Calendar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MONTH</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"2013-"</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month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Calendar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DAY_OF_MONTH</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Double getPriceWithDiscount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if</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discountOnBooking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null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priceOnBooking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100</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discountOnBooking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else</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priceOnBooking</w:t>
      </w:r>
      <w:r w:rsidRPr="00E85A6B">
        <w:rPr>
          <w:rFonts w:ascii="Courier New" w:hAnsi="Courier New" w:cs="Courier New"/>
          <w:b/>
          <w:bCs/>
          <w:color w:val="000080"/>
          <w:sz w:val="20"/>
          <w:highlight w:val="white"/>
          <w:lang w:eastAsia="el-GR"/>
        </w:rPr>
        <w:t>;</w:t>
      </w:r>
    </w:p>
    <w:p w:rsidR="00E85A6B" w:rsidRPr="00B51B06"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B51B06">
        <w:rPr>
          <w:rFonts w:ascii="Courier New" w:hAnsi="Courier New" w:cs="Courier New"/>
          <w:b/>
          <w:bCs/>
          <w:color w:val="000080"/>
          <w:sz w:val="20"/>
          <w:highlight w:val="white"/>
          <w:lang w:eastAsia="el-GR"/>
        </w:rPr>
        <w:t>}</w:t>
      </w:r>
    </w:p>
    <w:p w:rsidR="00E85A6B" w:rsidRPr="00B51B06" w:rsidRDefault="00E85A6B" w:rsidP="00E85A6B">
      <w:pPr>
        <w:autoSpaceDE w:val="0"/>
        <w:autoSpaceDN w:val="0"/>
        <w:adjustRightInd w:val="0"/>
        <w:rPr>
          <w:rFonts w:ascii="Courier New" w:hAnsi="Courier New" w:cs="Courier New"/>
          <w:color w:val="000000"/>
          <w:sz w:val="20"/>
          <w:highlight w:val="white"/>
          <w:lang w:eastAsia="el-GR"/>
        </w:rPr>
      </w:pPr>
    </w:p>
    <w:p w:rsidR="00E85A6B" w:rsidRPr="00B51B06" w:rsidRDefault="00E85A6B" w:rsidP="00E85A6B">
      <w:pPr>
        <w:autoSpaceDE w:val="0"/>
        <w:autoSpaceDN w:val="0"/>
        <w:adjustRightInd w:val="0"/>
        <w:rPr>
          <w:rFonts w:ascii="Courier New" w:hAnsi="Courier New" w:cs="Courier New"/>
          <w:color w:val="000000"/>
          <w:sz w:val="20"/>
          <w:highlight w:val="white"/>
          <w:lang w:eastAsia="el-GR"/>
        </w:rPr>
      </w:pPr>
      <w:r w:rsidRPr="00B51B06">
        <w:rPr>
          <w:rFonts w:ascii="Courier New" w:hAnsi="Courier New" w:cs="Courier New"/>
          <w:b/>
          <w:bCs/>
          <w:color w:val="000080"/>
          <w:sz w:val="20"/>
          <w:highlight w:val="white"/>
          <w:lang w:eastAsia="el-GR"/>
        </w:rPr>
        <w:t>}</w:t>
      </w: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Pr="00F931ED" w:rsidRDefault="00E85A6B" w:rsidP="00E7534B">
      <w:pPr>
        <w:rPr>
          <w:rFonts w:ascii="Arial" w:hAnsi="Arial" w:cs="Arial"/>
          <w:color w:val="FF0000"/>
        </w:rPr>
      </w:pPr>
    </w:p>
    <w:p w:rsidR="00513871" w:rsidRPr="00F931ED" w:rsidRDefault="00513871" w:rsidP="00E7534B">
      <w:pPr>
        <w:rPr>
          <w:rFonts w:ascii="Arial" w:hAnsi="Arial" w:cs="Arial"/>
          <w:color w:val="FF0000"/>
        </w:rPr>
      </w:pPr>
    </w:p>
    <w:p w:rsidR="00513871" w:rsidRPr="00F931ED" w:rsidRDefault="00513871" w:rsidP="00E7534B">
      <w:pPr>
        <w:rPr>
          <w:rFonts w:ascii="Arial" w:hAnsi="Arial" w:cs="Arial"/>
          <w:color w:val="FF0000"/>
        </w:rPr>
      </w:pPr>
    </w:p>
    <w:p w:rsidR="009C54EE" w:rsidRPr="0006331B" w:rsidRDefault="009C54EE" w:rsidP="00E7534B">
      <w:pPr>
        <w:rPr>
          <w:rFonts w:ascii="Arial" w:hAnsi="Arial" w:cs="Arial"/>
          <w:color w:val="FF0000"/>
        </w:rPr>
      </w:pPr>
    </w:p>
    <w:p w:rsidR="00E85A6B" w:rsidRDefault="00E85A6B" w:rsidP="00E7534B">
      <w:pPr>
        <w:rPr>
          <w:rFonts w:ascii="Arial" w:hAnsi="Arial" w:cs="Arial"/>
          <w:color w:val="FF0000"/>
        </w:rPr>
      </w:pPr>
      <w:r>
        <w:rPr>
          <w:rFonts w:ascii="Arial" w:hAnsi="Arial" w:cs="Arial"/>
          <w:color w:val="FF0000"/>
        </w:rPr>
        <w:lastRenderedPageBreak/>
        <w:t>Model Charge.java</w:t>
      </w:r>
    </w:p>
    <w:p w:rsidR="00E85A6B" w:rsidRDefault="00E85A6B" w:rsidP="00E7534B">
      <w:pPr>
        <w:rPr>
          <w:rFonts w:ascii="Arial" w:hAnsi="Arial" w:cs="Arial"/>
          <w:color w:val="FF0000"/>
        </w:rPr>
      </w:pPr>
    </w:p>
    <w:p w:rsidR="00E85A6B" w:rsidRPr="00E85A6B" w:rsidRDefault="00E85A6B" w:rsidP="00E85A6B">
      <w:pPr>
        <w:shd w:val="clear" w:color="auto" w:fill="FFFFFF"/>
        <w:rPr>
          <w:rFonts w:ascii="Courier New" w:hAnsi="Courier New" w:cs="Courier New"/>
          <w:color w:val="000000"/>
          <w:sz w:val="20"/>
          <w:lang w:eastAsia="el-GR"/>
        </w:rPr>
      </w:pPr>
      <w:r w:rsidRPr="00E85A6B">
        <w:rPr>
          <w:rFonts w:ascii="Courier New" w:hAnsi="Courier New" w:cs="Courier New"/>
          <w:color w:val="8000FF"/>
          <w:sz w:val="20"/>
          <w:lang w:eastAsia="el-GR"/>
        </w:rPr>
        <w:t>package</w:t>
      </w:r>
      <w:r w:rsidRPr="00E85A6B">
        <w:rPr>
          <w:rFonts w:ascii="Courier New" w:hAnsi="Courier New" w:cs="Courier New"/>
          <w:color w:val="000000"/>
          <w:sz w:val="20"/>
          <w:lang w:eastAsia="el-GR"/>
        </w:rPr>
        <w:t xml:space="preserve"> onlinehotel</w:t>
      </w:r>
      <w:r w:rsidRPr="00E85A6B">
        <w:rPr>
          <w:rFonts w:ascii="Courier New" w:hAnsi="Courier New" w:cs="Courier New"/>
          <w:b/>
          <w:bCs/>
          <w:color w:val="000080"/>
          <w:sz w:val="20"/>
          <w:lang w:eastAsia="el-GR"/>
        </w:rPr>
        <w:t>.</w:t>
      </w:r>
      <w:r w:rsidRPr="00E85A6B">
        <w:rPr>
          <w:rFonts w:ascii="Courier New" w:hAnsi="Courier New" w:cs="Courier New"/>
          <w:color w:val="000000"/>
          <w:sz w:val="20"/>
          <w:lang w:eastAsia="el-GR"/>
        </w:rPr>
        <w:t>model</w:t>
      </w:r>
      <w:r w:rsidRPr="00E85A6B">
        <w:rPr>
          <w:rFonts w:ascii="Courier New" w:hAnsi="Courier New" w:cs="Courier New"/>
          <w:b/>
          <w:bCs/>
          <w:color w:val="000080"/>
          <w:sz w:val="20"/>
          <w:lang w:eastAsia="el-GR"/>
        </w:rPr>
        <w:t>;</w:t>
      </w:r>
    </w:p>
    <w:p w:rsidR="00E85A6B" w:rsidRPr="00E85A6B" w:rsidRDefault="00E85A6B" w:rsidP="00E85A6B">
      <w:pPr>
        <w:shd w:val="clear" w:color="auto" w:fill="FFFFFF"/>
        <w:rPr>
          <w:rFonts w:ascii="Courier New" w:hAnsi="Courier New" w:cs="Courier New"/>
          <w:color w:val="000000"/>
          <w:sz w:val="20"/>
          <w:lang w:eastAsia="el-GR"/>
        </w:rPr>
      </w:pPr>
    </w:p>
    <w:p w:rsidR="00E85A6B" w:rsidRPr="00E85A6B" w:rsidRDefault="00E85A6B" w:rsidP="00E85A6B">
      <w:pPr>
        <w:shd w:val="clear" w:color="auto" w:fill="FFFFFF"/>
        <w:rPr>
          <w:rFonts w:ascii="Courier New" w:hAnsi="Courier New" w:cs="Courier New"/>
          <w:color w:val="000000"/>
          <w:sz w:val="20"/>
          <w:lang w:eastAsia="el-GR"/>
        </w:rPr>
      </w:pPr>
      <w:r w:rsidRPr="00E85A6B">
        <w:rPr>
          <w:rFonts w:ascii="Courier New" w:hAnsi="Courier New" w:cs="Courier New"/>
          <w:b/>
          <w:bCs/>
          <w:color w:val="0000FF"/>
          <w:sz w:val="20"/>
          <w:lang w:eastAsia="el-GR"/>
        </w:rPr>
        <w:t>import</w:t>
      </w:r>
      <w:r w:rsidRPr="00E85A6B">
        <w:rPr>
          <w:rFonts w:ascii="Courier New" w:hAnsi="Courier New" w:cs="Courier New"/>
          <w:color w:val="000000"/>
          <w:sz w:val="20"/>
          <w:lang w:eastAsia="el-GR"/>
        </w:rPr>
        <w:t xml:space="preserve"> java</w:t>
      </w:r>
      <w:r w:rsidRPr="00E85A6B">
        <w:rPr>
          <w:rFonts w:ascii="Courier New" w:hAnsi="Courier New" w:cs="Courier New"/>
          <w:b/>
          <w:bCs/>
          <w:color w:val="000080"/>
          <w:sz w:val="20"/>
          <w:lang w:eastAsia="el-GR"/>
        </w:rPr>
        <w:t>.</w:t>
      </w:r>
      <w:r w:rsidRPr="00E85A6B">
        <w:rPr>
          <w:rFonts w:ascii="Courier New" w:hAnsi="Courier New" w:cs="Courier New"/>
          <w:color w:val="000000"/>
          <w:sz w:val="20"/>
          <w:lang w:eastAsia="el-GR"/>
        </w:rPr>
        <w:t>text</w:t>
      </w:r>
      <w:r w:rsidRPr="00E85A6B">
        <w:rPr>
          <w:rFonts w:ascii="Courier New" w:hAnsi="Courier New" w:cs="Courier New"/>
          <w:b/>
          <w:bCs/>
          <w:color w:val="000080"/>
          <w:sz w:val="20"/>
          <w:lang w:eastAsia="el-GR"/>
        </w:rPr>
        <w:t>.</w:t>
      </w:r>
      <w:r w:rsidRPr="00E85A6B">
        <w:rPr>
          <w:rFonts w:ascii="Courier New" w:hAnsi="Courier New" w:cs="Courier New"/>
          <w:color w:val="000000"/>
          <w:sz w:val="20"/>
          <w:lang w:eastAsia="el-GR"/>
        </w:rPr>
        <w:t>DecimalFormat</w:t>
      </w:r>
      <w:r w:rsidRPr="00E85A6B">
        <w:rPr>
          <w:rFonts w:ascii="Courier New" w:hAnsi="Courier New" w:cs="Courier New"/>
          <w:b/>
          <w:bCs/>
          <w:color w:val="000080"/>
          <w:sz w:val="20"/>
          <w:lang w:eastAsia="el-GR"/>
        </w:rPr>
        <w:t>;</w:t>
      </w:r>
    </w:p>
    <w:p w:rsidR="00E85A6B" w:rsidRPr="00E85A6B" w:rsidRDefault="00E85A6B" w:rsidP="00E85A6B">
      <w:pPr>
        <w:shd w:val="clear" w:color="auto" w:fill="FFFFFF"/>
        <w:rPr>
          <w:rFonts w:ascii="Courier New" w:hAnsi="Courier New" w:cs="Courier New"/>
          <w:color w:val="000000"/>
          <w:sz w:val="20"/>
          <w:lang w:eastAsia="el-GR"/>
        </w:rPr>
      </w:pPr>
    </w:p>
    <w:p w:rsidR="00E85A6B" w:rsidRPr="00E85A6B" w:rsidRDefault="00E85A6B" w:rsidP="00E85A6B">
      <w:pPr>
        <w:shd w:val="clear" w:color="auto" w:fill="FFFFFF"/>
        <w:rPr>
          <w:rFonts w:ascii="Courier New" w:hAnsi="Courier New" w:cs="Courier New"/>
          <w:color w:val="000000"/>
          <w:sz w:val="20"/>
          <w:lang w:eastAsia="el-GR"/>
        </w:rPr>
      </w:pPr>
      <w:r w:rsidRPr="00E85A6B">
        <w:rPr>
          <w:rFonts w:ascii="Courier New" w:hAnsi="Courier New" w:cs="Courier New"/>
          <w:color w:val="8000FF"/>
          <w:sz w:val="20"/>
          <w:lang w:eastAsia="el-GR"/>
        </w:rPr>
        <w:t>public</w:t>
      </w:r>
      <w:r w:rsidRPr="00E85A6B">
        <w:rPr>
          <w:rFonts w:ascii="Courier New" w:hAnsi="Courier New" w:cs="Courier New"/>
          <w:color w:val="000000"/>
          <w:sz w:val="20"/>
          <w:lang w:eastAsia="el-GR"/>
        </w:rPr>
        <w:t xml:space="preserve"> </w:t>
      </w:r>
      <w:r w:rsidRPr="00E85A6B">
        <w:rPr>
          <w:rFonts w:ascii="Courier New" w:hAnsi="Courier New" w:cs="Courier New"/>
          <w:color w:val="8000FF"/>
          <w:sz w:val="20"/>
          <w:lang w:eastAsia="el-GR"/>
        </w:rPr>
        <w:t>class</w:t>
      </w:r>
      <w:r w:rsidRPr="00E85A6B">
        <w:rPr>
          <w:rFonts w:ascii="Courier New" w:hAnsi="Courier New" w:cs="Courier New"/>
          <w:color w:val="000000"/>
          <w:sz w:val="20"/>
          <w:lang w:eastAsia="el-GR"/>
        </w:rPr>
        <w:t xml:space="preserve"> Charge </w:t>
      </w:r>
      <w:r w:rsidRPr="00E85A6B">
        <w:rPr>
          <w:rFonts w:ascii="Courier New" w:hAnsi="Courier New" w:cs="Courier New"/>
          <w:b/>
          <w:bCs/>
          <w:color w:val="000080"/>
          <w:sz w:val="20"/>
          <w:lang w:eastAsia="el-GR"/>
        </w:rPr>
        <w:t>{</w:t>
      </w:r>
    </w:p>
    <w:p w:rsidR="00E85A6B" w:rsidRPr="00E85A6B" w:rsidRDefault="00E85A6B" w:rsidP="00E85A6B">
      <w:pPr>
        <w:shd w:val="clear" w:color="auto" w:fill="FFFFFF"/>
        <w:rPr>
          <w:rFonts w:ascii="Courier New" w:hAnsi="Courier New" w:cs="Courier New"/>
          <w:color w:val="000000"/>
          <w:sz w:val="20"/>
          <w:lang w:eastAsia="el-GR"/>
        </w:rPr>
      </w:pPr>
    </w:p>
    <w:p w:rsidR="00E85A6B" w:rsidRPr="00E85A6B" w:rsidRDefault="00E85A6B" w:rsidP="00E85A6B">
      <w:pPr>
        <w:shd w:val="clear" w:color="auto" w:fill="FFFFFF"/>
        <w:rPr>
          <w:rFonts w:ascii="Courier New" w:hAnsi="Courier New" w:cs="Courier New"/>
          <w:color w:val="000000"/>
          <w:sz w:val="20"/>
          <w:lang w:eastAsia="el-GR"/>
        </w:rPr>
      </w:pPr>
      <w:r w:rsidRPr="00E85A6B">
        <w:rPr>
          <w:rFonts w:ascii="Courier New" w:hAnsi="Courier New" w:cs="Courier New"/>
          <w:color w:val="000000"/>
          <w:sz w:val="20"/>
          <w:lang w:eastAsia="el-GR"/>
        </w:rPr>
        <w:t xml:space="preserve">    </w:t>
      </w:r>
      <w:r w:rsidRPr="00E85A6B">
        <w:rPr>
          <w:rFonts w:ascii="Courier New" w:hAnsi="Courier New" w:cs="Courier New"/>
          <w:color w:val="8000FF"/>
          <w:sz w:val="20"/>
          <w:lang w:eastAsia="el-GR"/>
        </w:rPr>
        <w:t>private</w:t>
      </w:r>
      <w:r w:rsidRPr="00E85A6B">
        <w:rPr>
          <w:rFonts w:ascii="Courier New" w:hAnsi="Courier New" w:cs="Courier New"/>
          <w:color w:val="000000"/>
          <w:sz w:val="20"/>
          <w:lang w:eastAsia="el-GR"/>
        </w:rPr>
        <w:t xml:space="preserve"> String descr</w:t>
      </w:r>
      <w:r w:rsidRPr="00E85A6B">
        <w:rPr>
          <w:rFonts w:ascii="Courier New" w:hAnsi="Courier New" w:cs="Courier New"/>
          <w:b/>
          <w:bCs/>
          <w:color w:val="000080"/>
          <w:sz w:val="20"/>
          <w:lang w:eastAsia="el-GR"/>
        </w:rPr>
        <w:t>;</w:t>
      </w:r>
    </w:p>
    <w:p w:rsidR="00E85A6B" w:rsidRPr="00E85A6B" w:rsidRDefault="00E85A6B" w:rsidP="00E85A6B">
      <w:pPr>
        <w:shd w:val="clear" w:color="auto" w:fill="FFFFFF"/>
        <w:rPr>
          <w:rFonts w:ascii="Courier New" w:hAnsi="Courier New" w:cs="Courier New"/>
          <w:color w:val="000000"/>
          <w:sz w:val="20"/>
          <w:lang w:eastAsia="el-GR"/>
        </w:rPr>
      </w:pPr>
      <w:r w:rsidRPr="00E85A6B">
        <w:rPr>
          <w:rFonts w:ascii="Courier New" w:hAnsi="Courier New" w:cs="Courier New"/>
          <w:color w:val="000000"/>
          <w:sz w:val="20"/>
          <w:lang w:eastAsia="el-GR"/>
        </w:rPr>
        <w:t xml:space="preserve">    </w:t>
      </w:r>
      <w:r w:rsidRPr="00E85A6B">
        <w:rPr>
          <w:rFonts w:ascii="Courier New" w:hAnsi="Courier New" w:cs="Courier New"/>
          <w:color w:val="8000FF"/>
          <w:sz w:val="20"/>
          <w:lang w:eastAsia="el-GR"/>
        </w:rPr>
        <w:t>private</w:t>
      </w:r>
      <w:r w:rsidRPr="00E85A6B">
        <w:rPr>
          <w:rFonts w:ascii="Courier New" w:hAnsi="Courier New" w:cs="Courier New"/>
          <w:color w:val="000000"/>
          <w:sz w:val="20"/>
          <w:lang w:eastAsia="el-GR"/>
        </w:rPr>
        <w:t xml:space="preserve"> Double price</w:t>
      </w:r>
      <w:r w:rsidRPr="00E85A6B">
        <w:rPr>
          <w:rFonts w:ascii="Courier New" w:hAnsi="Courier New" w:cs="Courier New"/>
          <w:b/>
          <w:bCs/>
          <w:color w:val="000080"/>
          <w:sz w:val="20"/>
          <w:lang w:eastAsia="el-GR"/>
        </w:rPr>
        <w:t>;</w:t>
      </w:r>
    </w:p>
    <w:p w:rsidR="00E85A6B" w:rsidRPr="00E85A6B" w:rsidRDefault="00E85A6B" w:rsidP="00E85A6B">
      <w:pPr>
        <w:shd w:val="clear" w:color="auto" w:fill="FFFFFF"/>
        <w:rPr>
          <w:rFonts w:ascii="Courier New" w:hAnsi="Courier New" w:cs="Courier New"/>
          <w:color w:val="000000"/>
          <w:sz w:val="20"/>
          <w:lang w:eastAsia="el-GR"/>
        </w:rPr>
      </w:pPr>
    </w:p>
    <w:p w:rsidR="00E85A6B" w:rsidRPr="00E85A6B" w:rsidRDefault="00E85A6B" w:rsidP="00E85A6B">
      <w:pPr>
        <w:shd w:val="clear" w:color="auto" w:fill="FFFFFF"/>
        <w:rPr>
          <w:rFonts w:ascii="Courier New" w:hAnsi="Courier New" w:cs="Courier New"/>
          <w:color w:val="000000"/>
          <w:sz w:val="20"/>
          <w:lang w:eastAsia="el-GR"/>
        </w:rPr>
      </w:pPr>
      <w:r w:rsidRPr="00E85A6B">
        <w:rPr>
          <w:rFonts w:ascii="Courier New" w:hAnsi="Courier New" w:cs="Courier New"/>
          <w:color w:val="000000"/>
          <w:sz w:val="20"/>
          <w:lang w:eastAsia="el-GR"/>
        </w:rPr>
        <w:t xml:space="preserve">    </w:t>
      </w:r>
      <w:r w:rsidRPr="00E85A6B">
        <w:rPr>
          <w:rFonts w:ascii="Courier New" w:hAnsi="Courier New" w:cs="Courier New"/>
          <w:color w:val="8000FF"/>
          <w:sz w:val="20"/>
          <w:lang w:eastAsia="el-GR"/>
        </w:rPr>
        <w:t>public</w:t>
      </w:r>
      <w:r w:rsidRPr="00E85A6B">
        <w:rPr>
          <w:rFonts w:ascii="Courier New" w:hAnsi="Courier New" w:cs="Courier New"/>
          <w:color w:val="000000"/>
          <w:sz w:val="20"/>
          <w:lang w:eastAsia="el-GR"/>
        </w:rPr>
        <w:t xml:space="preserve"> String getDescr</w:t>
      </w:r>
      <w:r w:rsidRPr="00E85A6B">
        <w:rPr>
          <w:rFonts w:ascii="Courier New" w:hAnsi="Courier New" w:cs="Courier New"/>
          <w:b/>
          <w:bCs/>
          <w:color w:val="000080"/>
          <w:sz w:val="20"/>
          <w:lang w:eastAsia="el-GR"/>
        </w:rPr>
        <w:t>()</w:t>
      </w:r>
      <w:r w:rsidRPr="00E85A6B">
        <w:rPr>
          <w:rFonts w:ascii="Courier New" w:hAnsi="Courier New" w:cs="Courier New"/>
          <w:color w:val="000000"/>
          <w:sz w:val="20"/>
          <w:lang w:eastAsia="el-GR"/>
        </w:rPr>
        <w:t xml:space="preserve"> </w:t>
      </w:r>
      <w:r w:rsidRPr="00E85A6B">
        <w:rPr>
          <w:rFonts w:ascii="Courier New" w:hAnsi="Courier New" w:cs="Courier New"/>
          <w:b/>
          <w:bCs/>
          <w:color w:val="000080"/>
          <w:sz w:val="20"/>
          <w:lang w:eastAsia="el-GR"/>
        </w:rPr>
        <w:t>{</w:t>
      </w:r>
    </w:p>
    <w:p w:rsidR="00E85A6B" w:rsidRPr="00E85A6B" w:rsidRDefault="00E85A6B" w:rsidP="00E85A6B">
      <w:pPr>
        <w:shd w:val="clear" w:color="auto" w:fill="FFFFFF"/>
        <w:rPr>
          <w:rFonts w:ascii="Courier New" w:hAnsi="Courier New" w:cs="Courier New"/>
          <w:color w:val="000000"/>
          <w:sz w:val="20"/>
          <w:lang w:eastAsia="el-GR"/>
        </w:rPr>
      </w:pPr>
      <w:r w:rsidRPr="00E85A6B">
        <w:rPr>
          <w:rFonts w:ascii="Courier New" w:hAnsi="Courier New" w:cs="Courier New"/>
          <w:color w:val="000000"/>
          <w:sz w:val="20"/>
          <w:lang w:eastAsia="el-GR"/>
        </w:rPr>
        <w:t xml:space="preserve">        </w:t>
      </w:r>
      <w:r w:rsidRPr="00E85A6B">
        <w:rPr>
          <w:rFonts w:ascii="Courier New" w:hAnsi="Courier New" w:cs="Courier New"/>
          <w:b/>
          <w:bCs/>
          <w:color w:val="0000FF"/>
          <w:sz w:val="20"/>
          <w:lang w:eastAsia="el-GR"/>
        </w:rPr>
        <w:t>return</w:t>
      </w:r>
      <w:r w:rsidRPr="00E85A6B">
        <w:rPr>
          <w:rFonts w:ascii="Courier New" w:hAnsi="Courier New" w:cs="Courier New"/>
          <w:color w:val="000000"/>
          <w:sz w:val="20"/>
          <w:lang w:eastAsia="el-GR"/>
        </w:rPr>
        <w:t xml:space="preserve"> descr</w:t>
      </w:r>
      <w:r w:rsidRPr="00E85A6B">
        <w:rPr>
          <w:rFonts w:ascii="Courier New" w:hAnsi="Courier New" w:cs="Courier New"/>
          <w:b/>
          <w:bCs/>
          <w:color w:val="000080"/>
          <w:sz w:val="20"/>
          <w:lang w:eastAsia="el-GR"/>
        </w:rPr>
        <w:t>;</w:t>
      </w:r>
    </w:p>
    <w:p w:rsidR="00E85A6B" w:rsidRPr="00E85A6B" w:rsidRDefault="00E85A6B" w:rsidP="00E85A6B">
      <w:pPr>
        <w:shd w:val="clear" w:color="auto" w:fill="FFFFFF"/>
        <w:rPr>
          <w:rFonts w:ascii="Courier New" w:hAnsi="Courier New" w:cs="Courier New"/>
          <w:color w:val="000000"/>
          <w:sz w:val="20"/>
          <w:lang w:eastAsia="el-GR"/>
        </w:rPr>
      </w:pPr>
      <w:r w:rsidRPr="00E85A6B">
        <w:rPr>
          <w:rFonts w:ascii="Courier New" w:hAnsi="Courier New" w:cs="Courier New"/>
          <w:color w:val="000000"/>
          <w:sz w:val="20"/>
          <w:lang w:eastAsia="el-GR"/>
        </w:rPr>
        <w:t xml:space="preserve">    </w:t>
      </w:r>
      <w:r w:rsidRPr="00E85A6B">
        <w:rPr>
          <w:rFonts w:ascii="Courier New" w:hAnsi="Courier New" w:cs="Courier New"/>
          <w:b/>
          <w:bCs/>
          <w:color w:val="000080"/>
          <w:sz w:val="20"/>
          <w:lang w:eastAsia="el-GR"/>
        </w:rPr>
        <w:t>}</w:t>
      </w:r>
    </w:p>
    <w:p w:rsidR="00E85A6B" w:rsidRPr="00E85A6B" w:rsidRDefault="00E85A6B" w:rsidP="00E85A6B">
      <w:pPr>
        <w:shd w:val="clear" w:color="auto" w:fill="FFFFFF"/>
        <w:rPr>
          <w:rFonts w:ascii="Courier New" w:hAnsi="Courier New" w:cs="Courier New"/>
          <w:color w:val="000000"/>
          <w:sz w:val="20"/>
          <w:lang w:eastAsia="el-GR"/>
        </w:rPr>
      </w:pPr>
    </w:p>
    <w:p w:rsidR="00E85A6B" w:rsidRPr="00E85A6B" w:rsidRDefault="00E85A6B" w:rsidP="00E85A6B">
      <w:pPr>
        <w:shd w:val="clear" w:color="auto" w:fill="FFFFFF"/>
        <w:rPr>
          <w:rFonts w:ascii="Courier New" w:hAnsi="Courier New" w:cs="Courier New"/>
          <w:color w:val="000000"/>
          <w:sz w:val="20"/>
          <w:lang w:eastAsia="el-GR"/>
        </w:rPr>
      </w:pPr>
      <w:r w:rsidRPr="00E85A6B">
        <w:rPr>
          <w:rFonts w:ascii="Courier New" w:hAnsi="Courier New" w:cs="Courier New"/>
          <w:color w:val="000000"/>
          <w:sz w:val="20"/>
          <w:lang w:eastAsia="el-GR"/>
        </w:rPr>
        <w:t xml:space="preserve">    </w:t>
      </w:r>
      <w:r w:rsidRPr="00E85A6B">
        <w:rPr>
          <w:rFonts w:ascii="Courier New" w:hAnsi="Courier New" w:cs="Courier New"/>
          <w:color w:val="8000FF"/>
          <w:sz w:val="20"/>
          <w:lang w:eastAsia="el-GR"/>
        </w:rPr>
        <w:t>public</w:t>
      </w:r>
      <w:r w:rsidRPr="00E85A6B">
        <w:rPr>
          <w:rFonts w:ascii="Courier New" w:hAnsi="Courier New" w:cs="Courier New"/>
          <w:color w:val="000000"/>
          <w:sz w:val="20"/>
          <w:lang w:eastAsia="el-GR"/>
        </w:rPr>
        <w:t xml:space="preserve"> </w:t>
      </w:r>
      <w:r w:rsidRPr="00E85A6B">
        <w:rPr>
          <w:rFonts w:ascii="Courier New" w:hAnsi="Courier New" w:cs="Courier New"/>
          <w:color w:val="8000FF"/>
          <w:sz w:val="20"/>
          <w:lang w:eastAsia="el-GR"/>
        </w:rPr>
        <w:t>void</w:t>
      </w:r>
      <w:r w:rsidRPr="00E85A6B">
        <w:rPr>
          <w:rFonts w:ascii="Courier New" w:hAnsi="Courier New" w:cs="Courier New"/>
          <w:color w:val="000000"/>
          <w:sz w:val="20"/>
          <w:lang w:eastAsia="el-GR"/>
        </w:rPr>
        <w:t xml:space="preserve"> setDescr</w:t>
      </w:r>
      <w:r w:rsidRPr="00E85A6B">
        <w:rPr>
          <w:rFonts w:ascii="Courier New" w:hAnsi="Courier New" w:cs="Courier New"/>
          <w:b/>
          <w:bCs/>
          <w:color w:val="000080"/>
          <w:sz w:val="20"/>
          <w:lang w:eastAsia="el-GR"/>
        </w:rPr>
        <w:t>(</w:t>
      </w:r>
      <w:r w:rsidRPr="00E85A6B">
        <w:rPr>
          <w:rFonts w:ascii="Courier New" w:hAnsi="Courier New" w:cs="Courier New"/>
          <w:color w:val="000000"/>
          <w:sz w:val="20"/>
          <w:lang w:eastAsia="el-GR"/>
        </w:rPr>
        <w:t>String descr</w:t>
      </w:r>
      <w:r w:rsidRPr="00E85A6B">
        <w:rPr>
          <w:rFonts w:ascii="Courier New" w:hAnsi="Courier New" w:cs="Courier New"/>
          <w:b/>
          <w:bCs/>
          <w:color w:val="000080"/>
          <w:sz w:val="20"/>
          <w:lang w:eastAsia="el-GR"/>
        </w:rPr>
        <w:t>)</w:t>
      </w:r>
      <w:r w:rsidRPr="00E85A6B">
        <w:rPr>
          <w:rFonts w:ascii="Courier New" w:hAnsi="Courier New" w:cs="Courier New"/>
          <w:color w:val="000000"/>
          <w:sz w:val="20"/>
          <w:lang w:eastAsia="el-GR"/>
        </w:rPr>
        <w:t xml:space="preserve"> </w:t>
      </w:r>
      <w:r w:rsidRPr="00E85A6B">
        <w:rPr>
          <w:rFonts w:ascii="Courier New" w:hAnsi="Courier New" w:cs="Courier New"/>
          <w:b/>
          <w:bCs/>
          <w:color w:val="000080"/>
          <w:sz w:val="20"/>
          <w:lang w:eastAsia="el-GR"/>
        </w:rPr>
        <w:t>{</w:t>
      </w:r>
    </w:p>
    <w:p w:rsidR="00E85A6B" w:rsidRPr="00A65A40" w:rsidRDefault="00E85A6B" w:rsidP="00E85A6B">
      <w:pPr>
        <w:shd w:val="clear" w:color="auto" w:fill="FFFFFF"/>
        <w:rPr>
          <w:rFonts w:ascii="Courier New" w:hAnsi="Courier New" w:cs="Courier New"/>
          <w:color w:val="000000"/>
          <w:sz w:val="20"/>
          <w:lang w:eastAsia="el-GR"/>
        </w:rPr>
      </w:pPr>
      <w:r w:rsidRPr="00E85A6B">
        <w:rPr>
          <w:rFonts w:ascii="Courier New" w:hAnsi="Courier New" w:cs="Courier New"/>
          <w:color w:val="000000"/>
          <w:sz w:val="20"/>
          <w:lang w:eastAsia="el-GR"/>
        </w:rPr>
        <w:t xml:space="preserve">        </w:t>
      </w:r>
      <w:r w:rsidRPr="00A65A40">
        <w:rPr>
          <w:rFonts w:ascii="Courier New" w:hAnsi="Courier New" w:cs="Courier New"/>
          <w:b/>
          <w:bCs/>
          <w:color w:val="0000FF"/>
          <w:sz w:val="20"/>
          <w:lang w:eastAsia="el-GR"/>
        </w:rPr>
        <w:t>this</w:t>
      </w:r>
      <w:r w:rsidRPr="00A65A40">
        <w:rPr>
          <w:rFonts w:ascii="Courier New" w:hAnsi="Courier New" w:cs="Courier New"/>
          <w:b/>
          <w:bCs/>
          <w:color w:val="000080"/>
          <w:sz w:val="20"/>
          <w:lang w:eastAsia="el-GR"/>
        </w:rPr>
        <w:t>.</w:t>
      </w:r>
      <w:r w:rsidRPr="00A65A40">
        <w:rPr>
          <w:rFonts w:ascii="Courier New" w:hAnsi="Courier New" w:cs="Courier New"/>
          <w:color w:val="000000"/>
          <w:sz w:val="20"/>
          <w:lang w:eastAsia="el-GR"/>
        </w:rPr>
        <w:t xml:space="preserve">descr </w:t>
      </w:r>
      <w:r w:rsidRPr="00A65A40">
        <w:rPr>
          <w:rFonts w:ascii="Courier New" w:hAnsi="Courier New" w:cs="Courier New"/>
          <w:b/>
          <w:bCs/>
          <w:color w:val="000080"/>
          <w:sz w:val="20"/>
          <w:lang w:eastAsia="el-GR"/>
        </w:rPr>
        <w:t>=</w:t>
      </w:r>
      <w:r w:rsidRPr="00A65A40">
        <w:rPr>
          <w:rFonts w:ascii="Courier New" w:hAnsi="Courier New" w:cs="Courier New"/>
          <w:color w:val="000000"/>
          <w:sz w:val="20"/>
          <w:lang w:eastAsia="el-GR"/>
        </w:rPr>
        <w:t xml:space="preserve"> descr</w:t>
      </w:r>
      <w:r w:rsidRPr="00A65A40">
        <w:rPr>
          <w:rFonts w:ascii="Courier New" w:hAnsi="Courier New" w:cs="Courier New"/>
          <w:b/>
          <w:bCs/>
          <w:color w:val="000080"/>
          <w:sz w:val="20"/>
          <w:lang w:eastAsia="el-GR"/>
        </w:rPr>
        <w:t>;</w:t>
      </w:r>
    </w:p>
    <w:p w:rsidR="00E85A6B" w:rsidRPr="00E85A6B" w:rsidRDefault="00E85A6B" w:rsidP="00E85A6B">
      <w:pPr>
        <w:shd w:val="clear" w:color="auto" w:fill="FFFFFF"/>
        <w:rPr>
          <w:rFonts w:ascii="Courier New" w:hAnsi="Courier New" w:cs="Courier New"/>
          <w:color w:val="000000"/>
          <w:sz w:val="20"/>
          <w:lang w:eastAsia="el-GR"/>
        </w:rPr>
      </w:pPr>
      <w:r w:rsidRPr="00E85A6B">
        <w:rPr>
          <w:rFonts w:ascii="Courier New" w:hAnsi="Courier New" w:cs="Courier New"/>
          <w:color w:val="000000"/>
          <w:sz w:val="20"/>
          <w:lang w:eastAsia="el-GR"/>
        </w:rPr>
        <w:t xml:space="preserve">    </w:t>
      </w:r>
      <w:r w:rsidRPr="00E85A6B">
        <w:rPr>
          <w:rFonts w:ascii="Courier New" w:hAnsi="Courier New" w:cs="Courier New"/>
          <w:b/>
          <w:bCs/>
          <w:color w:val="000080"/>
          <w:sz w:val="20"/>
          <w:lang w:eastAsia="el-GR"/>
        </w:rPr>
        <w:t>}</w:t>
      </w:r>
    </w:p>
    <w:p w:rsidR="00E85A6B" w:rsidRPr="00E85A6B" w:rsidRDefault="00E85A6B" w:rsidP="00E85A6B">
      <w:pPr>
        <w:shd w:val="clear" w:color="auto" w:fill="FFFFFF"/>
        <w:rPr>
          <w:rFonts w:ascii="Courier New" w:hAnsi="Courier New" w:cs="Courier New"/>
          <w:color w:val="000000"/>
          <w:sz w:val="20"/>
          <w:lang w:eastAsia="el-GR"/>
        </w:rPr>
      </w:pPr>
    </w:p>
    <w:p w:rsidR="00E85A6B" w:rsidRPr="00E85A6B" w:rsidRDefault="00E85A6B" w:rsidP="00E85A6B">
      <w:pPr>
        <w:shd w:val="clear" w:color="auto" w:fill="FFFFFF"/>
        <w:rPr>
          <w:rFonts w:ascii="Courier New" w:hAnsi="Courier New" w:cs="Courier New"/>
          <w:color w:val="000000"/>
          <w:sz w:val="20"/>
          <w:lang w:eastAsia="el-GR"/>
        </w:rPr>
      </w:pPr>
      <w:r w:rsidRPr="00E85A6B">
        <w:rPr>
          <w:rFonts w:ascii="Courier New" w:hAnsi="Courier New" w:cs="Courier New"/>
          <w:color w:val="000000"/>
          <w:sz w:val="20"/>
          <w:lang w:eastAsia="el-GR"/>
        </w:rPr>
        <w:t xml:space="preserve">    </w:t>
      </w:r>
      <w:r w:rsidRPr="00E85A6B">
        <w:rPr>
          <w:rFonts w:ascii="Courier New" w:hAnsi="Courier New" w:cs="Courier New"/>
          <w:color w:val="8000FF"/>
          <w:sz w:val="20"/>
          <w:lang w:eastAsia="el-GR"/>
        </w:rPr>
        <w:t>public</w:t>
      </w:r>
      <w:r w:rsidRPr="00E85A6B">
        <w:rPr>
          <w:rFonts w:ascii="Courier New" w:hAnsi="Courier New" w:cs="Courier New"/>
          <w:color w:val="000000"/>
          <w:sz w:val="20"/>
          <w:lang w:eastAsia="el-GR"/>
        </w:rPr>
        <w:t xml:space="preserve"> Double getPrice</w:t>
      </w:r>
      <w:r w:rsidRPr="00E85A6B">
        <w:rPr>
          <w:rFonts w:ascii="Courier New" w:hAnsi="Courier New" w:cs="Courier New"/>
          <w:b/>
          <w:bCs/>
          <w:color w:val="000080"/>
          <w:sz w:val="20"/>
          <w:lang w:eastAsia="el-GR"/>
        </w:rPr>
        <w:t>()</w:t>
      </w:r>
      <w:r w:rsidRPr="00E85A6B">
        <w:rPr>
          <w:rFonts w:ascii="Courier New" w:hAnsi="Courier New" w:cs="Courier New"/>
          <w:color w:val="000000"/>
          <w:sz w:val="20"/>
          <w:lang w:eastAsia="el-GR"/>
        </w:rPr>
        <w:t xml:space="preserve"> </w:t>
      </w:r>
      <w:r w:rsidRPr="00E85A6B">
        <w:rPr>
          <w:rFonts w:ascii="Courier New" w:hAnsi="Courier New" w:cs="Courier New"/>
          <w:b/>
          <w:bCs/>
          <w:color w:val="000080"/>
          <w:sz w:val="20"/>
          <w:lang w:eastAsia="el-GR"/>
        </w:rPr>
        <w:t>{</w:t>
      </w:r>
    </w:p>
    <w:p w:rsidR="00E85A6B" w:rsidRPr="00E85A6B" w:rsidRDefault="00E85A6B" w:rsidP="00E85A6B">
      <w:pPr>
        <w:shd w:val="clear" w:color="auto" w:fill="FFFFFF"/>
        <w:rPr>
          <w:rFonts w:ascii="Courier New" w:hAnsi="Courier New" w:cs="Courier New"/>
          <w:color w:val="000000"/>
          <w:sz w:val="20"/>
          <w:lang w:eastAsia="el-GR"/>
        </w:rPr>
      </w:pPr>
      <w:r w:rsidRPr="00E85A6B">
        <w:rPr>
          <w:rFonts w:ascii="Courier New" w:hAnsi="Courier New" w:cs="Courier New"/>
          <w:color w:val="000000"/>
          <w:sz w:val="20"/>
          <w:lang w:eastAsia="el-GR"/>
        </w:rPr>
        <w:t xml:space="preserve">        </w:t>
      </w:r>
      <w:r w:rsidRPr="00E85A6B">
        <w:rPr>
          <w:rFonts w:ascii="Courier New" w:hAnsi="Courier New" w:cs="Courier New"/>
          <w:b/>
          <w:bCs/>
          <w:color w:val="0000FF"/>
          <w:sz w:val="20"/>
          <w:lang w:eastAsia="el-GR"/>
        </w:rPr>
        <w:t>return</w:t>
      </w:r>
      <w:r w:rsidRPr="00E85A6B">
        <w:rPr>
          <w:rFonts w:ascii="Courier New" w:hAnsi="Courier New" w:cs="Courier New"/>
          <w:color w:val="000000"/>
          <w:sz w:val="20"/>
          <w:lang w:eastAsia="el-GR"/>
        </w:rPr>
        <w:t xml:space="preserve"> price</w:t>
      </w:r>
      <w:r w:rsidRPr="00E85A6B">
        <w:rPr>
          <w:rFonts w:ascii="Courier New" w:hAnsi="Courier New" w:cs="Courier New"/>
          <w:b/>
          <w:bCs/>
          <w:color w:val="000080"/>
          <w:sz w:val="20"/>
          <w:lang w:eastAsia="el-GR"/>
        </w:rPr>
        <w:t>;</w:t>
      </w:r>
    </w:p>
    <w:p w:rsidR="00E85A6B" w:rsidRPr="00E85A6B" w:rsidRDefault="00E85A6B" w:rsidP="00E85A6B">
      <w:pPr>
        <w:shd w:val="clear" w:color="auto" w:fill="FFFFFF"/>
        <w:rPr>
          <w:rFonts w:ascii="Courier New" w:hAnsi="Courier New" w:cs="Courier New"/>
          <w:color w:val="000000"/>
          <w:sz w:val="20"/>
          <w:lang w:eastAsia="el-GR"/>
        </w:rPr>
      </w:pPr>
      <w:r w:rsidRPr="00E85A6B">
        <w:rPr>
          <w:rFonts w:ascii="Courier New" w:hAnsi="Courier New" w:cs="Courier New"/>
          <w:color w:val="000000"/>
          <w:sz w:val="20"/>
          <w:lang w:eastAsia="el-GR"/>
        </w:rPr>
        <w:t xml:space="preserve">    </w:t>
      </w:r>
      <w:r w:rsidRPr="00E85A6B">
        <w:rPr>
          <w:rFonts w:ascii="Courier New" w:hAnsi="Courier New" w:cs="Courier New"/>
          <w:b/>
          <w:bCs/>
          <w:color w:val="000080"/>
          <w:sz w:val="20"/>
          <w:lang w:eastAsia="el-GR"/>
        </w:rPr>
        <w:t>}</w:t>
      </w:r>
    </w:p>
    <w:p w:rsidR="00E85A6B" w:rsidRPr="00E85A6B" w:rsidRDefault="00E85A6B" w:rsidP="00E85A6B">
      <w:pPr>
        <w:shd w:val="clear" w:color="auto" w:fill="FFFFFF"/>
        <w:rPr>
          <w:rFonts w:ascii="Courier New" w:hAnsi="Courier New" w:cs="Courier New"/>
          <w:color w:val="000000"/>
          <w:sz w:val="20"/>
          <w:lang w:eastAsia="el-GR"/>
        </w:rPr>
      </w:pPr>
    </w:p>
    <w:p w:rsidR="00E85A6B" w:rsidRPr="00E85A6B" w:rsidRDefault="00E85A6B" w:rsidP="00E85A6B">
      <w:pPr>
        <w:shd w:val="clear" w:color="auto" w:fill="FFFFFF"/>
        <w:rPr>
          <w:rFonts w:ascii="Courier New" w:hAnsi="Courier New" w:cs="Courier New"/>
          <w:color w:val="000000"/>
          <w:sz w:val="20"/>
          <w:lang w:eastAsia="el-GR"/>
        </w:rPr>
      </w:pPr>
      <w:r w:rsidRPr="00E85A6B">
        <w:rPr>
          <w:rFonts w:ascii="Courier New" w:hAnsi="Courier New" w:cs="Courier New"/>
          <w:color w:val="000000"/>
          <w:sz w:val="20"/>
          <w:lang w:eastAsia="el-GR"/>
        </w:rPr>
        <w:t xml:space="preserve">    </w:t>
      </w:r>
      <w:r w:rsidRPr="00E85A6B">
        <w:rPr>
          <w:rFonts w:ascii="Courier New" w:hAnsi="Courier New" w:cs="Courier New"/>
          <w:color w:val="8000FF"/>
          <w:sz w:val="20"/>
          <w:lang w:eastAsia="el-GR"/>
        </w:rPr>
        <w:t>public</w:t>
      </w:r>
      <w:r w:rsidRPr="00E85A6B">
        <w:rPr>
          <w:rFonts w:ascii="Courier New" w:hAnsi="Courier New" w:cs="Courier New"/>
          <w:color w:val="000000"/>
          <w:sz w:val="20"/>
          <w:lang w:eastAsia="el-GR"/>
        </w:rPr>
        <w:t xml:space="preserve"> </w:t>
      </w:r>
      <w:r w:rsidRPr="00E85A6B">
        <w:rPr>
          <w:rFonts w:ascii="Courier New" w:hAnsi="Courier New" w:cs="Courier New"/>
          <w:color w:val="8000FF"/>
          <w:sz w:val="20"/>
          <w:lang w:eastAsia="el-GR"/>
        </w:rPr>
        <w:t>void</w:t>
      </w:r>
      <w:r w:rsidRPr="00E85A6B">
        <w:rPr>
          <w:rFonts w:ascii="Courier New" w:hAnsi="Courier New" w:cs="Courier New"/>
          <w:color w:val="000000"/>
          <w:sz w:val="20"/>
          <w:lang w:eastAsia="el-GR"/>
        </w:rPr>
        <w:t xml:space="preserve"> setPrice</w:t>
      </w:r>
      <w:r w:rsidRPr="00E85A6B">
        <w:rPr>
          <w:rFonts w:ascii="Courier New" w:hAnsi="Courier New" w:cs="Courier New"/>
          <w:b/>
          <w:bCs/>
          <w:color w:val="000080"/>
          <w:sz w:val="20"/>
          <w:lang w:eastAsia="el-GR"/>
        </w:rPr>
        <w:t>(</w:t>
      </w:r>
      <w:r w:rsidRPr="00E85A6B">
        <w:rPr>
          <w:rFonts w:ascii="Courier New" w:hAnsi="Courier New" w:cs="Courier New"/>
          <w:color w:val="000000"/>
          <w:sz w:val="20"/>
          <w:lang w:eastAsia="el-GR"/>
        </w:rPr>
        <w:t>Double price</w:t>
      </w:r>
      <w:r w:rsidRPr="00E85A6B">
        <w:rPr>
          <w:rFonts w:ascii="Courier New" w:hAnsi="Courier New" w:cs="Courier New"/>
          <w:b/>
          <w:bCs/>
          <w:color w:val="000080"/>
          <w:sz w:val="20"/>
          <w:lang w:eastAsia="el-GR"/>
        </w:rPr>
        <w:t>)</w:t>
      </w:r>
      <w:r w:rsidRPr="00E85A6B">
        <w:rPr>
          <w:rFonts w:ascii="Courier New" w:hAnsi="Courier New" w:cs="Courier New"/>
          <w:color w:val="000000"/>
          <w:sz w:val="20"/>
          <w:lang w:eastAsia="el-GR"/>
        </w:rPr>
        <w:t xml:space="preserve"> </w:t>
      </w:r>
      <w:r w:rsidRPr="00E85A6B">
        <w:rPr>
          <w:rFonts w:ascii="Courier New" w:hAnsi="Courier New" w:cs="Courier New"/>
          <w:b/>
          <w:bCs/>
          <w:color w:val="000080"/>
          <w:sz w:val="20"/>
          <w:lang w:eastAsia="el-GR"/>
        </w:rPr>
        <w:t>{</w:t>
      </w:r>
    </w:p>
    <w:p w:rsidR="00E85A6B" w:rsidRPr="00E85A6B" w:rsidRDefault="00E85A6B" w:rsidP="00E85A6B">
      <w:pPr>
        <w:shd w:val="clear" w:color="auto" w:fill="FFFFFF"/>
        <w:rPr>
          <w:rFonts w:ascii="Courier New" w:hAnsi="Courier New" w:cs="Courier New"/>
          <w:color w:val="000000"/>
          <w:sz w:val="20"/>
          <w:lang w:eastAsia="el-GR"/>
        </w:rPr>
      </w:pPr>
      <w:r w:rsidRPr="00E85A6B">
        <w:rPr>
          <w:rFonts w:ascii="Courier New" w:hAnsi="Courier New" w:cs="Courier New"/>
          <w:color w:val="000000"/>
          <w:sz w:val="20"/>
          <w:lang w:eastAsia="el-GR"/>
        </w:rPr>
        <w:t xml:space="preserve">        </w:t>
      </w:r>
      <w:r w:rsidRPr="00E85A6B">
        <w:rPr>
          <w:rFonts w:ascii="Courier New" w:hAnsi="Courier New" w:cs="Courier New"/>
          <w:b/>
          <w:bCs/>
          <w:color w:val="0000FF"/>
          <w:sz w:val="20"/>
          <w:lang w:eastAsia="el-GR"/>
        </w:rPr>
        <w:t>this</w:t>
      </w:r>
      <w:r w:rsidRPr="00E85A6B">
        <w:rPr>
          <w:rFonts w:ascii="Courier New" w:hAnsi="Courier New" w:cs="Courier New"/>
          <w:b/>
          <w:bCs/>
          <w:color w:val="000080"/>
          <w:sz w:val="20"/>
          <w:lang w:eastAsia="el-GR"/>
        </w:rPr>
        <w:t>.</w:t>
      </w:r>
      <w:r w:rsidRPr="00E85A6B">
        <w:rPr>
          <w:rFonts w:ascii="Courier New" w:hAnsi="Courier New" w:cs="Courier New"/>
          <w:color w:val="000000"/>
          <w:sz w:val="20"/>
          <w:lang w:eastAsia="el-GR"/>
        </w:rPr>
        <w:t xml:space="preserve">price </w:t>
      </w:r>
      <w:r w:rsidRPr="00E85A6B">
        <w:rPr>
          <w:rFonts w:ascii="Courier New" w:hAnsi="Courier New" w:cs="Courier New"/>
          <w:b/>
          <w:bCs/>
          <w:color w:val="000080"/>
          <w:sz w:val="20"/>
          <w:lang w:eastAsia="el-GR"/>
        </w:rPr>
        <w:t>=</w:t>
      </w:r>
      <w:r w:rsidRPr="00E85A6B">
        <w:rPr>
          <w:rFonts w:ascii="Courier New" w:hAnsi="Courier New" w:cs="Courier New"/>
          <w:color w:val="000000"/>
          <w:sz w:val="20"/>
          <w:lang w:eastAsia="el-GR"/>
        </w:rPr>
        <w:t xml:space="preserve"> price</w:t>
      </w:r>
      <w:r w:rsidRPr="00E85A6B">
        <w:rPr>
          <w:rFonts w:ascii="Courier New" w:hAnsi="Courier New" w:cs="Courier New"/>
          <w:b/>
          <w:bCs/>
          <w:color w:val="000080"/>
          <w:sz w:val="20"/>
          <w:lang w:eastAsia="el-GR"/>
        </w:rPr>
        <w:t>;</w:t>
      </w:r>
    </w:p>
    <w:p w:rsidR="00E85A6B" w:rsidRPr="00E85A6B" w:rsidRDefault="00E85A6B" w:rsidP="00E85A6B">
      <w:pPr>
        <w:shd w:val="clear" w:color="auto" w:fill="FFFFFF"/>
        <w:rPr>
          <w:rFonts w:ascii="Courier New" w:hAnsi="Courier New" w:cs="Courier New"/>
          <w:color w:val="000000"/>
          <w:sz w:val="20"/>
          <w:lang w:eastAsia="el-GR"/>
        </w:rPr>
      </w:pPr>
      <w:r w:rsidRPr="00E85A6B">
        <w:rPr>
          <w:rFonts w:ascii="Courier New" w:hAnsi="Courier New" w:cs="Courier New"/>
          <w:color w:val="000000"/>
          <w:sz w:val="20"/>
          <w:lang w:eastAsia="el-GR"/>
        </w:rPr>
        <w:t xml:space="preserve">    </w:t>
      </w:r>
      <w:r w:rsidRPr="00E85A6B">
        <w:rPr>
          <w:rFonts w:ascii="Courier New" w:hAnsi="Courier New" w:cs="Courier New"/>
          <w:b/>
          <w:bCs/>
          <w:color w:val="000080"/>
          <w:sz w:val="20"/>
          <w:lang w:eastAsia="el-GR"/>
        </w:rPr>
        <w:t>}</w:t>
      </w:r>
    </w:p>
    <w:p w:rsidR="00E85A6B" w:rsidRPr="00E85A6B" w:rsidRDefault="00E85A6B" w:rsidP="00E85A6B">
      <w:pPr>
        <w:shd w:val="clear" w:color="auto" w:fill="FFFFFF"/>
        <w:rPr>
          <w:rFonts w:ascii="Courier New" w:hAnsi="Courier New" w:cs="Courier New"/>
          <w:color w:val="000000"/>
          <w:sz w:val="20"/>
          <w:lang w:eastAsia="el-GR"/>
        </w:rPr>
      </w:pPr>
    </w:p>
    <w:p w:rsidR="00E85A6B" w:rsidRPr="00E85A6B" w:rsidRDefault="00E85A6B" w:rsidP="00E85A6B">
      <w:pPr>
        <w:shd w:val="clear" w:color="auto" w:fill="FFFFFF"/>
        <w:rPr>
          <w:rFonts w:ascii="Courier New" w:hAnsi="Courier New" w:cs="Courier New"/>
          <w:color w:val="000000"/>
          <w:sz w:val="20"/>
          <w:lang w:eastAsia="el-GR"/>
        </w:rPr>
      </w:pPr>
      <w:r w:rsidRPr="00E85A6B">
        <w:rPr>
          <w:rFonts w:ascii="Courier New" w:hAnsi="Courier New" w:cs="Courier New"/>
          <w:color w:val="000000"/>
          <w:sz w:val="20"/>
          <w:lang w:eastAsia="el-GR"/>
        </w:rPr>
        <w:t xml:space="preserve">    </w:t>
      </w:r>
      <w:r w:rsidRPr="00E85A6B">
        <w:rPr>
          <w:rFonts w:ascii="Courier New" w:hAnsi="Courier New" w:cs="Courier New"/>
          <w:color w:val="8000FF"/>
          <w:sz w:val="20"/>
          <w:lang w:eastAsia="el-GR"/>
        </w:rPr>
        <w:t>public</w:t>
      </w:r>
      <w:r w:rsidRPr="00E85A6B">
        <w:rPr>
          <w:rFonts w:ascii="Courier New" w:hAnsi="Courier New" w:cs="Courier New"/>
          <w:color w:val="000000"/>
          <w:sz w:val="20"/>
          <w:lang w:eastAsia="el-GR"/>
        </w:rPr>
        <w:t xml:space="preserve"> String toString</w:t>
      </w:r>
      <w:r w:rsidRPr="00E85A6B">
        <w:rPr>
          <w:rFonts w:ascii="Courier New" w:hAnsi="Courier New" w:cs="Courier New"/>
          <w:b/>
          <w:bCs/>
          <w:color w:val="000080"/>
          <w:sz w:val="20"/>
          <w:lang w:eastAsia="el-GR"/>
        </w:rPr>
        <w:t>()</w:t>
      </w:r>
      <w:r w:rsidRPr="00E85A6B">
        <w:rPr>
          <w:rFonts w:ascii="Courier New" w:hAnsi="Courier New" w:cs="Courier New"/>
          <w:color w:val="000000"/>
          <w:sz w:val="20"/>
          <w:lang w:eastAsia="el-GR"/>
        </w:rPr>
        <w:t xml:space="preserve"> </w:t>
      </w:r>
      <w:r w:rsidRPr="00E85A6B">
        <w:rPr>
          <w:rFonts w:ascii="Courier New" w:hAnsi="Courier New" w:cs="Courier New"/>
          <w:b/>
          <w:bCs/>
          <w:color w:val="000080"/>
          <w:sz w:val="20"/>
          <w:lang w:eastAsia="el-GR"/>
        </w:rPr>
        <w:t>{</w:t>
      </w:r>
    </w:p>
    <w:p w:rsidR="00E85A6B" w:rsidRPr="00E85A6B" w:rsidRDefault="00E85A6B" w:rsidP="00E85A6B">
      <w:pPr>
        <w:shd w:val="clear" w:color="auto" w:fill="FFFFFF"/>
        <w:rPr>
          <w:rFonts w:ascii="Courier New" w:hAnsi="Courier New" w:cs="Courier New"/>
          <w:color w:val="000000"/>
          <w:sz w:val="20"/>
          <w:lang w:eastAsia="el-GR"/>
        </w:rPr>
      </w:pPr>
      <w:r w:rsidRPr="00E85A6B">
        <w:rPr>
          <w:rFonts w:ascii="Courier New" w:hAnsi="Courier New" w:cs="Courier New"/>
          <w:color w:val="000000"/>
          <w:sz w:val="20"/>
          <w:lang w:eastAsia="el-GR"/>
        </w:rPr>
        <w:t xml:space="preserve">        DecimalFormat df </w:t>
      </w:r>
      <w:r w:rsidRPr="00E85A6B">
        <w:rPr>
          <w:rFonts w:ascii="Courier New" w:hAnsi="Courier New" w:cs="Courier New"/>
          <w:b/>
          <w:bCs/>
          <w:color w:val="000080"/>
          <w:sz w:val="20"/>
          <w:lang w:eastAsia="el-GR"/>
        </w:rPr>
        <w:t>=</w:t>
      </w:r>
      <w:r w:rsidRPr="00E85A6B">
        <w:rPr>
          <w:rFonts w:ascii="Courier New" w:hAnsi="Courier New" w:cs="Courier New"/>
          <w:color w:val="000000"/>
          <w:sz w:val="20"/>
          <w:lang w:eastAsia="el-GR"/>
        </w:rPr>
        <w:t xml:space="preserve"> </w:t>
      </w:r>
      <w:r w:rsidRPr="00E85A6B">
        <w:rPr>
          <w:rFonts w:ascii="Courier New" w:hAnsi="Courier New" w:cs="Courier New"/>
          <w:b/>
          <w:bCs/>
          <w:color w:val="0000FF"/>
          <w:sz w:val="20"/>
          <w:lang w:eastAsia="el-GR"/>
        </w:rPr>
        <w:t>new</w:t>
      </w:r>
      <w:r w:rsidRPr="00E85A6B">
        <w:rPr>
          <w:rFonts w:ascii="Courier New" w:hAnsi="Courier New" w:cs="Courier New"/>
          <w:color w:val="000000"/>
          <w:sz w:val="20"/>
          <w:lang w:eastAsia="el-GR"/>
        </w:rPr>
        <w:t xml:space="preserve"> DecimalFormat</w:t>
      </w:r>
      <w:r w:rsidRPr="00E85A6B">
        <w:rPr>
          <w:rFonts w:ascii="Courier New" w:hAnsi="Courier New" w:cs="Courier New"/>
          <w:b/>
          <w:bCs/>
          <w:color w:val="000080"/>
          <w:sz w:val="20"/>
          <w:lang w:eastAsia="el-GR"/>
        </w:rPr>
        <w:t>(</w:t>
      </w:r>
      <w:r w:rsidRPr="00E85A6B">
        <w:rPr>
          <w:rFonts w:ascii="Courier New" w:hAnsi="Courier New" w:cs="Courier New"/>
          <w:color w:val="808080"/>
          <w:sz w:val="20"/>
          <w:lang w:eastAsia="el-GR"/>
        </w:rPr>
        <w:t>"#.##"</w:t>
      </w:r>
      <w:r w:rsidRPr="00E85A6B">
        <w:rPr>
          <w:rFonts w:ascii="Courier New" w:hAnsi="Courier New" w:cs="Courier New"/>
          <w:b/>
          <w:bCs/>
          <w:color w:val="000080"/>
          <w:sz w:val="20"/>
          <w:lang w:eastAsia="el-GR"/>
        </w:rPr>
        <w:t>);</w:t>
      </w:r>
    </w:p>
    <w:p w:rsidR="00E85A6B" w:rsidRPr="00E85A6B" w:rsidRDefault="00E85A6B" w:rsidP="00E85A6B">
      <w:pPr>
        <w:shd w:val="clear" w:color="auto" w:fill="FFFFFF"/>
        <w:rPr>
          <w:rFonts w:ascii="Courier New" w:hAnsi="Courier New" w:cs="Courier New"/>
          <w:color w:val="000000"/>
          <w:sz w:val="20"/>
          <w:lang w:eastAsia="el-GR"/>
        </w:rPr>
      </w:pPr>
      <w:r w:rsidRPr="00E85A6B">
        <w:rPr>
          <w:rFonts w:ascii="Courier New" w:hAnsi="Courier New" w:cs="Courier New"/>
          <w:color w:val="000000"/>
          <w:sz w:val="20"/>
          <w:lang w:eastAsia="el-GR"/>
        </w:rPr>
        <w:t xml:space="preserve">        </w:t>
      </w:r>
      <w:r w:rsidRPr="00E85A6B">
        <w:rPr>
          <w:rFonts w:ascii="Courier New" w:hAnsi="Courier New" w:cs="Courier New"/>
          <w:b/>
          <w:bCs/>
          <w:color w:val="0000FF"/>
          <w:sz w:val="20"/>
          <w:lang w:eastAsia="el-GR"/>
        </w:rPr>
        <w:t>return</w:t>
      </w:r>
      <w:r w:rsidRPr="00E85A6B">
        <w:rPr>
          <w:rFonts w:ascii="Courier New" w:hAnsi="Courier New" w:cs="Courier New"/>
          <w:color w:val="000000"/>
          <w:sz w:val="20"/>
          <w:lang w:eastAsia="el-GR"/>
        </w:rPr>
        <w:t xml:space="preserve"> descr </w:t>
      </w:r>
      <w:r w:rsidRPr="00E85A6B">
        <w:rPr>
          <w:rFonts w:ascii="Courier New" w:hAnsi="Courier New" w:cs="Courier New"/>
          <w:b/>
          <w:bCs/>
          <w:color w:val="000080"/>
          <w:sz w:val="20"/>
          <w:lang w:eastAsia="el-GR"/>
        </w:rPr>
        <w:t>+</w:t>
      </w:r>
      <w:r w:rsidRPr="00E85A6B">
        <w:rPr>
          <w:rFonts w:ascii="Courier New" w:hAnsi="Courier New" w:cs="Courier New"/>
          <w:color w:val="000000"/>
          <w:sz w:val="20"/>
          <w:lang w:eastAsia="el-GR"/>
        </w:rPr>
        <w:t xml:space="preserve"> </w:t>
      </w:r>
      <w:r w:rsidRPr="00E85A6B">
        <w:rPr>
          <w:rFonts w:ascii="Courier New" w:hAnsi="Courier New" w:cs="Courier New"/>
          <w:color w:val="808080"/>
          <w:sz w:val="20"/>
          <w:lang w:eastAsia="el-GR"/>
        </w:rPr>
        <w:t>", Price : "</w:t>
      </w:r>
      <w:r w:rsidRPr="00E85A6B">
        <w:rPr>
          <w:rFonts w:ascii="Courier New" w:hAnsi="Courier New" w:cs="Courier New"/>
          <w:color w:val="000000"/>
          <w:sz w:val="20"/>
          <w:lang w:eastAsia="el-GR"/>
        </w:rPr>
        <w:t xml:space="preserve"> </w:t>
      </w:r>
      <w:r w:rsidRPr="00E85A6B">
        <w:rPr>
          <w:rFonts w:ascii="Courier New" w:hAnsi="Courier New" w:cs="Courier New"/>
          <w:b/>
          <w:bCs/>
          <w:color w:val="000080"/>
          <w:sz w:val="20"/>
          <w:lang w:eastAsia="el-GR"/>
        </w:rPr>
        <w:t>+</w:t>
      </w:r>
      <w:r w:rsidRPr="00E85A6B">
        <w:rPr>
          <w:rFonts w:ascii="Courier New" w:hAnsi="Courier New" w:cs="Courier New"/>
          <w:color w:val="000000"/>
          <w:sz w:val="20"/>
          <w:lang w:eastAsia="el-GR"/>
        </w:rPr>
        <w:t xml:space="preserve"> df</w:t>
      </w:r>
      <w:r w:rsidRPr="00E85A6B">
        <w:rPr>
          <w:rFonts w:ascii="Courier New" w:hAnsi="Courier New" w:cs="Courier New"/>
          <w:b/>
          <w:bCs/>
          <w:color w:val="000080"/>
          <w:sz w:val="20"/>
          <w:lang w:eastAsia="el-GR"/>
        </w:rPr>
        <w:t>.</w:t>
      </w:r>
      <w:r w:rsidRPr="00E85A6B">
        <w:rPr>
          <w:rFonts w:ascii="Courier New" w:hAnsi="Courier New" w:cs="Courier New"/>
          <w:color w:val="000000"/>
          <w:sz w:val="20"/>
          <w:lang w:eastAsia="el-GR"/>
        </w:rPr>
        <w:t>format</w:t>
      </w:r>
      <w:r w:rsidRPr="00E85A6B">
        <w:rPr>
          <w:rFonts w:ascii="Courier New" w:hAnsi="Courier New" w:cs="Courier New"/>
          <w:b/>
          <w:bCs/>
          <w:color w:val="000080"/>
          <w:sz w:val="20"/>
          <w:lang w:eastAsia="el-GR"/>
        </w:rPr>
        <w:t>(</w:t>
      </w:r>
      <w:r w:rsidRPr="00E85A6B">
        <w:rPr>
          <w:rFonts w:ascii="Courier New" w:hAnsi="Courier New" w:cs="Courier New"/>
          <w:color w:val="000000"/>
          <w:sz w:val="20"/>
          <w:lang w:eastAsia="el-GR"/>
        </w:rPr>
        <w:t>price</w:t>
      </w:r>
      <w:r w:rsidRPr="00E85A6B">
        <w:rPr>
          <w:rFonts w:ascii="Courier New" w:hAnsi="Courier New" w:cs="Courier New"/>
          <w:b/>
          <w:bCs/>
          <w:color w:val="000080"/>
          <w:sz w:val="20"/>
          <w:lang w:eastAsia="el-GR"/>
        </w:rPr>
        <w:t>);</w:t>
      </w:r>
    </w:p>
    <w:p w:rsidR="00E85A6B" w:rsidRPr="00A65A40" w:rsidRDefault="00E85A6B" w:rsidP="00E85A6B">
      <w:pPr>
        <w:shd w:val="clear" w:color="auto" w:fill="FFFFFF"/>
        <w:rPr>
          <w:rFonts w:ascii="Courier New" w:hAnsi="Courier New" w:cs="Courier New"/>
          <w:color w:val="000000"/>
          <w:sz w:val="20"/>
          <w:lang w:eastAsia="el-GR"/>
        </w:rPr>
      </w:pPr>
      <w:r w:rsidRPr="00E85A6B">
        <w:rPr>
          <w:rFonts w:ascii="Courier New" w:hAnsi="Courier New" w:cs="Courier New"/>
          <w:color w:val="000000"/>
          <w:sz w:val="20"/>
          <w:lang w:eastAsia="el-GR"/>
        </w:rPr>
        <w:t xml:space="preserve">    </w:t>
      </w:r>
      <w:r w:rsidRPr="00A65A40">
        <w:rPr>
          <w:rFonts w:ascii="Courier New" w:hAnsi="Courier New" w:cs="Courier New"/>
          <w:b/>
          <w:bCs/>
          <w:color w:val="000080"/>
          <w:sz w:val="20"/>
          <w:lang w:eastAsia="el-GR"/>
        </w:rPr>
        <w:t>}</w:t>
      </w:r>
    </w:p>
    <w:p w:rsidR="00E85A6B" w:rsidRPr="00A65A40" w:rsidRDefault="00E85A6B" w:rsidP="00E85A6B">
      <w:pPr>
        <w:shd w:val="clear" w:color="auto" w:fill="FFFFFF"/>
        <w:rPr>
          <w:rFonts w:ascii="Courier New" w:hAnsi="Courier New" w:cs="Courier New"/>
          <w:color w:val="000000"/>
          <w:sz w:val="20"/>
          <w:lang w:eastAsia="el-GR"/>
        </w:rPr>
      </w:pPr>
      <w:r w:rsidRPr="00A65A40">
        <w:rPr>
          <w:rFonts w:ascii="Courier New" w:hAnsi="Courier New" w:cs="Courier New"/>
          <w:b/>
          <w:bCs/>
          <w:color w:val="000080"/>
          <w:sz w:val="20"/>
          <w:lang w:eastAsia="el-GR"/>
        </w:rPr>
        <w:t>}</w:t>
      </w: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9C54EE" w:rsidRPr="0006331B" w:rsidRDefault="009C54EE" w:rsidP="00E7534B">
      <w:pPr>
        <w:rPr>
          <w:rFonts w:ascii="Arial" w:hAnsi="Arial" w:cs="Arial"/>
          <w:color w:val="FF0000"/>
        </w:rPr>
      </w:pPr>
    </w:p>
    <w:p w:rsidR="00E85A6B" w:rsidRDefault="00E85A6B" w:rsidP="00E7534B">
      <w:pPr>
        <w:rPr>
          <w:rFonts w:ascii="Arial" w:hAnsi="Arial" w:cs="Arial"/>
          <w:color w:val="FF0000"/>
        </w:rPr>
      </w:pPr>
      <w:r>
        <w:rPr>
          <w:rFonts w:ascii="Arial" w:hAnsi="Arial" w:cs="Arial"/>
          <w:color w:val="FF0000"/>
        </w:rPr>
        <w:lastRenderedPageBreak/>
        <w:t>Model CheckInDetails.java</w:t>
      </w:r>
    </w:p>
    <w:p w:rsidR="00E85A6B" w:rsidRDefault="00E85A6B" w:rsidP="00E7534B">
      <w:pPr>
        <w:rPr>
          <w:rFonts w:ascii="Arial" w:hAnsi="Arial" w:cs="Arial"/>
          <w:color w:val="FF0000"/>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8000FF"/>
          <w:sz w:val="20"/>
          <w:highlight w:val="white"/>
          <w:lang w:eastAsia="el-GR"/>
        </w:rPr>
        <w:t>package</w:t>
      </w:r>
      <w:r w:rsidRPr="00E85A6B">
        <w:rPr>
          <w:rFonts w:ascii="Courier New" w:hAnsi="Courier New" w:cs="Courier New"/>
          <w:color w:val="000000"/>
          <w:sz w:val="20"/>
          <w:highlight w:val="white"/>
          <w:lang w:eastAsia="el-GR"/>
        </w:rPr>
        <w:t xml:space="preserve"> onlinehotel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model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sql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Timestamp</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util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Date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util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List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class</w:t>
      </w:r>
      <w:r w:rsidRPr="00E85A6B">
        <w:rPr>
          <w:rFonts w:ascii="Courier New" w:hAnsi="Courier New" w:cs="Courier New"/>
          <w:color w:val="000000"/>
          <w:sz w:val="20"/>
          <w:highlight w:val="white"/>
          <w:lang w:eastAsia="el-GR"/>
        </w:rPr>
        <w:t xml:space="preserve"> CheckInDetails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int</w:t>
      </w:r>
      <w:r w:rsidRPr="00E85A6B">
        <w:rPr>
          <w:rFonts w:ascii="Courier New" w:hAnsi="Courier New" w:cs="Courier New"/>
          <w:color w:val="000000"/>
          <w:sz w:val="20"/>
          <w:highlight w:val="white"/>
          <w:lang w:eastAsia="el-GR"/>
        </w:rPr>
        <w:t xml:space="preserve"> id</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String roomNumber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BookingDetails bookingDetails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Customer customer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Date checkInTime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Date checkOutTime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List</w:t>
      </w:r>
      <w:r w:rsidRPr="00E85A6B">
        <w:rPr>
          <w:rFonts w:ascii="Courier New" w:hAnsi="Courier New" w:cs="Courier New"/>
          <w:b/>
          <w:bCs/>
          <w:color w:val="000080"/>
          <w:sz w:val="20"/>
          <w:highlight w:val="white"/>
          <w:lang w:eastAsia="el-GR"/>
        </w:rPr>
        <w:t>&lt;</w:t>
      </w:r>
      <w:r w:rsidRPr="00E85A6B">
        <w:rPr>
          <w:rFonts w:ascii="Courier New" w:hAnsi="Courier New" w:cs="Courier New"/>
          <w:color w:val="000000"/>
          <w:sz w:val="20"/>
          <w:highlight w:val="white"/>
          <w:lang w:eastAsia="el-GR"/>
        </w:rPr>
        <w:t>Charge</w:t>
      </w:r>
      <w:r w:rsidRPr="00E85A6B">
        <w:rPr>
          <w:rFonts w:ascii="Courier New" w:hAnsi="Courier New" w:cs="Courier New"/>
          <w:b/>
          <w:bCs/>
          <w:color w:val="000080"/>
          <w:sz w:val="20"/>
          <w:highlight w:val="white"/>
          <w:lang w:eastAsia="el-GR"/>
        </w:rPr>
        <w:t>&gt;</w:t>
      </w:r>
      <w:r w:rsidRPr="00E85A6B">
        <w:rPr>
          <w:rFonts w:ascii="Courier New" w:hAnsi="Courier New" w:cs="Courier New"/>
          <w:color w:val="000000"/>
          <w:sz w:val="20"/>
          <w:highlight w:val="white"/>
          <w:lang w:eastAsia="el-GR"/>
        </w:rPr>
        <w:t xml:space="preserve"> additionalCharges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String getRoomNumber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roomNumber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setRoomNumber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String roomNumber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roomNumber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roomNumber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BookingDetails getBookingDetails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bookingDetails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setBookingDetails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BookingDetails bookingDetails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bookingDetails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bookingDetails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Customer getCustomer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customer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setCustomer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Customer customer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customer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customer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Date getCheckInTime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checkInTime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setCheckInTime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Date checkInTime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checkInTime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checkInTime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Date getCheckOutTime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checkOutTime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setCheckOutTime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Date checkOutTime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checkOutTime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checkOutTime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List</w:t>
      </w:r>
      <w:r w:rsidRPr="00E85A6B">
        <w:rPr>
          <w:rFonts w:ascii="Courier New" w:hAnsi="Courier New" w:cs="Courier New"/>
          <w:b/>
          <w:bCs/>
          <w:color w:val="000080"/>
          <w:sz w:val="20"/>
          <w:highlight w:val="white"/>
          <w:lang w:eastAsia="el-GR"/>
        </w:rPr>
        <w:t>&lt;</w:t>
      </w:r>
      <w:r w:rsidRPr="00E85A6B">
        <w:rPr>
          <w:rFonts w:ascii="Courier New" w:hAnsi="Courier New" w:cs="Courier New"/>
          <w:color w:val="000000"/>
          <w:sz w:val="20"/>
          <w:highlight w:val="white"/>
          <w:lang w:eastAsia="el-GR"/>
        </w:rPr>
        <w:t>Charge</w:t>
      </w:r>
      <w:r w:rsidRPr="00E85A6B">
        <w:rPr>
          <w:rFonts w:ascii="Courier New" w:hAnsi="Courier New" w:cs="Courier New"/>
          <w:b/>
          <w:bCs/>
          <w:color w:val="000080"/>
          <w:sz w:val="20"/>
          <w:highlight w:val="white"/>
          <w:lang w:eastAsia="el-GR"/>
        </w:rPr>
        <w:t>&gt;</w:t>
      </w:r>
      <w:r w:rsidRPr="00E85A6B">
        <w:rPr>
          <w:rFonts w:ascii="Courier New" w:hAnsi="Courier New" w:cs="Courier New"/>
          <w:color w:val="000000"/>
          <w:sz w:val="20"/>
          <w:highlight w:val="white"/>
          <w:lang w:eastAsia="el-GR"/>
        </w:rPr>
        <w:t xml:space="preserve"> getAdditionalCharges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additionalCharges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lastRenderedPageBreak/>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setAdditionalCharges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List</w:t>
      </w:r>
      <w:r w:rsidRPr="00E85A6B">
        <w:rPr>
          <w:rFonts w:ascii="Courier New" w:hAnsi="Courier New" w:cs="Courier New"/>
          <w:b/>
          <w:bCs/>
          <w:color w:val="000080"/>
          <w:sz w:val="20"/>
          <w:highlight w:val="white"/>
          <w:lang w:eastAsia="el-GR"/>
        </w:rPr>
        <w:t>&lt;</w:t>
      </w:r>
      <w:r w:rsidRPr="00E85A6B">
        <w:rPr>
          <w:rFonts w:ascii="Courier New" w:hAnsi="Courier New" w:cs="Courier New"/>
          <w:color w:val="000000"/>
          <w:sz w:val="20"/>
          <w:highlight w:val="white"/>
          <w:lang w:eastAsia="el-GR"/>
        </w:rPr>
        <w:t>Charge</w:t>
      </w:r>
      <w:r w:rsidRPr="00E85A6B">
        <w:rPr>
          <w:rFonts w:ascii="Courier New" w:hAnsi="Courier New" w:cs="Courier New"/>
          <w:b/>
          <w:bCs/>
          <w:color w:val="000080"/>
          <w:sz w:val="20"/>
          <w:highlight w:val="white"/>
          <w:lang w:eastAsia="el-GR"/>
        </w:rPr>
        <w:t>&gt;</w:t>
      </w:r>
      <w:r w:rsidRPr="00E85A6B">
        <w:rPr>
          <w:rFonts w:ascii="Courier New" w:hAnsi="Courier New" w:cs="Courier New"/>
          <w:color w:val="000000"/>
          <w:sz w:val="20"/>
          <w:highlight w:val="white"/>
          <w:lang w:eastAsia="el-GR"/>
        </w:rPr>
        <w:t xml:space="preserve"> additionalCharges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additionalCharges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additionalCharges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int</w:t>
      </w:r>
      <w:r w:rsidRPr="00E85A6B">
        <w:rPr>
          <w:rFonts w:ascii="Courier New" w:hAnsi="Courier New" w:cs="Courier New"/>
          <w:color w:val="000000"/>
          <w:sz w:val="20"/>
          <w:highlight w:val="white"/>
          <w:lang w:eastAsia="el-GR"/>
        </w:rPr>
        <w:t xml:space="preserve"> getId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id</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setId</w:t>
      </w:r>
      <w:r w:rsidRPr="00E85A6B">
        <w:rPr>
          <w:rFonts w:ascii="Courier New" w:hAnsi="Courier New" w:cs="Courier New"/>
          <w:b/>
          <w:bCs/>
          <w:color w:val="000080"/>
          <w:sz w:val="20"/>
          <w:highlight w:val="white"/>
          <w:lang w:eastAsia="el-GR"/>
        </w:rPr>
        <w:t>(</w:t>
      </w:r>
      <w:r w:rsidRPr="00E85A6B">
        <w:rPr>
          <w:rFonts w:ascii="Courier New" w:hAnsi="Courier New" w:cs="Courier New"/>
          <w:color w:val="8000FF"/>
          <w:sz w:val="20"/>
          <w:highlight w:val="white"/>
          <w:lang w:eastAsia="el-GR"/>
        </w:rPr>
        <w:t>int</w:t>
      </w:r>
      <w:r w:rsidRPr="00E85A6B">
        <w:rPr>
          <w:rFonts w:ascii="Courier New" w:hAnsi="Courier New" w:cs="Courier New"/>
          <w:color w:val="000000"/>
          <w:sz w:val="20"/>
          <w:highlight w:val="white"/>
          <w:lang w:eastAsia="el-GR"/>
        </w:rPr>
        <w:t xml:space="preserve"> id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B51B06"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B51B06">
        <w:rPr>
          <w:rFonts w:ascii="Courier New" w:hAnsi="Courier New" w:cs="Courier New"/>
          <w:b/>
          <w:bCs/>
          <w:color w:val="0000FF"/>
          <w:sz w:val="20"/>
          <w:highlight w:val="white"/>
          <w:lang w:eastAsia="el-GR"/>
        </w:rPr>
        <w:t>this</w:t>
      </w:r>
      <w:r w:rsidRPr="00B51B06">
        <w:rPr>
          <w:rFonts w:ascii="Courier New" w:hAnsi="Courier New" w:cs="Courier New"/>
          <w:b/>
          <w:bCs/>
          <w:color w:val="000080"/>
          <w:sz w:val="20"/>
          <w:highlight w:val="white"/>
          <w:lang w:eastAsia="el-GR"/>
        </w:rPr>
        <w:t>.</w:t>
      </w:r>
      <w:r w:rsidRPr="00B51B06">
        <w:rPr>
          <w:rFonts w:ascii="Courier New" w:hAnsi="Courier New" w:cs="Courier New"/>
          <w:color w:val="000000"/>
          <w:sz w:val="20"/>
          <w:highlight w:val="white"/>
          <w:lang w:eastAsia="el-GR"/>
        </w:rPr>
        <w:t xml:space="preserve">id </w:t>
      </w:r>
      <w:r w:rsidRPr="00B51B06">
        <w:rPr>
          <w:rFonts w:ascii="Courier New" w:hAnsi="Courier New" w:cs="Courier New"/>
          <w:b/>
          <w:bCs/>
          <w:color w:val="000080"/>
          <w:sz w:val="20"/>
          <w:highlight w:val="white"/>
          <w:lang w:eastAsia="el-GR"/>
        </w:rPr>
        <w:t>=</w:t>
      </w:r>
      <w:r w:rsidRPr="00B51B06">
        <w:rPr>
          <w:rFonts w:ascii="Courier New" w:hAnsi="Courier New" w:cs="Courier New"/>
          <w:color w:val="000000"/>
          <w:sz w:val="20"/>
          <w:highlight w:val="white"/>
          <w:lang w:eastAsia="el-GR"/>
        </w:rPr>
        <w:t xml:space="preserve"> id</w:t>
      </w:r>
      <w:r w:rsidRPr="00B51B06">
        <w:rPr>
          <w:rFonts w:ascii="Courier New" w:hAnsi="Courier New" w:cs="Courier New"/>
          <w:b/>
          <w:bCs/>
          <w:color w:val="000080"/>
          <w:sz w:val="20"/>
          <w:highlight w:val="white"/>
          <w:lang w:eastAsia="el-GR"/>
        </w:rPr>
        <w:t>;</w:t>
      </w:r>
    </w:p>
    <w:p w:rsidR="00E85A6B" w:rsidRPr="00B51B06" w:rsidRDefault="00E85A6B" w:rsidP="00E85A6B">
      <w:pPr>
        <w:autoSpaceDE w:val="0"/>
        <w:autoSpaceDN w:val="0"/>
        <w:adjustRightInd w:val="0"/>
        <w:rPr>
          <w:rFonts w:ascii="Courier New" w:hAnsi="Courier New" w:cs="Courier New"/>
          <w:color w:val="000000"/>
          <w:sz w:val="20"/>
          <w:highlight w:val="white"/>
          <w:lang w:eastAsia="el-GR"/>
        </w:rPr>
      </w:pPr>
      <w:r w:rsidRPr="00B51B06">
        <w:rPr>
          <w:rFonts w:ascii="Courier New" w:hAnsi="Courier New" w:cs="Courier New"/>
          <w:color w:val="000000"/>
          <w:sz w:val="20"/>
          <w:highlight w:val="white"/>
          <w:lang w:eastAsia="el-GR"/>
        </w:rPr>
        <w:tab/>
      </w:r>
      <w:r w:rsidRPr="00B51B06">
        <w:rPr>
          <w:rFonts w:ascii="Courier New" w:hAnsi="Courier New" w:cs="Courier New"/>
          <w:b/>
          <w:bCs/>
          <w:color w:val="000080"/>
          <w:sz w:val="20"/>
          <w:highlight w:val="white"/>
          <w:lang w:eastAsia="el-GR"/>
        </w:rPr>
        <w:t>}</w:t>
      </w:r>
    </w:p>
    <w:p w:rsidR="00E85A6B" w:rsidRPr="00B51B06" w:rsidRDefault="00E85A6B" w:rsidP="00E85A6B">
      <w:pPr>
        <w:autoSpaceDE w:val="0"/>
        <w:autoSpaceDN w:val="0"/>
        <w:adjustRightInd w:val="0"/>
        <w:rPr>
          <w:rFonts w:ascii="Courier New" w:hAnsi="Courier New" w:cs="Courier New"/>
          <w:color w:val="000000"/>
          <w:sz w:val="20"/>
          <w:highlight w:val="white"/>
          <w:lang w:eastAsia="el-GR"/>
        </w:rPr>
      </w:pPr>
      <w:r w:rsidRPr="00B51B06">
        <w:rPr>
          <w:rFonts w:ascii="Courier New" w:hAnsi="Courier New" w:cs="Courier New"/>
          <w:b/>
          <w:bCs/>
          <w:color w:val="000080"/>
          <w:sz w:val="20"/>
          <w:highlight w:val="white"/>
          <w:lang w:eastAsia="el-GR"/>
        </w:rPr>
        <w:t>}</w:t>
      </w: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9C54EE" w:rsidRPr="0006331B" w:rsidRDefault="009C54EE" w:rsidP="00E7534B">
      <w:pPr>
        <w:rPr>
          <w:rFonts w:ascii="Arial" w:hAnsi="Arial" w:cs="Arial"/>
          <w:color w:val="FF0000"/>
        </w:rPr>
      </w:pPr>
    </w:p>
    <w:p w:rsidR="00E85A6B" w:rsidRDefault="00E85A6B" w:rsidP="00E7534B">
      <w:pPr>
        <w:rPr>
          <w:rFonts w:ascii="Arial" w:hAnsi="Arial" w:cs="Arial"/>
          <w:color w:val="FF0000"/>
        </w:rPr>
      </w:pPr>
      <w:r>
        <w:rPr>
          <w:rFonts w:ascii="Arial" w:hAnsi="Arial" w:cs="Arial"/>
          <w:color w:val="FF0000"/>
        </w:rPr>
        <w:lastRenderedPageBreak/>
        <w:t>Model ContactDetails.java</w:t>
      </w:r>
    </w:p>
    <w:p w:rsidR="00E85A6B" w:rsidRDefault="00E85A6B" w:rsidP="00E7534B">
      <w:pPr>
        <w:rPr>
          <w:rFonts w:ascii="Arial" w:hAnsi="Arial" w:cs="Arial"/>
          <w:color w:val="FF0000"/>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8000FF"/>
          <w:sz w:val="20"/>
          <w:highlight w:val="white"/>
          <w:lang w:eastAsia="el-GR"/>
        </w:rPr>
        <w:t>package</w:t>
      </w:r>
      <w:r w:rsidRPr="00E85A6B">
        <w:rPr>
          <w:rFonts w:ascii="Courier New" w:hAnsi="Courier New" w:cs="Courier New"/>
          <w:color w:val="000000"/>
          <w:sz w:val="20"/>
          <w:highlight w:val="white"/>
          <w:lang w:eastAsia="el-GR"/>
        </w:rPr>
        <w:t xml:space="preserve"> onlinehotel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model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class</w:t>
      </w:r>
      <w:r w:rsidRPr="00E85A6B">
        <w:rPr>
          <w:rFonts w:ascii="Courier New" w:hAnsi="Courier New" w:cs="Courier New"/>
          <w:color w:val="000000"/>
          <w:sz w:val="20"/>
          <w:highlight w:val="white"/>
          <w:lang w:eastAsia="el-GR"/>
        </w:rPr>
        <w:t xml:space="preserve"> ContactDetails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String phoneNumber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String cellNumber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String email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String address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String getPhoneNumber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phoneNumber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setPhoneNumber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String phoneNumber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phoneNumber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phoneNumber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String getCellNumber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cellNumber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setCellNumber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String cellNumber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cellNumber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cellNumber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String getEmail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email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setEmail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String email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email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email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String getAddress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address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setAddress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String address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A65A40">
        <w:rPr>
          <w:rFonts w:ascii="Courier New" w:hAnsi="Courier New" w:cs="Courier New"/>
          <w:b/>
          <w:bCs/>
          <w:color w:val="0000FF"/>
          <w:sz w:val="20"/>
          <w:highlight w:val="white"/>
          <w:lang w:eastAsia="el-GR"/>
        </w:rPr>
        <w:t>this</w:t>
      </w:r>
      <w:r w:rsidRPr="00A65A40">
        <w:rPr>
          <w:rFonts w:ascii="Courier New" w:hAnsi="Courier New" w:cs="Courier New"/>
          <w:b/>
          <w:bCs/>
          <w:color w:val="000080"/>
          <w:sz w:val="20"/>
          <w:highlight w:val="white"/>
          <w:lang w:eastAsia="el-GR"/>
        </w:rPr>
        <w:t>.</w:t>
      </w:r>
      <w:r w:rsidRPr="00A65A40">
        <w:rPr>
          <w:rFonts w:ascii="Courier New" w:hAnsi="Courier New" w:cs="Courier New"/>
          <w:color w:val="000000"/>
          <w:sz w:val="20"/>
          <w:highlight w:val="white"/>
          <w:lang w:eastAsia="el-GR"/>
        </w:rPr>
        <w:t xml:space="preserve">address </w:t>
      </w:r>
      <w:r w:rsidRPr="00A65A40">
        <w:rPr>
          <w:rFonts w:ascii="Courier New" w:hAnsi="Courier New" w:cs="Courier New"/>
          <w:b/>
          <w:bCs/>
          <w:color w:val="000080"/>
          <w:sz w:val="20"/>
          <w:highlight w:val="white"/>
          <w:lang w:eastAsia="el-GR"/>
        </w:rPr>
        <w:t>=</w:t>
      </w:r>
      <w:r w:rsidRPr="00A65A40">
        <w:rPr>
          <w:rFonts w:ascii="Courier New" w:hAnsi="Courier New" w:cs="Courier New"/>
          <w:color w:val="000000"/>
          <w:sz w:val="20"/>
          <w:highlight w:val="white"/>
          <w:lang w:eastAsia="el-GR"/>
        </w:rPr>
        <w:t xml:space="preserve"> address</w:t>
      </w:r>
      <w:r w:rsidRPr="00A65A40">
        <w:rPr>
          <w:rFonts w:ascii="Courier New" w:hAnsi="Courier New" w:cs="Courier New"/>
          <w:b/>
          <w:bCs/>
          <w:color w:val="000080"/>
          <w:sz w:val="20"/>
          <w:highlight w:val="white"/>
          <w:lang w:eastAsia="el-GR"/>
        </w:rPr>
        <w:t>;</w:t>
      </w: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r w:rsidRPr="00A65A40">
        <w:rPr>
          <w:rFonts w:ascii="Courier New" w:hAnsi="Courier New" w:cs="Courier New"/>
          <w:color w:val="000000"/>
          <w:sz w:val="20"/>
          <w:highlight w:val="white"/>
          <w:lang w:eastAsia="el-GR"/>
        </w:rPr>
        <w:tab/>
      </w:r>
      <w:r w:rsidRPr="00A65A40">
        <w:rPr>
          <w:rFonts w:ascii="Courier New" w:hAnsi="Courier New" w:cs="Courier New"/>
          <w:b/>
          <w:bCs/>
          <w:color w:val="000080"/>
          <w:sz w:val="20"/>
          <w:highlight w:val="white"/>
          <w:lang w:eastAsia="el-GR"/>
        </w:rPr>
        <w:t>}</w:t>
      </w: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r w:rsidRPr="00A65A40">
        <w:rPr>
          <w:rFonts w:ascii="Courier New" w:hAnsi="Courier New" w:cs="Courier New"/>
          <w:b/>
          <w:bCs/>
          <w:color w:val="000080"/>
          <w:sz w:val="20"/>
          <w:highlight w:val="white"/>
          <w:lang w:eastAsia="el-GR"/>
        </w:rPr>
        <w:t>}</w:t>
      </w: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9C54EE" w:rsidRPr="0006331B" w:rsidRDefault="009C54EE" w:rsidP="00E7534B">
      <w:pPr>
        <w:rPr>
          <w:rFonts w:ascii="Arial" w:hAnsi="Arial" w:cs="Arial"/>
          <w:color w:val="FF0000"/>
        </w:rPr>
      </w:pPr>
    </w:p>
    <w:p w:rsidR="00E85A6B" w:rsidRDefault="00E85A6B" w:rsidP="00E7534B">
      <w:pPr>
        <w:rPr>
          <w:rFonts w:ascii="Arial" w:hAnsi="Arial" w:cs="Arial"/>
          <w:color w:val="FF0000"/>
        </w:rPr>
      </w:pPr>
      <w:r>
        <w:rPr>
          <w:rFonts w:ascii="Arial" w:hAnsi="Arial" w:cs="Arial"/>
          <w:color w:val="FF0000"/>
        </w:rPr>
        <w:lastRenderedPageBreak/>
        <w:t>Model Customer.java</w:t>
      </w:r>
    </w:p>
    <w:p w:rsidR="00E85A6B" w:rsidRDefault="00E85A6B" w:rsidP="00E7534B">
      <w:pPr>
        <w:rPr>
          <w:rFonts w:ascii="Arial" w:hAnsi="Arial" w:cs="Arial"/>
          <w:color w:val="FF0000"/>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8000FF"/>
          <w:sz w:val="20"/>
          <w:highlight w:val="white"/>
          <w:lang w:eastAsia="el-GR"/>
        </w:rPr>
        <w:t>package</w:t>
      </w:r>
      <w:r w:rsidRPr="00E85A6B">
        <w:rPr>
          <w:rFonts w:ascii="Courier New" w:hAnsi="Courier New" w:cs="Courier New"/>
          <w:color w:val="000000"/>
          <w:sz w:val="20"/>
          <w:highlight w:val="white"/>
          <w:lang w:eastAsia="el-GR"/>
        </w:rPr>
        <w:t xml:space="preserve"> onlinehotel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model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class</w:t>
      </w:r>
      <w:r w:rsidRPr="00E85A6B">
        <w:rPr>
          <w:rFonts w:ascii="Courier New" w:hAnsi="Courier New" w:cs="Courier New"/>
          <w:color w:val="000000"/>
          <w:sz w:val="20"/>
          <w:highlight w:val="white"/>
          <w:lang w:eastAsia="el-GR"/>
        </w:rPr>
        <w:t xml:space="preserve"> Customer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String firstName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String lastName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ContactDetails contactDetails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String idCardNumber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Integer customerId</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String getFirstName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firstName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setFirstName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String firstName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A65A40">
        <w:rPr>
          <w:rFonts w:ascii="Courier New" w:hAnsi="Courier New" w:cs="Courier New"/>
          <w:b/>
          <w:bCs/>
          <w:color w:val="0000FF"/>
          <w:sz w:val="20"/>
          <w:highlight w:val="white"/>
          <w:lang w:eastAsia="el-GR"/>
        </w:rPr>
        <w:t>this</w:t>
      </w:r>
      <w:r w:rsidRPr="00A65A40">
        <w:rPr>
          <w:rFonts w:ascii="Courier New" w:hAnsi="Courier New" w:cs="Courier New"/>
          <w:b/>
          <w:bCs/>
          <w:color w:val="000080"/>
          <w:sz w:val="20"/>
          <w:highlight w:val="white"/>
          <w:lang w:eastAsia="el-GR"/>
        </w:rPr>
        <w:t>.</w:t>
      </w:r>
      <w:r w:rsidRPr="00A65A40">
        <w:rPr>
          <w:rFonts w:ascii="Courier New" w:hAnsi="Courier New" w:cs="Courier New"/>
          <w:color w:val="000000"/>
          <w:sz w:val="20"/>
          <w:highlight w:val="white"/>
          <w:lang w:eastAsia="el-GR"/>
        </w:rPr>
        <w:t xml:space="preserve">firstName </w:t>
      </w:r>
      <w:r w:rsidRPr="00A65A40">
        <w:rPr>
          <w:rFonts w:ascii="Courier New" w:hAnsi="Courier New" w:cs="Courier New"/>
          <w:b/>
          <w:bCs/>
          <w:color w:val="000080"/>
          <w:sz w:val="20"/>
          <w:highlight w:val="white"/>
          <w:lang w:eastAsia="el-GR"/>
        </w:rPr>
        <w:t>=</w:t>
      </w:r>
      <w:r w:rsidRPr="00A65A40">
        <w:rPr>
          <w:rFonts w:ascii="Courier New" w:hAnsi="Courier New" w:cs="Courier New"/>
          <w:color w:val="000000"/>
          <w:sz w:val="20"/>
          <w:highlight w:val="white"/>
          <w:lang w:eastAsia="el-GR"/>
        </w:rPr>
        <w:t xml:space="preserve"> firstName</w:t>
      </w:r>
      <w:r w:rsidRPr="00A65A40">
        <w:rPr>
          <w:rFonts w:ascii="Courier New" w:hAnsi="Courier New" w:cs="Courier New"/>
          <w:b/>
          <w:bCs/>
          <w:color w:val="000080"/>
          <w:sz w:val="20"/>
          <w:highlight w:val="white"/>
          <w:lang w:eastAsia="el-GR"/>
        </w:rPr>
        <w:t>;</w:t>
      </w: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r w:rsidRPr="00A65A40">
        <w:rPr>
          <w:rFonts w:ascii="Courier New" w:hAnsi="Courier New" w:cs="Courier New"/>
          <w:color w:val="000000"/>
          <w:sz w:val="20"/>
          <w:highlight w:val="white"/>
          <w:lang w:eastAsia="el-GR"/>
        </w:rPr>
        <w:tab/>
      </w:r>
      <w:r w:rsidRPr="00A65A40">
        <w:rPr>
          <w:rFonts w:ascii="Courier New" w:hAnsi="Courier New" w:cs="Courier New"/>
          <w:b/>
          <w:bCs/>
          <w:color w:val="000080"/>
          <w:sz w:val="20"/>
          <w:highlight w:val="white"/>
          <w:lang w:eastAsia="el-GR"/>
        </w:rPr>
        <w:t>}</w:t>
      </w: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A65A40">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String getLastName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lastName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setLastName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String lastName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lastName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lastName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ContactDetails getContactDetails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contactDetails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setContactDetails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ContactDetails contactDetails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contactDetails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contactDetails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String getIdCardNumber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A65A40">
        <w:rPr>
          <w:rFonts w:ascii="Courier New" w:hAnsi="Courier New" w:cs="Courier New"/>
          <w:b/>
          <w:bCs/>
          <w:color w:val="0000FF"/>
          <w:sz w:val="20"/>
          <w:highlight w:val="white"/>
          <w:lang w:eastAsia="el-GR"/>
        </w:rPr>
        <w:t>return</w:t>
      </w:r>
      <w:r w:rsidRPr="00A65A40">
        <w:rPr>
          <w:rFonts w:ascii="Courier New" w:hAnsi="Courier New" w:cs="Courier New"/>
          <w:color w:val="000000"/>
          <w:sz w:val="20"/>
          <w:highlight w:val="white"/>
          <w:lang w:eastAsia="el-GR"/>
        </w:rPr>
        <w:t xml:space="preserve"> idCardNumber</w:t>
      </w:r>
      <w:r w:rsidRPr="00A65A40">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A65A40">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setIdCardNumber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String idCardNumber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idCardNumber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idCardNumber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Integer getCustomerId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customerId</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setCustomerId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Integer customerId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A65A40">
        <w:rPr>
          <w:rFonts w:ascii="Courier New" w:hAnsi="Courier New" w:cs="Courier New"/>
          <w:b/>
          <w:bCs/>
          <w:color w:val="0000FF"/>
          <w:sz w:val="20"/>
          <w:highlight w:val="white"/>
          <w:lang w:eastAsia="el-GR"/>
        </w:rPr>
        <w:t>this</w:t>
      </w:r>
      <w:r w:rsidRPr="00A65A40">
        <w:rPr>
          <w:rFonts w:ascii="Courier New" w:hAnsi="Courier New" w:cs="Courier New"/>
          <w:b/>
          <w:bCs/>
          <w:color w:val="000080"/>
          <w:sz w:val="20"/>
          <w:highlight w:val="white"/>
          <w:lang w:eastAsia="el-GR"/>
        </w:rPr>
        <w:t>.</w:t>
      </w:r>
      <w:r w:rsidRPr="00A65A40">
        <w:rPr>
          <w:rFonts w:ascii="Courier New" w:hAnsi="Courier New" w:cs="Courier New"/>
          <w:color w:val="000000"/>
          <w:sz w:val="20"/>
          <w:highlight w:val="white"/>
          <w:lang w:eastAsia="el-GR"/>
        </w:rPr>
        <w:t xml:space="preserve">customerId </w:t>
      </w:r>
      <w:r w:rsidRPr="00A65A40">
        <w:rPr>
          <w:rFonts w:ascii="Courier New" w:hAnsi="Courier New" w:cs="Courier New"/>
          <w:b/>
          <w:bCs/>
          <w:color w:val="000080"/>
          <w:sz w:val="20"/>
          <w:highlight w:val="white"/>
          <w:lang w:eastAsia="el-GR"/>
        </w:rPr>
        <w:t>=</w:t>
      </w:r>
      <w:r w:rsidRPr="00A65A40">
        <w:rPr>
          <w:rFonts w:ascii="Courier New" w:hAnsi="Courier New" w:cs="Courier New"/>
          <w:color w:val="000000"/>
          <w:sz w:val="20"/>
          <w:highlight w:val="white"/>
          <w:lang w:eastAsia="el-GR"/>
        </w:rPr>
        <w:t xml:space="preserve"> customerId</w:t>
      </w:r>
      <w:r w:rsidRPr="00A65A40">
        <w:rPr>
          <w:rFonts w:ascii="Courier New" w:hAnsi="Courier New" w:cs="Courier New"/>
          <w:b/>
          <w:bCs/>
          <w:color w:val="000080"/>
          <w:sz w:val="20"/>
          <w:highlight w:val="white"/>
          <w:lang w:eastAsia="el-GR"/>
        </w:rPr>
        <w:t>;</w:t>
      </w: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r w:rsidRPr="00A65A40">
        <w:rPr>
          <w:rFonts w:ascii="Courier New" w:hAnsi="Courier New" w:cs="Courier New"/>
          <w:color w:val="000000"/>
          <w:sz w:val="20"/>
          <w:highlight w:val="white"/>
          <w:lang w:eastAsia="el-GR"/>
        </w:rPr>
        <w:tab/>
      </w:r>
      <w:r w:rsidRPr="00A65A40">
        <w:rPr>
          <w:rFonts w:ascii="Courier New" w:hAnsi="Courier New" w:cs="Courier New"/>
          <w:b/>
          <w:bCs/>
          <w:color w:val="000080"/>
          <w:sz w:val="20"/>
          <w:highlight w:val="white"/>
          <w:lang w:eastAsia="el-GR"/>
        </w:rPr>
        <w:t>}</w:t>
      </w: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r w:rsidRPr="00A65A40">
        <w:rPr>
          <w:rFonts w:ascii="Courier New" w:hAnsi="Courier New" w:cs="Courier New"/>
          <w:b/>
          <w:bCs/>
          <w:color w:val="000080"/>
          <w:sz w:val="20"/>
          <w:highlight w:val="white"/>
          <w:lang w:eastAsia="el-GR"/>
        </w:rPr>
        <w:t>}</w:t>
      </w: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Pr="0006331B" w:rsidRDefault="00E85A6B" w:rsidP="00E7534B">
      <w:pPr>
        <w:rPr>
          <w:rFonts w:ascii="Arial" w:hAnsi="Arial" w:cs="Arial"/>
          <w:color w:val="FF0000"/>
        </w:rPr>
      </w:pPr>
    </w:p>
    <w:p w:rsidR="00C827A8" w:rsidRPr="0006331B" w:rsidRDefault="00C827A8"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r>
        <w:rPr>
          <w:rFonts w:ascii="Arial" w:hAnsi="Arial" w:cs="Arial"/>
          <w:color w:val="FF0000"/>
        </w:rPr>
        <w:lastRenderedPageBreak/>
        <w:t>Model Room.java</w:t>
      </w:r>
    </w:p>
    <w:p w:rsidR="00E85A6B" w:rsidRDefault="00E85A6B" w:rsidP="00E7534B">
      <w:pPr>
        <w:rPr>
          <w:rFonts w:ascii="Arial" w:hAnsi="Arial" w:cs="Arial"/>
          <w:color w:val="FF0000"/>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8000FF"/>
          <w:sz w:val="20"/>
          <w:highlight w:val="white"/>
          <w:lang w:eastAsia="el-GR"/>
        </w:rPr>
        <w:t>package</w:t>
      </w:r>
      <w:r w:rsidRPr="00E85A6B">
        <w:rPr>
          <w:rFonts w:ascii="Courier New" w:hAnsi="Courier New" w:cs="Courier New"/>
          <w:color w:val="000000"/>
          <w:sz w:val="20"/>
          <w:highlight w:val="white"/>
          <w:lang w:eastAsia="el-GR"/>
        </w:rPr>
        <w:t xml:space="preserve"> onlinehotel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model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text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DecimalFormat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class</w:t>
      </w:r>
      <w:r w:rsidRPr="00E85A6B">
        <w:rPr>
          <w:rFonts w:ascii="Courier New" w:hAnsi="Courier New" w:cs="Courier New"/>
          <w:color w:val="000000"/>
          <w:sz w:val="20"/>
          <w:highlight w:val="white"/>
          <w:lang w:eastAsia="el-GR"/>
        </w:rPr>
        <w:t xml:space="preserve"> Room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String roomNumber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Integer numOfBeds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Double price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Double discount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String descr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String getRoomNumber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roomNumber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setRoomNumber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String roomNumber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roomNumber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roomNumber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Integer getNumOfBeds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numOfBeds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setNumOfBeds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Integer numOfBeds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numOfBeds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numOfBeds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Double getPrice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price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setPrice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Double price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price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price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Double getDiscount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A65A40">
        <w:rPr>
          <w:rFonts w:ascii="Courier New" w:hAnsi="Courier New" w:cs="Courier New"/>
          <w:b/>
          <w:bCs/>
          <w:color w:val="0000FF"/>
          <w:sz w:val="20"/>
          <w:highlight w:val="white"/>
          <w:lang w:eastAsia="el-GR"/>
        </w:rPr>
        <w:t>return</w:t>
      </w:r>
      <w:r w:rsidRPr="00A65A40">
        <w:rPr>
          <w:rFonts w:ascii="Courier New" w:hAnsi="Courier New" w:cs="Courier New"/>
          <w:color w:val="000000"/>
          <w:sz w:val="20"/>
          <w:highlight w:val="white"/>
          <w:lang w:eastAsia="el-GR"/>
        </w:rPr>
        <w:t xml:space="preserve"> discount</w:t>
      </w:r>
      <w:r w:rsidRPr="00A65A40">
        <w:rPr>
          <w:rFonts w:ascii="Courier New" w:hAnsi="Courier New" w:cs="Courier New"/>
          <w:b/>
          <w:bCs/>
          <w:color w:val="000080"/>
          <w:sz w:val="20"/>
          <w:highlight w:val="white"/>
          <w:lang w:eastAsia="el-GR"/>
        </w:rPr>
        <w:t>;</w:t>
      </w: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r w:rsidRPr="00A65A40">
        <w:rPr>
          <w:rFonts w:ascii="Courier New" w:hAnsi="Courier New" w:cs="Courier New"/>
          <w:color w:val="000000"/>
          <w:sz w:val="20"/>
          <w:highlight w:val="white"/>
          <w:lang w:eastAsia="el-GR"/>
        </w:rPr>
        <w:tab/>
      </w:r>
      <w:r w:rsidRPr="00A65A40">
        <w:rPr>
          <w:rFonts w:ascii="Courier New" w:hAnsi="Courier New" w:cs="Courier New"/>
          <w:b/>
          <w:bCs/>
          <w:color w:val="000080"/>
          <w:sz w:val="20"/>
          <w:highlight w:val="white"/>
          <w:lang w:eastAsia="el-GR"/>
        </w:rPr>
        <w:t>}</w:t>
      </w: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A65A40">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setDiscount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Double discount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discount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discount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String getDescr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descr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setDescr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String descr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descr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descr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Double getPriceWithDiscount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if</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discount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null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price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100</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discount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100</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else</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price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lastRenderedPageBreak/>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String toString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DecimalFormat df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DecimalFormat</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String s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descr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 Price : "</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df</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format</w:t>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this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getPriceWithDiscount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 \u20AC"</w:t>
      </w:r>
      <w:r w:rsidRPr="00E85A6B">
        <w:rPr>
          <w:rFonts w:ascii="Courier New" w:hAnsi="Courier New" w:cs="Courier New"/>
          <w:b/>
          <w:bCs/>
          <w:color w:val="000080"/>
          <w:sz w:val="20"/>
          <w:highlight w:val="white"/>
          <w:lang w:eastAsia="el-GR"/>
        </w:rPr>
        <w:t>;</w:t>
      </w: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A65A40">
        <w:rPr>
          <w:rFonts w:ascii="Courier New" w:hAnsi="Courier New" w:cs="Courier New"/>
          <w:b/>
          <w:bCs/>
          <w:color w:val="0000FF"/>
          <w:sz w:val="20"/>
          <w:highlight w:val="white"/>
          <w:lang w:eastAsia="el-GR"/>
        </w:rPr>
        <w:t>return</w:t>
      </w:r>
      <w:r w:rsidRPr="00A65A40">
        <w:rPr>
          <w:rFonts w:ascii="Courier New" w:hAnsi="Courier New" w:cs="Courier New"/>
          <w:color w:val="000000"/>
          <w:sz w:val="20"/>
          <w:highlight w:val="white"/>
          <w:lang w:eastAsia="el-GR"/>
        </w:rPr>
        <w:t xml:space="preserve"> s</w:t>
      </w:r>
      <w:r w:rsidRPr="00A65A40">
        <w:rPr>
          <w:rFonts w:ascii="Courier New" w:hAnsi="Courier New" w:cs="Courier New"/>
          <w:b/>
          <w:bCs/>
          <w:color w:val="000080"/>
          <w:sz w:val="20"/>
          <w:highlight w:val="white"/>
          <w:lang w:eastAsia="el-GR"/>
        </w:rPr>
        <w:t>;</w:t>
      </w: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r w:rsidRPr="00A65A40">
        <w:rPr>
          <w:rFonts w:ascii="Courier New" w:hAnsi="Courier New" w:cs="Courier New"/>
          <w:color w:val="000000"/>
          <w:sz w:val="20"/>
          <w:highlight w:val="white"/>
          <w:lang w:eastAsia="el-GR"/>
        </w:rPr>
        <w:tab/>
      </w:r>
      <w:r w:rsidRPr="00A65A40">
        <w:rPr>
          <w:rFonts w:ascii="Courier New" w:hAnsi="Courier New" w:cs="Courier New"/>
          <w:b/>
          <w:bCs/>
          <w:color w:val="000080"/>
          <w:sz w:val="20"/>
          <w:highlight w:val="white"/>
          <w:lang w:eastAsia="el-GR"/>
        </w:rPr>
        <w:t>}</w:t>
      </w: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r w:rsidRPr="00A65A40">
        <w:rPr>
          <w:rFonts w:ascii="Courier New" w:hAnsi="Courier New" w:cs="Courier New"/>
          <w:b/>
          <w:bCs/>
          <w:color w:val="000080"/>
          <w:sz w:val="20"/>
          <w:highlight w:val="white"/>
          <w:lang w:eastAsia="el-GR"/>
        </w:rPr>
        <w:t>}</w:t>
      </w: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C827A8" w:rsidRPr="0006331B" w:rsidRDefault="00C827A8" w:rsidP="00E7534B">
      <w:pPr>
        <w:rPr>
          <w:rFonts w:ascii="Arial" w:hAnsi="Arial" w:cs="Arial"/>
          <w:color w:val="FF0000"/>
        </w:rPr>
      </w:pPr>
    </w:p>
    <w:p w:rsidR="00E85A6B" w:rsidRDefault="00E85A6B" w:rsidP="00E7534B">
      <w:pPr>
        <w:rPr>
          <w:rFonts w:ascii="Arial" w:hAnsi="Arial" w:cs="Arial"/>
          <w:color w:val="FF0000"/>
        </w:rPr>
      </w:pPr>
      <w:r>
        <w:rPr>
          <w:rFonts w:ascii="Arial" w:hAnsi="Arial" w:cs="Arial"/>
          <w:color w:val="FF0000"/>
        </w:rPr>
        <w:lastRenderedPageBreak/>
        <w:t>Model db SQLManager.java</w:t>
      </w:r>
    </w:p>
    <w:p w:rsidR="00E85A6B" w:rsidRDefault="00E85A6B" w:rsidP="00E7534B">
      <w:pPr>
        <w:rPr>
          <w:rFonts w:ascii="Arial" w:hAnsi="Arial" w:cs="Arial"/>
          <w:color w:val="FF0000"/>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8000FF"/>
          <w:sz w:val="20"/>
          <w:highlight w:val="white"/>
          <w:lang w:eastAsia="el-GR"/>
        </w:rPr>
        <w:t>package</w:t>
      </w:r>
      <w:r w:rsidRPr="00E85A6B">
        <w:rPr>
          <w:rFonts w:ascii="Courier New" w:hAnsi="Courier New" w:cs="Courier New"/>
          <w:color w:val="000000"/>
          <w:sz w:val="20"/>
          <w:highlight w:val="white"/>
          <w:lang w:eastAsia="el-GR"/>
        </w:rPr>
        <w:t xml:space="preserve"> onlinehotel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model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db</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sql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Connection</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sql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ResultSet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sql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SQLException</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text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DecimalFormat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util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ArrayList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util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Date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util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List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onlinehotel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model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BookingDetails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onlinehotel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model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Charge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onlinehotel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model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CheckInDetails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onlinehotel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model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ContactDetails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onlinehotel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model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Customer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onlinehotel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model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Room</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class</w:t>
      </w:r>
      <w:r w:rsidRPr="00E85A6B">
        <w:rPr>
          <w:rFonts w:ascii="Courier New" w:hAnsi="Courier New" w:cs="Courier New"/>
          <w:color w:val="000000"/>
          <w:sz w:val="20"/>
          <w:highlight w:val="white"/>
          <w:lang w:eastAsia="el-GR"/>
        </w:rPr>
        <w:t xml:space="preserve"> SQLManager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Connection connection</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SQLManager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connection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SQLUtilities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connect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close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SQLUtilities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disconnect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connection</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List</w:t>
      </w:r>
      <w:r w:rsidRPr="00E85A6B">
        <w:rPr>
          <w:rFonts w:ascii="Courier New" w:hAnsi="Courier New" w:cs="Courier New"/>
          <w:b/>
          <w:bCs/>
          <w:color w:val="000080"/>
          <w:sz w:val="20"/>
          <w:highlight w:val="white"/>
          <w:lang w:eastAsia="el-GR"/>
        </w:rPr>
        <w:t>&lt;</w:t>
      </w:r>
      <w:r w:rsidRPr="00E85A6B">
        <w:rPr>
          <w:rFonts w:ascii="Courier New" w:hAnsi="Courier New" w:cs="Courier New"/>
          <w:color w:val="000000"/>
          <w:sz w:val="20"/>
          <w:highlight w:val="white"/>
          <w:lang w:eastAsia="el-GR"/>
        </w:rPr>
        <w:t>Room</w:t>
      </w:r>
      <w:r w:rsidRPr="00E85A6B">
        <w:rPr>
          <w:rFonts w:ascii="Courier New" w:hAnsi="Courier New" w:cs="Courier New"/>
          <w:b/>
          <w:bCs/>
          <w:color w:val="000080"/>
          <w:sz w:val="20"/>
          <w:highlight w:val="white"/>
          <w:lang w:eastAsia="el-GR"/>
        </w:rPr>
        <w:t>&gt;</w:t>
      </w:r>
      <w:r w:rsidRPr="00E85A6B">
        <w:rPr>
          <w:rFonts w:ascii="Courier New" w:hAnsi="Courier New" w:cs="Courier New"/>
          <w:color w:val="000000"/>
          <w:sz w:val="20"/>
          <w:highlight w:val="white"/>
          <w:lang w:eastAsia="el-GR"/>
        </w:rPr>
        <w:t xml:space="preserve"> searchAvailableRooms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Integer bedsNum</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Date checkIn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Date checkOut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List</w:t>
      </w:r>
      <w:r w:rsidRPr="00E85A6B">
        <w:rPr>
          <w:rFonts w:ascii="Courier New" w:hAnsi="Courier New" w:cs="Courier New"/>
          <w:b/>
          <w:bCs/>
          <w:color w:val="000080"/>
          <w:sz w:val="20"/>
          <w:highlight w:val="white"/>
          <w:lang w:eastAsia="el-GR"/>
        </w:rPr>
        <w:t>&lt;</w:t>
      </w:r>
      <w:r w:rsidRPr="00E85A6B">
        <w:rPr>
          <w:rFonts w:ascii="Courier New" w:hAnsi="Courier New" w:cs="Courier New"/>
          <w:color w:val="000000"/>
          <w:sz w:val="20"/>
          <w:highlight w:val="white"/>
          <w:lang w:eastAsia="el-GR"/>
        </w:rPr>
        <w:t>Room</w:t>
      </w:r>
      <w:r w:rsidRPr="00E85A6B">
        <w:rPr>
          <w:rFonts w:ascii="Courier New" w:hAnsi="Courier New" w:cs="Courier New"/>
          <w:b/>
          <w:bCs/>
          <w:color w:val="000080"/>
          <w:sz w:val="20"/>
          <w:highlight w:val="white"/>
          <w:lang w:eastAsia="el-GR"/>
        </w:rPr>
        <w:t>&gt;</w:t>
      </w:r>
      <w:r w:rsidRPr="00E85A6B">
        <w:rPr>
          <w:rFonts w:ascii="Courier New" w:hAnsi="Courier New" w:cs="Courier New"/>
          <w:color w:val="000000"/>
          <w:sz w:val="20"/>
          <w:highlight w:val="white"/>
          <w:lang w:eastAsia="el-GR"/>
        </w:rPr>
        <w:t xml:space="preserve"> rooms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getAllRooms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bedsNum</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List</w:t>
      </w:r>
      <w:r w:rsidRPr="00E85A6B">
        <w:rPr>
          <w:rFonts w:ascii="Courier New" w:hAnsi="Courier New" w:cs="Courier New"/>
          <w:b/>
          <w:bCs/>
          <w:color w:val="000080"/>
          <w:sz w:val="20"/>
          <w:highlight w:val="white"/>
          <w:lang w:eastAsia="el-GR"/>
        </w:rPr>
        <w:t>&lt;</w:t>
      </w:r>
      <w:r w:rsidRPr="00E85A6B">
        <w:rPr>
          <w:rFonts w:ascii="Courier New" w:hAnsi="Courier New" w:cs="Courier New"/>
          <w:color w:val="000000"/>
          <w:sz w:val="20"/>
          <w:highlight w:val="white"/>
          <w:lang w:eastAsia="el-GR"/>
        </w:rPr>
        <w:t>Room</w:t>
      </w:r>
      <w:r w:rsidRPr="00E85A6B">
        <w:rPr>
          <w:rFonts w:ascii="Courier New" w:hAnsi="Courier New" w:cs="Courier New"/>
          <w:b/>
          <w:bCs/>
          <w:color w:val="000080"/>
          <w:sz w:val="20"/>
          <w:highlight w:val="white"/>
          <w:lang w:eastAsia="el-GR"/>
        </w:rPr>
        <w:t>&gt;</w:t>
      </w:r>
      <w:r w:rsidRPr="00E85A6B">
        <w:rPr>
          <w:rFonts w:ascii="Courier New" w:hAnsi="Courier New" w:cs="Courier New"/>
          <w:color w:val="000000"/>
          <w:sz w:val="20"/>
          <w:highlight w:val="white"/>
          <w:lang w:eastAsia="el-GR"/>
        </w:rPr>
        <w:t xml:space="preserve"> availableRooms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ArrayList</w:t>
      </w:r>
      <w:r w:rsidRPr="00E85A6B">
        <w:rPr>
          <w:rFonts w:ascii="Courier New" w:hAnsi="Courier New" w:cs="Courier New"/>
          <w:b/>
          <w:bCs/>
          <w:color w:val="000080"/>
          <w:sz w:val="20"/>
          <w:highlight w:val="white"/>
          <w:lang w:eastAsia="el-GR"/>
        </w:rPr>
        <w:t>&lt;</w:t>
      </w:r>
      <w:r w:rsidRPr="00E85A6B">
        <w:rPr>
          <w:rFonts w:ascii="Courier New" w:hAnsi="Courier New" w:cs="Courier New"/>
          <w:color w:val="000000"/>
          <w:sz w:val="20"/>
          <w:highlight w:val="white"/>
          <w:lang w:eastAsia="el-GR"/>
        </w:rPr>
        <w:t>Room</w:t>
      </w:r>
      <w:r w:rsidRPr="00E85A6B">
        <w:rPr>
          <w:rFonts w:ascii="Courier New" w:hAnsi="Courier New" w:cs="Courier New"/>
          <w:b/>
          <w:bCs/>
          <w:color w:val="000080"/>
          <w:sz w:val="20"/>
          <w:highlight w:val="white"/>
          <w:lang w:eastAsia="el-GR"/>
        </w:rPr>
        <w:t>&gt;();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for</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Room r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rooms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List</w:t>
      </w:r>
      <w:r w:rsidRPr="00E85A6B">
        <w:rPr>
          <w:rFonts w:ascii="Courier New" w:hAnsi="Courier New" w:cs="Courier New"/>
          <w:b/>
          <w:bCs/>
          <w:color w:val="000080"/>
          <w:sz w:val="20"/>
          <w:highlight w:val="white"/>
          <w:lang w:eastAsia="el-GR"/>
        </w:rPr>
        <w:t>&lt;</w:t>
      </w:r>
      <w:r w:rsidRPr="00E85A6B">
        <w:rPr>
          <w:rFonts w:ascii="Courier New" w:hAnsi="Courier New" w:cs="Courier New"/>
          <w:color w:val="000000"/>
          <w:sz w:val="20"/>
          <w:highlight w:val="white"/>
          <w:lang w:eastAsia="el-GR"/>
        </w:rPr>
        <w:t>BookingDetails</w:t>
      </w:r>
      <w:r w:rsidRPr="00E85A6B">
        <w:rPr>
          <w:rFonts w:ascii="Courier New" w:hAnsi="Courier New" w:cs="Courier New"/>
          <w:b/>
          <w:bCs/>
          <w:color w:val="000080"/>
          <w:sz w:val="20"/>
          <w:highlight w:val="white"/>
          <w:lang w:eastAsia="el-GR"/>
        </w:rPr>
        <w:t>&gt;</w:t>
      </w:r>
      <w:r w:rsidRPr="00E85A6B">
        <w:rPr>
          <w:rFonts w:ascii="Courier New" w:hAnsi="Courier New" w:cs="Courier New"/>
          <w:color w:val="000000"/>
          <w:sz w:val="20"/>
          <w:highlight w:val="white"/>
          <w:lang w:eastAsia="el-GR"/>
        </w:rPr>
        <w:t xml:space="preserve"> bookingDetails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getOrderedBookingDetailsForRoom</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getRoomNumber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if</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roomIsAvailable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checkIn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checkOut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bookingDetails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availableRooms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availableRooms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List</w:t>
      </w:r>
      <w:r w:rsidRPr="00E85A6B">
        <w:rPr>
          <w:rFonts w:ascii="Courier New" w:hAnsi="Courier New" w:cs="Courier New"/>
          <w:b/>
          <w:bCs/>
          <w:color w:val="000080"/>
          <w:sz w:val="20"/>
          <w:highlight w:val="white"/>
          <w:lang w:eastAsia="el-GR"/>
        </w:rPr>
        <w:t>&lt;</w:t>
      </w:r>
      <w:r w:rsidRPr="00E85A6B">
        <w:rPr>
          <w:rFonts w:ascii="Courier New" w:hAnsi="Courier New" w:cs="Courier New"/>
          <w:color w:val="000000"/>
          <w:sz w:val="20"/>
          <w:highlight w:val="white"/>
          <w:lang w:eastAsia="el-GR"/>
        </w:rPr>
        <w:t>Room</w:t>
      </w:r>
      <w:r w:rsidRPr="00E85A6B">
        <w:rPr>
          <w:rFonts w:ascii="Courier New" w:hAnsi="Courier New" w:cs="Courier New"/>
          <w:b/>
          <w:bCs/>
          <w:color w:val="000080"/>
          <w:sz w:val="20"/>
          <w:highlight w:val="white"/>
          <w:lang w:eastAsia="el-GR"/>
        </w:rPr>
        <w:t>&gt;</w:t>
      </w:r>
      <w:r w:rsidRPr="00E85A6B">
        <w:rPr>
          <w:rFonts w:ascii="Courier New" w:hAnsi="Courier New" w:cs="Courier New"/>
          <w:color w:val="000000"/>
          <w:sz w:val="20"/>
          <w:highlight w:val="white"/>
          <w:lang w:eastAsia="el-GR"/>
        </w:rPr>
        <w:t xml:space="preserve"> getAllRooms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List</w:t>
      </w:r>
      <w:r w:rsidRPr="00E85A6B">
        <w:rPr>
          <w:rFonts w:ascii="Courier New" w:hAnsi="Courier New" w:cs="Courier New"/>
          <w:b/>
          <w:bCs/>
          <w:color w:val="000080"/>
          <w:sz w:val="20"/>
          <w:highlight w:val="white"/>
          <w:lang w:eastAsia="el-GR"/>
        </w:rPr>
        <w:t>&lt;</w:t>
      </w:r>
      <w:r w:rsidRPr="00E85A6B">
        <w:rPr>
          <w:rFonts w:ascii="Courier New" w:hAnsi="Courier New" w:cs="Courier New"/>
          <w:color w:val="000000"/>
          <w:sz w:val="20"/>
          <w:highlight w:val="white"/>
          <w:lang w:eastAsia="el-GR"/>
        </w:rPr>
        <w:t>Room</w:t>
      </w:r>
      <w:r w:rsidRPr="00E85A6B">
        <w:rPr>
          <w:rFonts w:ascii="Courier New" w:hAnsi="Courier New" w:cs="Courier New"/>
          <w:b/>
          <w:bCs/>
          <w:color w:val="000080"/>
          <w:sz w:val="20"/>
          <w:highlight w:val="white"/>
          <w:lang w:eastAsia="el-GR"/>
        </w:rPr>
        <w:t>&gt;</w:t>
      </w:r>
      <w:r w:rsidRPr="00E85A6B">
        <w:rPr>
          <w:rFonts w:ascii="Courier New" w:hAnsi="Courier New" w:cs="Courier New"/>
          <w:color w:val="000000"/>
          <w:sz w:val="20"/>
          <w:highlight w:val="white"/>
          <w:lang w:eastAsia="el-GR"/>
        </w:rPr>
        <w:t xml:space="preserve"> rooms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ArrayList</w:t>
      </w:r>
      <w:r w:rsidRPr="00E85A6B">
        <w:rPr>
          <w:rFonts w:ascii="Courier New" w:hAnsi="Courier New" w:cs="Courier New"/>
          <w:b/>
          <w:bCs/>
          <w:color w:val="000080"/>
          <w:sz w:val="20"/>
          <w:highlight w:val="white"/>
          <w:lang w:eastAsia="el-GR"/>
        </w:rPr>
        <w:t>&lt;</w:t>
      </w:r>
      <w:r w:rsidRPr="00E85A6B">
        <w:rPr>
          <w:rFonts w:ascii="Courier New" w:hAnsi="Courier New" w:cs="Courier New"/>
          <w:color w:val="000000"/>
          <w:sz w:val="20"/>
          <w:highlight w:val="white"/>
          <w:lang w:eastAsia="el-GR"/>
        </w:rPr>
        <w:t>Room</w:t>
      </w:r>
      <w:r w:rsidRPr="00E85A6B">
        <w:rPr>
          <w:rFonts w:ascii="Courier New" w:hAnsi="Courier New" w:cs="Courier New"/>
          <w:b/>
          <w:bCs/>
          <w:color w:val="000080"/>
          <w:sz w:val="20"/>
          <w:highlight w:val="white"/>
          <w:lang w:eastAsia="el-GR"/>
        </w:rPr>
        <w:t>&gt;();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String query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"select ROOM_NUMBER, PRICE, DISCOUNT, DESCR, NUM_OF_BEDS from room"</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ResultSet resultSet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SQLUtilities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executeSQL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query</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connection</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if</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resultSet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null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try</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while</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resultSet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next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String roomNumber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resultSet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getString</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"ROOM_NUMBER"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Double price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resultSet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getDouble</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"PRICE"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Double discount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resultSet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getDouble</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"DISCOUNT"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String descr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resultSet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getString</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"DESCR"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Integer numOfBeds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resultSet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getInt</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"NUM_OF_BEDS"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Room r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Room</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setDescr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descr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lastRenderedPageBreak/>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setPrice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price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setRoomNumber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roomNumber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setDiscount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discount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setNumOfBeds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numOfBeds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rooms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catch</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SQLException 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printStackTrace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rooms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List</w:t>
      </w:r>
      <w:r w:rsidRPr="00E85A6B">
        <w:rPr>
          <w:rFonts w:ascii="Courier New" w:hAnsi="Courier New" w:cs="Courier New"/>
          <w:b/>
          <w:bCs/>
          <w:color w:val="000080"/>
          <w:sz w:val="20"/>
          <w:highlight w:val="white"/>
          <w:lang w:eastAsia="el-GR"/>
        </w:rPr>
        <w:t>&lt;</w:t>
      </w:r>
      <w:r w:rsidRPr="00E85A6B">
        <w:rPr>
          <w:rFonts w:ascii="Courier New" w:hAnsi="Courier New" w:cs="Courier New"/>
          <w:color w:val="000000"/>
          <w:sz w:val="20"/>
          <w:highlight w:val="white"/>
          <w:lang w:eastAsia="el-GR"/>
        </w:rPr>
        <w:t>Room</w:t>
      </w:r>
      <w:r w:rsidRPr="00E85A6B">
        <w:rPr>
          <w:rFonts w:ascii="Courier New" w:hAnsi="Courier New" w:cs="Courier New"/>
          <w:b/>
          <w:bCs/>
          <w:color w:val="000080"/>
          <w:sz w:val="20"/>
          <w:highlight w:val="white"/>
          <w:lang w:eastAsia="el-GR"/>
        </w:rPr>
        <w:t>&gt;</w:t>
      </w:r>
      <w:r w:rsidRPr="00E85A6B">
        <w:rPr>
          <w:rFonts w:ascii="Courier New" w:hAnsi="Courier New" w:cs="Courier New"/>
          <w:color w:val="000000"/>
          <w:sz w:val="20"/>
          <w:highlight w:val="white"/>
          <w:lang w:eastAsia="el-GR"/>
        </w:rPr>
        <w:t xml:space="preserve"> getAllRooms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Integer bedsNum</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List</w:t>
      </w:r>
      <w:r w:rsidRPr="00E85A6B">
        <w:rPr>
          <w:rFonts w:ascii="Courier New" w:hAnsi="Courier New" w:cs="Courier New"/>
          <w:b/>
          <w:bCs/>
          <w:color w:val="000080"/>
          <w:sz w:val="20"/>
          <w:highlight w:val="white"/>
          <w:lang w:eastAsia="el-GR"/>
        </w:rPr>
        <w:t>&lt;</w:t>
      </w:r>
      <w:r w:rsidRPr="00E85A6B">
        <w:rPr>
          <w:rFonts w:ascii="Courier New" w:hAnsi="Courier New" w:cs="Courier New"/>
          <w:color w:val="000000"/>
          <w:sz w:val="20"/>
          <w:highlight w:val="white"/>
          <w:lang w:eastAsia="el-GR"/>
        </w:rPr>
        <w:t>Room</w:t>
      </w:r>
      <w:r w:rsidRPr="00E85A6B">
        <w:rPr>
          <w:rFonts w:ascii="Courier New" w:hAnsi="Courier New" w:cs="Courier New"/>
          <w:b/>
          <w:bCs/>
          <w:color w:val="000080"/>
          <w:sz w:val="20"/>
          <w:highlight w:val="white"/>
          <w:lang w:eastAsia="el-GR"/>
        </w:rPr>
        <w:t>&gt;</w:t>
      </w:r>
      <w:r w:rsidRPr="00E85A6B">
        <w:rPr>
          <w:rFonts w:ascii="Courier New" w:hAnsi="Courier New" w:cs="Courier New"/>
          <w:color w:val="000000"/>
          <w:sz w:val="20"/>
          <w:highlight w:val="white"/>
          <w:lang w:eastAsia="el-GR"/>
        </w:rPr>
        <w:t xml:space="preserve"> rooms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ArrayList</w:t>
      </w:r>
      <w:r w:rsidRPr="00E85A6B">
        <w:rPr>
          <w:rFonts w:ascii="Courier New" w:hAnsi="Courier New" w:cs="Courier New"/>
          <w:b/>
          <w:bCs/>
          <w:color w:val="000080"/>
          <w:sz w:val="20"/>
          <w:highlight w:val="white"/>
          <w:lang w:eastAsia="el-GR"/>
        </w:rPr>
        <w:t>&lt;</w:t>
      </w:r>
      <w:r w:rsidRPr="00E85A6B">
        <w:rPr>
          <w:rFonts w:ascii="Courier New" w:hAnsi="Courier New" w:cs="Courier New"/>
          <w:color w:val="000000"/>
          <w:sz w:val="20"/>
          <w:highlight w:val="white"/>
          <w:lang w:eastAsia="el-GR"/>
        </w:rPr>
        <w:t>Room</w:t>
      </w:r>
      <w:r w:rsidRPr="00E85A6B">
        <w:rPr>
          <w:rFonts w:ascii="Courier New" w:hAnsi="Courier New" w:cs="Courier New"/>
          <w:b/>
          <w:bCs/>
          <w:color w:val="000080"/>
          <w:sz w:val="20"/>
          <w:highlight w:val="white"/>
          <w:lang w:eastAsia="el-GR"/>
        </w:rPr>
        <w:t>&gt;();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String query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"select ROOM_NUMBER, PRICE, DISCOUNT, DESCR, NUM_OF_BEDS from room "</w:t>
      </w:r>
      <w:r w:rsidRPr="00E85A6B">
        <w:rPr>
          <w:rFonts w:ascii="Courier New" w:hAnsi="Courier New" w:cs="Courier New"/>
          <w:color w:val="000000"/>
          <w:sz w:val="20"/>
          <w:highlight w:val="white"/>
          <w:lang w:eastAsia="el-GR"/>
        </w:rPr>
        <w:t xml:space="preserve"> </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"where NUM_OF_BEDS = "</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bedsNum</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ResultSet resultSet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SQLUtilities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executeSQL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query</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connection</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if</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resultSet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null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try</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while</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resultSet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next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String roomNumber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resultSet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getString</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"ROOM_NUMBER"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Double price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resultSet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getDouble</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"PRICE"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Double discount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resultSet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getDouble</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"DISCOUNT"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String descr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resultSet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getString</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"DESCR"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Integer numOfBeds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resultSet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getInt</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"NUM_OF_BEDS"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Room r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Room</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setDescr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descr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setPrice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price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setRoomNumber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roomNumber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setDiscount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discount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setNumOfBeds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numOfBeds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rooms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catch</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SQLException 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printStackTrace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rooms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List</w:t>
      </w:r>
      <w:r w:rsidRPr="00E85A6B">
        <w:rPr>
          <w:rFonts w:ascii="Courier New" w:hAnsi="Courier New" w:cs="Courier New"/>
          <w:b/>
          <w:bCs/>
          <w:color w:val="000080"/>
          <w:sz w:val="20"/>
          <w:highlight w:val="white"/>
          <w:lang w:eastAsia="el-GR"/>
        </w:rPr>
        <w:t>&lt;</w:t>
      </w:r>
      <w:r w:rsidRPr="00E85A6B">
        <w:rPr>
          <w:rFonts w:ascii="Courier New" w:hAnsi="Courier New" w:cs="Courier New"/>
          <w:color w:val="000000"/>
          <w:sz w:val="20"/>
          <w:highlight w:val="white"/>
          <w:lang w:eastAsia="el-GR"/>
        </w:rPr>
        <w:t>BookingDetails</w:t>
      </w:r>
      <w:r w:rsidRPr="00E85A6B">
        <w:rPr>
          <w:rFonts w:ascii="Courier New" w:hAnsi="Courier New" w:cs="Courier New"/>
          <w:b/>
          <w:bCs/>
          <w:color w:val="000080"/>
          <w:sz w:val="20"/>
          <w:highlight w:val="white"/>
          <w:lang w:eastAsia="el-GR"/>
        </w:rPr>
        <w:t>&gt;</w:t>
      </w:r>
      <w:r w:rsidRPr="00E85A6B">
        <w:rPr>
          <w:rFonts w:ascii="Courier New" w:hAnsi="Courier New" w:cs="Courier New"/>
          <w:color w:val="000000"/>
          <w:sz w:val="20"/>
          <w:highlight w:val="white"/>
          <w:lang w:eastAsia="el-GR"/>
        </w:rPr>
        <w:t xml:space="preserve"> getOrderedBookingDetailsForRoom</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String roomNumber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List</w:t>
      </w:r>
      <w:r w:rsidRPr="00E85A6B">
        <w:rPr>
          <w:rFonts w:ascii="Courier New" w:hAnsi="Courier New" w:cs="Courier New"/>
          <w:b/>
          <w:bCs/>
          <w:color w:val="000080"/>
          <w:sz w:val="20"/>
          <w:highlight w:val="white"/>
          <w:lang w:eastAsia="el-GR"/>
        </w:rPr>
        <w:t>&lt;</w:t>
      </w:r>
      <w:r w:rsidRPr="00E85A6B">
        <w:rPr>
          <w:rFonts w:ascii="Courier New" w:hAnsi="Courier New" w:cs="Courier New"/>
          <w:color w:val="000000"/>
          <w:sz w:val="20"/>
          <w:highlight w:val="white"/>
          <w:lang w:eastAsia="el-GR"/>
        </w:rPr>
        <w:t>BookingDetails</w:t>
      </w:r>
      <w:r w:rsidRPr="00E85A6B">
        <w:rPr>
          <w:rFonts w:ascii="Courier New" w:hAnsi="Courier New" w:cs="Courier New"/>
          <w:b/>
          <w:bCs/>
          <w:color w:val="000080"/>
          <w:sz w:val="20"/>
          <w:highlight w:val="white"/>
          <w:lang w:eastAsia="el-GR"/>
        </w:rPr>
        <w:t>&gt;</w:t>
      </w:r>
      <w:r w:rsidRPr="00E85A6B">
        <w:rPr>
          <w:rFonts w:ascii="Courier New" w:hAnsi="Courier New" w:cs="Courier New"/>
          <w:color w:val="000000"/>
          <w:sz w:val="20"/>
          <w:highlight w:val="white"/>
          <w:lang w:eastAsia="el-GR"/>
        </w:rPr>
        <w:t xml:space="preserve"> bookingDetails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ArrayList</w:t>
      </w:r>
      <w:r w:rsidRPr="00E85A6B">
        <w:rPr>
          <w:rFonts w:ascii="Courier New" w:hAnsi="Courier New" w:cs="Courier New"/>
          <w:b/>
          <w:bCs/>
          <w:color w:val="000080"/>
          <w:sz w:val="20"/>
          <w:highlight w:val="white"/>
          <w:lang w:eastAsia="el-GR"/>
        </w:rPr>
        <w:t>&lt;</w:t>
      </w:r>
      <w:r w:rsidRPr="00E85A6B">
        <w:rPr>
          <w:rFonts w:ascii="Courier New" w:hAnsi="Courier New" w:cs="Courier New"/>
          <w:color w:val="000000"/>
          <w:sz w:val="20"/>
          <w:highlight w:val="white"/>
          <w:lang w:eastAsia="el-GR"/>
        </w:rPr>
        <w:t>BookingDetails</w:t>
      </w:r>
      <w:r w:rsidRPr="00E85A6B">
        <w:rPr>
          <w:rFonts w:ascii="Courier New" w:hAnsi="Courier New" w:cs="Courier New"/>
          <w:b/>
          <w:bCs/>
          <w:color w:val="000080"/>
          <w:sz w:val="20"/>
          <w:highlight w:val="white"/>
          <w:lang w:eastAsia="el-GR"/>
        </w:rPr>
        <w:t>&gt;();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String query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"select BOOKING_ID, ROOM_NUMBER, CHECK_IN_DATE, "</w:t>
      </w:r>
      <w:r w:rsidRPr="00E85A6B">
        <w:rPr>
          <w:rFonts w:ascii="Courier New" w:hAnsi="Courier New" w:cs="Courier New"/>
          <w:color w:val="000000"/>
          <w:sz w:val="20"/>
          <w:highlight w:val="white"/>
          <w:lang w:eastAsia="el-GR"/>
        </w:rPr>
        <w:t xml:space="preserve"> </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"CHECK_OUT_DATE, PRICE_ON_BOOKING, DISCOUNT_ON_BOOKING "</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"from booking_details where ROOM_NUMBER = "</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roomNumber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 order by CHECK_IN_DATE"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ResultSet resultSet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SQLUtilities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executeSQL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query</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connection</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if</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resultSet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null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try</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while</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resultSet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next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Integer id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resultSet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getInt</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"BOOKING_ID"</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String rm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resultSet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getString</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"ROOM_NUMBER"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Double price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resultSet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getDouble</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"PRICE_ON_BOOKING"</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Double discount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resultSet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getDouble</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"DISCOUNT_ON_BOOKING"</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Date bookingCheckInDate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resultSet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getDate</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"CHECK_IN_DATE"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Date bookingCheckOutDate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resultSet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getDate</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"CHECK_OUT_DATE"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lastRenderedPageBreak/>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BookingDetails b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BookingDetails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b</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setBookingId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id</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b</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setRoomNumber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rm</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b</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setPriceOnBooking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price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b</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setDiscountOnBooking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discount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b</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setCheckInDate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bookingCheckInDate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b</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setCheckOutDate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bookingCheckOutDate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bookingDetails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catch</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SQLException 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printStackTrace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bookingDetails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boolean</w:t>
      </w:r>
      <w:r w:rsidRPr="00E85A6B">
        <w:rPr>
          <w:rFonts w:ascii="Courier New" w:hAnsi="Courier New" w:cs="Courier New"/>
          <w:color w:val="000000"/>
          <w:sz w:val="20"/>
          <w:highlight w:val="white"/>
          <w:lang w:eastAsia="el-GR"/>
        </w:rPr>
        <w:t xml:space="preserve"> roomIsAvailable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Date checkIn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Date checkOut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List</w:t>
      </w:r>
      <w:r w:rsidRPr="00E85A6B">
        <w:rPr>
          <w:rFonts w:ascii="Courier New" w:hAnsi="Courier New" w:cs="Courier New"/>
          <w:b/>
          <w:bCs/>
          <w:color w:val="000080"/>
          <w:sz w:val="20"/>
          <w:highlight w:val="white"/>
          <w:lang w:eastAsia="el-GR"/>
        </w:rPr>
        <w:t>&lt;</w:t>
      </w:r>
      <w:r w:rsidRPr="00E85A6B">
        <w:rPr>
          <w:rFonts w:ascii="Courier New" w:hAnsi="Courier New" w:cs="Courier New"/>
          <w:color w:val="000000"/>
          <w:sz w:val="20"/>
          <w:highlight w:val="white"/>
          <w:lang w:eastAsia="el-GR"/>
        </w:rPr>
        <w:t>BookingDetails</w:t>
      </w:r>
      <w:r w:rsidRPr="00E85A6B">
        <w:rPr>
          <w:rFonts w:ascii="Courier New" w:hAnsi="Courier New" w:cs="Courier New"/>
          <w:b/>
          <w:bCs/>
          <w:color w:val="000080"/>
          <w:sz w:val="20"/>
          <w:highlight w:val="white"/>
          <w:lang w:eastAsia="el-GR"/>
        </w:rPr>
        <w:t>&gt;</w:t>
      </w:r>
      <w:r w:rsidRPr="00E85A6B">
        <w:rPr>
          <w:rFonts w:ascii="Courier New" w:hAnsi="Courier New" w:cs="Courier New"/>
          <w:color w:val="000000"/>
          <w:sz w:val="20"/>
          <w:highlight w:val="white"/>
          <w:lang w:eastAsia="el-GR"/>
        </w:rPr>
        <w:t xml:space="preserve"> bookingDetails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if</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bookingDetails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isEmpty</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true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else</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BookingDetails currentBooking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null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BookingDetails previousBooking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null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for</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BookingDetails details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bookingDetails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previousBooking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currentBooking</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currentBooking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details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if</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previousBooking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null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if</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currentBooking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getCheckInDate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after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checkOut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true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else</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if</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currentBooking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getCheckInDate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after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checkOut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&amp;&amp;</w:t>
      </w:r>
      <w:r w:rsidRPr="00E85A6B">
        <w:rPr>
          <w:rFonts w:ascii="Courier New" w:hAnsi="Courier New" w:cs="Courier New"/>
          <w:color w:val="000000"/>
          <w:sz w:val="20"/>
          <w:highlight w:val="white"/>
          <w:lang w:eastAsia="el-GR"/>
        </w:rPr>
        <w:t xml:space="preserve"> previousBooking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getCheckOutDate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before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checkIn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true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In case there is only one</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if</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currentBooking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getCheckOutDate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before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checkIn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true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false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int</w:t>
      </w:r>
      <w:r w:rsidRPr="00E85A6B">
        <w:rPr>
          <w:rFonts w:ascii="Courier New" w:hAnsi="Courier New" w:cs="Courier New"/>
          <w:color w:val="000000"/>
          <w:sz w:val="20"/>
          <w:highlight w:val="white"/>
          <w:lang w:eastAsia="el-GR"/>
        </w:rPr>
        <w:t xml:space="preserve"> addBookingForCustomer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Customer c</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Room 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String checkIn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String checkOut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int</w:t>
      </w:r>
      <w:r w:rsidRPr="00E85A6B">
        <w:rPr>
          <w:rFonts w:ascii="Courier New" w:hAnsi="Courier New" w:cs="Courier New"/>
          <w:color w:val="000000"/>
          <w:sz w:val="20"/>
          <w:highlight w:val="white"/>
          <w:lang w:eastAsia="el-GR"/>
        </w:rPr>
        <w:t xml:space="preserve"> bookingID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1</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try</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Save contact details</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int</w:t>
      </w:r>
      <w:r w:rsidRPr="00E85A6B">
        <w:rPr>
          <w:rFonts w:ascii="Courier New" w:hAnsi="Courier New" w:cs="Courier New"/>
          <w:color w:val="000000"/>
          <w:sz w:val="20"/>
          <w:highlight w:val="white"/>
          <w:lang w:eastAsia="el-GR"/>
        </w:rPr>
        <w:t xml:space="preserve"> cdID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saveContactDetails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getContactDetails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Save Customer</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int</w:t>
      </w:r>
      <w:r w:rsidRPr="00E85A6B">
        <w:rPr>
          <w:rFonts w:ascii="Courier New" w:hAnsi="Courier New" w:cs="Courier New"/>
          <w:color w:val="000000"/>
          <w:sz w:val="20"/>
          <w:highlight w:val="white"/>
          <w:lang w:eastAsia="el-GR"/>
        </w:rPr>
        <w:t xml:space="preserve"> cusID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saveCustomer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cdID</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Save booking</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bookingID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saveBooking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checkIn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checkOut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cusID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catch</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SQLException 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printStackTrace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bookingID</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int</w:t>
      </w:r>
      <w:r w:rsidRPr="00E85A6B">
        <w:rPr>
          <w:rFonts w:ascii="Courier New" w:hAnsi="Courier New" w:cs="Courier New"/>
          <w:color w:val="000000"/>
          <w:sz w:val="20"/>
          <w:highlight w:val="white"/>
          <w:lang w:eastAsia="el-GR"/>
        </w:rPr>
        <w:t xml:space="preserve"> saveContactDetails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ContactDetails cd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throws</w:t>
      </w:r>
      <w:r w:rsidRPr="00E85A6B">
        <w:rPr>
          <w:rFonts w:ascii="Courier New" w:hAnsi="Courier New" w:cs="Courier New"/>
          <w:color w:val="000000"/>
          <w:sz w:val="20"/>
          <w:highlight w:val="white"/>
          <w:lang w:eastAsia="el-GR"/>
        </w:rPr>
        <w:t xml:space="preserve"> SQLException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lastRenderedPageBreak/>
        <w:tab/>
      </w:r>
      <w:r w:rsidRPr="00E85A6B">
        <w:rPr>
          <w:rFonts w:ascii="Courier New" w:hAnsi="Courier New" w:cs="Courier New"/>
          <w:color w:val="000000"/>
          <w:sz w:val="20"/>
          <w:highlight w:val="white"/>
          <w:lang w:eastAsia="el-GR"/>
        </w:rPr>
        <w:tab/>
        <w:t xml:space="preserve">String query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"insert into contact_details(PHONE_NUMBER, CELL_PHONE, ADDRESS, EMAIL) "</w:t>
      </w:r>
      <w:r w:rsidRPr="00E85A6B">
        <w:rPr>
          <w:rFonts w:ascii="Courier New" w:hAnsi="Courier New" w:cs="Courier New"/>
          <w:color w:val="000000"/>
          <w:sz w:val="20"/>
          <w:highlight w:val="white"/>
          <w:lang w:eastAsia="el-GR"/>
        </w:rPr>
        <w:t xml:space="preserve"> </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"VALUES('"</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getPhoneNumber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 "</w:t>
      </w:r>
      <w:r w:rsidRPr="00E85A6B">
        <w:rPr>
          <w:rFonts w:ascii="Courier New" w:hAnsi="Courier New" w:cs="Courier New"/>
          <w:color w:val="000000"/>
          <w:sz w:val="20"/>
          <w:highlight w:val="white"/>
          <w:lang w:eastAsia="el-GR"/>
        </w:rPr>
        <w:t xml:space="preserve"> </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getCellNumber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 '"</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getAddress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 '"</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getEmail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SQLUtilities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executeInsert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query</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connection</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int</w:t>
      </w:r>
      <w:r w:rsidRPr="00E85A6B">
        <w:rPr>
          <w:rFonts w:ascii="Courier New" w:hAnsi="Courier New" w:cs="Courier New"/>
          <w:color w:val="000000"/>
          <w:sz w:val="20"/>
          <w:highlight w:val="white"/>
          <w:lang w:eastAsia="el-GR"/>
        </w:rPr>
        <w:t xml:space="preserve"> saveCustomer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Customer c</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int</w:t>
      </w:r>
      <w:r w:rsidRPr="00E85A6B">
        <w:rPr>
          <w:rFonts w:ascii="Courier New" w:hAnsi="Courier New" w:cs="Courier New"/>
          <w:color w:val="000000"/>
          <w:sz w:val="20"/>
          <w:highlight w:val="white"/>
          <w:lang w:eastAsia="el-GR"/>
        </w:rPr>
        <w:t xml:space="preserve"> cdID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throws</w:t>
      </w:r>
      <w:r w:rsidRPr="00E85A6B">
        <w:rPr>
          <w:rFonts w:ascii="Courier New" w:hAnsi="Courier New" w:cs="Courier New"/>
          <w:color w:val="000000"/>
          <w:sz w:val="20"/>
          <w:highlight w:val="white"/>
          <w:lang w:eastAsia="el-GR"/>
        </w:rPr>
        <w:t xml:space="preserve"> SQLException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String query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"insert into customer(FIRST_NAME, LAST_NAME, CONTACT_DETAILS_ID, ID_CARD_NUMBER) "</w:t>
      </w:r>
      <w:r w:rsidRPr="00E85A6B">
        <w:rPr>
          <w:rFonts w:ascii="Courier New" w:hAnsi="Courier New" w:cs="Courier New"/>
          <w:color w:val="000000"/>
          <w:sz w:val="20"/>
          <w:highlight w:val="white"/>
          <w:lang w:eastAsia="el-GR"/>
        </w:rPr>
        <w:t xml:space="preserve"> </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"VALUES('"</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getFirstName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 "</w:t>
      </w:r>
      <w:r w:rsidRPr="00E85A6B">
        <w:rPr>
          <w:rFonts w:ascii="Courier New" w:hAnsi="Courier New" w:cs="Courier New"/>
          <w:color w:val="000000"/>
          <w:sz w:val="20"/>
          <w:highlight w:val="white"/>
          <w:lang w:eastAsia="el-GR"/>
        </w:rPr>
        <w:t xml:space="preserve"> </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getLastName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 '"</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cdID  </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 '"</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getIdCardNumber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SQLUtilities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executeInsert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query</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connection</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int</w:t>
      </w:r>
      <w:r w:rsidRPr="00E85A6B">
        <w:rPr>
          <w:rFonts w:ascii="Courier New" w:hAnsi="Courier New" w:cs="Courier New"/>
          <w:color w:val="000000"/>
          <w:sz w:val="20"/>
          <w:highlight w:val="white"/>
          <w:lang w:eastAsia="el-GR"/>
        </w:rPr>
        <w:t xml:space="preserve"> saveBooking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Room 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String checkIn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String checkOut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int</w:t>
      </w:r>
      <w:r w:rsidRPr="00E85A6B">
        <w:rPr>
          <w:rFonts w:ascii="Courier New" w:hAnsi="Courier New" w:cs="Courier New"/>
          <w:color w:val="000000"/>
          <w:sz w:val="20"/>
          <w:highlight w:val="white"/>
          <w:lang w:eastAsia="el-GR"/>
        </w:rPr>
        <w:t xml:space="preserve"> cusID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throws</w:t>
      </w:r>
      <w:r w:rsidRPr="00E85A6B">
        <w:rPr>
          <w:rFonts w:ascii="Courier New" w:hAnsi="Courier New" w:cs="Courier New"/>
          <w:color w:val="000000"/>
          <w:sz w:val="20"/>
          <w:highlight w:val="white"/>
          <w:lang w:eastAsia="el-GR"/>
        </w:rPr>
        <w:t xml:space="preserve"> SQLException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String query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"insert into booking_details(ROOM_NUMBER, CHECK_IN_DATE, CHECK_OUT_DATE, CUSTOMER_ID, "</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"PRICE_ON_BOOKING, DISCOUNT_ON_BOOKING) "</w:t>
      </w:r>
      <w:r w:rsidRPr="00E85A6B">
        <w:rPr>
          <w:rFonts w:ascii="Courier New" w:hAnsi="Courier New" w:cs="Courier New"/>
          <w:color w:val="000000"/>
          <w:sz w:val="20"/>
          <w:highlight w:val="white"/>
          <w:lang w:eastAsia="el-GR"/>
        </w:rPr>
        <w:t xml:space="preserve"> </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"VALUES('"</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getRoomNumber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 "</w:t>
      </w:r>
      <w:r w:rsidRPr="00E85A6B">
        <w:rPr>
          <w:rFonts w:ascii="Courier New" w:hAnsi="Courier New" w:cs="Courier New"/>
          <w:color w:val="000000"/>
          <w:sz w:val="20"/>
          <w:highlight w:val="white"/>
          <w:lang w:eastAsia="el-GR"/>
        </w:rPr>
        <w:t xml:space="preserve"> </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checkIn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 '"</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checkOut  </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 '"</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cusID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 '"</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getPrice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 '"</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getDiscount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SQLUtilities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executeInsert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query</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connection</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String completeCheckIn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String bookingId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BookingDetails b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getBookingDetailsById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bookingId</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if</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b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null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int</w:t>
      </w:r>
      <w:r w:rsidRPr="00E85A6B">
        <w:rPr>
          <w:rFonts w:ascii="Courier New" w:hAnsi="Courier New" w:cs="Courier New"/>
          <w:color w:val="000000"/>
          <w:sz w:val="20"/>
          <w:highlight w:val="white"/>
          <w:lang w:eastAsia="el-GR"/>
        </w:rPr>
        <w:t xml:space="preserve"> id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addCheckInDetailsRecord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System</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println</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"ID : "</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id</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if</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id </w:t>
      </w:r>
      <w:r w:rsidRPr="00E85A6B">
        <w:rPr>
          <w:rFonts w:ascii="Courier New" w:hAnsi="Courier New" w:cs="Courier New"/>
          <w:b/>
          <w:bCs/>
          <w:color w:val="000080"/>
          <w:sz w:val="20"/>
          <w:highlight w:val="white"/>
          <w:lang w:eastAsia="el-GR"/>
        </w:rPr>
        <w:t>&gt;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b</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getRoomNumber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null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int</w:t>
      </w:r>
      <w:r w:rsidRPr="00E85A6B">
        <w:rPr>
          <w:rFonts w:ascii="Courier New" w:hAnsi="Courier New" w:cs="Courier New"/>
          <w:color w:val="000000"/>
          <w:sz w:val="20"/>
          <w:highlight w:val="white"/>
          <w:lang w:eastAsia="el-GR"/>
        </w:rPr>
        <w:t xml:space="preserve"> addCheckInDetailsRecord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BookingDetails bd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String query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"insert into check_in_details(ROOM_NUMBER, CHECK_IN_TIME, CHECK_OUT_TIME, "</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"BOOKING_DETAILS_ID, ACTIVE) "</w:t>
      </w:r>
      <w:r w:rsidRPr="00E85A6B">
        <w:rPr>
          <w:rFonts w:ascii="Courier New" w:hAnsi="Courier New" w:cs="Courier New"/>
          <w:color w:val="000000"/>
          <w:sz w:val="20"/>
          <w:highlight w:val="white"/>
          <w:lang w:eastAsia="el-GR"/>
        </w:rPr>
        <w:t xml:space="preserve"> </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"VALUES('"</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bd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getRoomNumber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 "</w:t>
      </w:r>
      <w:r w:rsidRPr="00E85A6B">
        <w:rPr>
          <w:rFonts w:ascii="Courier New" w:hAnsi="Courier New" w:cs="Courier New"/>
          <w:color w:val="000000"/>
          <w:sz w:val="20"/>
          <w:highlight w:val="white"/>
          <w:lang w:eastAsia="el-GR"/>
        </w:rPr>
        <w:t xml:space="preserve"> </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bd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getCheckInDateStr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 '"</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bd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getCheckOutDateStr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 '"</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bd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getBookingId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 'YES')"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System</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println</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"Insert : "</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query</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SQLUtilities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executeInsert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query</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connection</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BookingDetails getBookingDetailsById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String id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BookingDetails bookingDetails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null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String query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"select BOOKING_ID, ROOM_NUMBER, CHECK_IN_DATE, "</w:t>
      </w:r>
      <w:r w:rsidRPr="00E85A6B">
        <w:rPr>
          <w:rFonts w:ascii="Courier New" w:hAnsi="Courier New" w:cs="Courier New"/>
          <w:color w:val="000000"/>
          <w:sz w:val="20"/>
          <w:highlight w:val="white"/>
          <w:lang w:eastAsia="el-GR"/>
        </w:rPr>
        <w:t xml:space="preserve"> </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"CHECK_OUT_DATE, PRICE_ON_BOOKING, DISCOUNT_ON_BOOKING "</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"from booking_details where BOOKING_ID = "</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id</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ResultSet resultSet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SQLUtilities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executeSQL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query</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connection</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if</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resultSet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null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try</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if</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resultSet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next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lastRenderedPageBreak/>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String rm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resultSet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getString</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"ROOM_NUMBER"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Double price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resultSet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getDouble</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"PRICE_ON_BOOKING"</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Double discount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resultSet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getDouble</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"DISCOUNT_ON_BOOKING"</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Date bookingCheckInDate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resultSet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getDate</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"CHECK_IN_DATE"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Date bookingCheckOutDate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resultSet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getDate</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"CHECK_OUT_DATE"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bookingDetails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BookingDetails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try</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bookingDetails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setBookingId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Integer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parseInt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id</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catch</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NumberFormatException 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printStackTrace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bookingDetails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setRoomNumber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rm</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bookingDetails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setPriceOnBooking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price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bookingDetails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setDiscountOnBooking</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discount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bookingDetails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setCheckInDate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bookingCheckInDate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bookingDetails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setCheckOutDate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bookingCheckOutDate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catch</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SQLException 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printStackTrace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bookingDetails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CheckInDetails getCheckInDetails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String roomNumber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CheckInDetails details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null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String query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"select ID, ROOM_NUMBER, CHECK_IN_TIME, CHECK_OUT_TIME, "</w:t>
      </w:r>
      <w:r w:rsidRPr="00E85A6B">
        <w:rPr>
          <w:rFonts w:ascii="Courier New" w:hAnsi="Courier New" w:cs="Courier New"/>
          <w:color w:val="000000"/>
          <w:sz w:val="20"/>
          <w:highlight w:val="white"/>
          <w:lang w:eastAsia="el-GR"/>
        </w:rPr>
        <w:t xml:space="preserve"> </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"BOOKING_DETAILS_ID "</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"from check_in_details where ACTIVE = 'YES' AND ROOM_NUMBER = "</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roomNumber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ResultSet resultSet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SQLUtilities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executeSQL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query</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connection</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if</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resultSet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null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try</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if</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resultSet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next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String rm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resultSet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getString</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"ROOM_NUMBER"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Date bookingCheckInDate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resultSet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getDate</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"CHECK_IN_TIME"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Date bookingCheckOutDate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resultSet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getDate</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"CHECK_OUT_TIME"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int</w:t>
      </w:r>
      <w:r w:rsidRPr="00E85A6B">
        <w:rPr>
          <w:rFonts w:ascii="Courier New" w:hAnsi="Courier New" w:cs="Courier New"/>
          <w:color w:val="000000"/>
          <w:sz w:val="20"/>
          <w:highlight w:val="white"/>
          <w:lang w:eastAsia="el-GR"/>
        </w:rPr>
        <w:t xml:space="preserve"> bookingId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resultSet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getInt</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"BOOKING_DETAILS_ID"</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int</w:t>
      </w:r>
      <w:r w:rsidRPr="00E85A6B">
        <w:rPr>
          <w:rFonts w:ascii="Courier New" w:hAnsi="Courier New" w:cs="Courier New"/>
          <w:color w:val="000000"/>
          <w:sz w:val="20"/>
          <w:highlight w:val="white"/>
          <w:lang w:eastAsia="el-GR"/>
        </w:rPr>
        <w:t xml:space="preserve"> id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resultSet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getInt</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"ID"</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details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CheckInDetails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try</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details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setBookingDetails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getBookingDetailsById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bookingId</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b/>
          <w:bCs/>
          <w:color w:val="0000FF"/>
          <w:sz w:val="20"/>
          <w:highlight w:val="white"/>
          <w:lang w:eastAsia="el-GR"/>
        </w:rPr>
        <w:t>catch</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NumberFormatException 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printStackTrace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details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setRoomNumber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rm</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details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setId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id</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details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setCheckInTime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bookingCheckInDate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details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setCheckOutTime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bookingCheckOutDate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details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setAdditionalCharges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getAdditionalChargesForCheckIn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id</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catch</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SQLException 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lastRenderedPageBreak/>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printStackTrace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details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List</w:t>
      </w:r>
      <w:r w:rsidRPr="00E85A6B">
        <w:rPr>
          <w:rFonts w:ascii="Courier New" w:hAnsi="Courier New" w:cs="Courier New"/>
          <w:b/>
          <w:bCs/>
          <w:color w:val="000080"/>
          <w:sz w:val="20"/>
          <w:highlight w:val="white"/>
          <w:lang w:eastAsia="el-GR"/>
        </w:rPr>
        <w:t>&lt;</w:t>
      </w:r>
      <w:r w:rsidRPr="00E85A6B">
        <w:rPr>
          <w:rFonts w:ascii="Courier New" w:hAnsi="Courier New" w:cs="Courier New"/>
          <w:color w:val="000000"/>
          <w:sz w:val="20"/>
          <w:highlight w:val="white"/>
          <w:lang w:eastAsia="el-GR"/>
        </w:rPr>
        <w:t>Charge</w:t>
      </w:r>
      <w:r w:rsidRPr="00E85A6B">
        <w:rPr>
          <w:rFonts w:ascii="Courier New" w:hAnsi="Courier New" w:cs="Courier New"/>
          <w:b/>
          <w:bCs/>
          <w:color w:val="000080"/>
          <w:sz w:val="20"/>
          <w:highlight w:val="white"/>
          <w:lang w:eastAsia="el-GR"/>
        </w:rPr>
        <w:t>&gt;</w:t>
      </w:r>
      <w:r w:rsidRPr="00E85A6B">
        <w:rPr>
          <w:rFonts w:ascii="Courier New" w:hAnsi="Courier New" w:cs="Courier New"/>
          <w:color w:val="000000"/>
          <w:sz w:val="20"/>
          <w:highlight w:val="white"/>
          <w:lang w:eastAsia="el-GR"/>
        </w:rPr>
        <w:t xml:space="preserve"> getAdditionalChargesForCheckIn</w:t>
      </w:r>
      <w:r w:rsidRPr="00E85A6B">
        <w:rPr>
          <w:rFonts w:ascii="Courier New" w:hAnsi="Courier New" w:cs="Courier New"/>
          <w:b/>
          <w:bCs/>
          <w:color w:val="000080"/>
          <w:sz w:val="20"/>
          <w:highlight w:val="white"/>
          <w:lang w:eastAsia="el-GR"/>
        </w:rPr>
        <w:t>(</w:t>
      </w:r>
      <w:r w:rsidRPr="00E85A6B">
        <w:rPr>
          <w:rFonts w:ascii="Courier New" w:hAnsi="Courier New" w:cs="Courier New"/>
          <w:color w:val="8000FF"/>
          <w:sz w:val="20"/>
          <w:highlight w:val="white"/>
          <w:lang w:eastAsia="el-GR"/>
        </w:rPr>
        <w:t>int</w:t>
      </w:r>
      <w:r w:rsidRPr="00E85A6B">
        <w:rPr>
          <w:rFonts w:ascii="Courier New" w:hAnsi="Courier New" w:cs="Courier New"/>
          <w:color w:val="000000"/>
          <w:sz w:val="20"/>
          <w:highlight w:val="white"/>
          <w:lang w:eastAsia="el-GR"/>
        </w:rPr>
        <w:t xml:space="preserve"> checkInId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List</w:t>
      </w:r>
      <w:r w:rsidRPr="00E85A6B">
        <w:rPr>
          <w:rFonts w:ascii="Courier New" w:hAnsi="Courier New" w:cs="Courier New"/>
          <w:b/>
          <w:bCs/>
          <w:color w:val="000080"/>
          <w:sz w:val="20"/>
          <w:highlight w:val="white"/>
          <w:lang w:eastAsia="el-GR"/>
        </w:rPr>
        <w:t>&lt;</w:t>
      </w:r>
      <w:r w:rsidRPr="00E85A6B">
        <w:rPr>
          <w:rFonts w:ascii="Courier New" w:hAnsi="Courier New" w:cs="Courier New"/>
          <w:color w:val="000000"/>
          <w:sz w:val="20"/>
          <w:highlight w:val="white"/>
          <w:lang w:eastAsia="el-GR"/>
        </w:rPr>
        <w:t>Charge</w:t>
      </w:r>
      <w:r w:rsidRPr="00E85A6B">
        <w:rPr>
          <w:rFonts w:ascii="Courier New" w:hAnsi="Courier New" w:cs="Courier New"/>
          <w:b/>
          <w:bCs/>
          <w:color w:val="000080"/>
          <w:sz w:val="20"/>
          <w:highlight w:val="white"/>
          <w:lang w:eastAsia="el-GR"/>
        </w:rPr>
        <w:t>&gt;</w:t>
      </w:r>
      <w:r w:rsidRPr="00E85A6B">
        <w:rPr>
          <w:rFonts w:ascii="Courier New" w:hAnsi="Courier New" w:cs="Courier New"/>
          <w:color w:val="000000"/>
          <w:sz w:val="20"/>
          <w:highlight w:val="white"/>
          <w:lang w:eastAsia="el-GR"/>
        </w:rPr>
        <w:t xml:space="preserve"> list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ArrayList</w:t>
      </w:r>
      <w:r w:rsidRPr="00E85A6B">
        <w:rPr>
          <w:rFonts w:ascii="Courier New" w:hAnsi="Courier New" w:cs="Courier New"/>
          <w:b/>
          <w:bCs/>
          <w:color w:val="000080"/>
          <w:sz w:val="20"/>
          <w:highlight w:val="white"/>
          <w:lang w:eastAsia="el-GR"/>
        </w:rPr>
        <w:t>&lt;</w:t>
      </w:r>
      <w:r w:rsidRPr="00E85A6B">
        <w:rPr>
          <w:rFonts w:ascii="Courier New" w:hAnsi="Courier New" w:cs="Courier New"/>
          <w:color w:val="000000"/>
          <w:sz w:val="20"/>
          <w:highlight w:val="white"/>
          <w:lang w:eastAsia="el-GR"/>
        </w:rPr>
        <w:t>Charge</w:t>
      </w:r>
      <w:r w:rsidRPr="00E85A6B">
        <w:rPr>
          <w:rFonts w:ascii="Courier New" w:hAnsi="Courier New" w:cs="Courier New"/>
          <w:b/>
          <w:bCs/>
          <w:color w:val="000080"/>
          <w:sz w:val="20"/>
          <w:highlight w:val="white"/>
          <w:lang w:eastAsia="el-GR"/>
        </w:rPr>
        <w:t>&gt;();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String query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"select DESCR, PRICE from charge where CHECK_IN_DETAILS_ID = "</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checkInId</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ResultSet resultSet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SQLUtilities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executeSQL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query</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connection</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if</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resultSet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null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try</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while</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resultSet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next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String descr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resultSet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getString</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"DESCR"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Double price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resultSet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getDouble</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"PRICE"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Charge c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Charge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setPrice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price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setDescr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descr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list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add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catch</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SQLException 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printStackTrace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list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int</w:t>
      </w:r>
      <w:r w:rsidRPr="00E85A6B">
        <w:rPr>
          <w:rFonts w:ascii="Courier New" w:hAnsi="Courier New" w:cs="Courier New"/>
          <w:color w:val="000000"/>
          <w:sz w:val="20"/>
          <w:highlight w:val="white"/>
          <w:lang w:eastAsia="el-GR"/>
        </w:rPr>
        <w:t xml:space="preserve"> addNewCharge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String roomNumber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String descr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Double price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CheckInDetails details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getCheckInDetails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roomNumber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if</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details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null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DecimalFormat df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DecimalFormat</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String query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"insert into charge(DESCR, PRICE, CHECK_IN_DETAILS_ID) "</w:t>
      </w:r>
      <w:r w:rsidRPr="00E85A6B">
        <w:rPr>
          <w:rFonts w:ascii="Courier New" w:hAnsi="Courier New" w:cs="Courier New"/>
          <w:color w:val="000000"/>
          <w:sz w:val="20"/>
          <w:highlight w:val="white"/>
          <w:lang w:eastAsia="el-GR"/>
        </w:rPr>
        <w:t xml:space="preserve"> </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"VALUES('"</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descr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 "</w:t>
      </w:r>
      <w:r w:rsidRPr="00E85A6B">
        <w:rPr>
          <w:rFonts w:ascii="Courier New" w:hAnsi="Courier New" w:cs="Courier New"/>
          <w:color w:val="000000"/>
          <w:sz w:val="20"/>
          <w:highlight w:val="white"/>
          <w:lang w:eastAsia="el-GR"/>
        </w:rPr>
        <w:t xml:space="preserve"> </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df</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format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price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 '"</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details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getId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SQLUtilities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executeInsert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query</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connection</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else</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1</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boolean</w:t>
      </w:r>
      <w:r w:rsidRPr="00E85A6B">
        <w:rPr>
          <w:rFonts w:ascii="Courier New" w:hAnsi="Courier New" w:cs="Courier New"/>
          <w:color w:val="000000"/>
          <w:sz w:val="20"/>
          <w:highlight w:val="white"/>
          <w:lang w:eastAsia="el-GR"/>
        </w:rPr>
        <w:t xml:space="preserve"> completeCheckOut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CheckInDetails details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if</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details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null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String query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"update check_in_details set ACTIVE = 'NO' where ID = "</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details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getId</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SQLUtilities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executeUpdate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query</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connection</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false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boolean</w:t>
      </w:r>
      <w:r w:rsidRPr="00E85A6B">
        <w:rPr>
          <w:rFonts w:ascii="Courier New" w:hAnsi="Courier New" w:cs="Courier New"/>
          <w:color w:val="000000"/>
          <w:sz w:val="20"/>
          <w:highlight w:val="white"/>
          <w:lang w:eastAsia="el-GR"/>
        </w:rPr>
        <w:t xml:space="preserve"> updateRoomWithDiscount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Room room</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Double discount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if</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room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null</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&amp;&amp;</w:t>
      </w:r>
      <w:r w:rsidRPr="00E85A6B">
        <w:rPr>
          <w:rFonts w:ascii="Courier New" w:hAnsi="Courier New" w:cs="Courier New"/>
          <w:color w:val="000000"/>
          <w:sz w:val="20"/>
          <w:highlight w:val="white"/>
          <w:lang w:eastAsia="el-GR"/>
        </w:rPr>
        <w:t xml:space="preserve"> discount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null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DecimalFormat df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DecimalFormat</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String query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"update room set DISCOUNT = '"</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df</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format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discount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 where ROOM_NUMBER = "</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room</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getRoomNumber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SQLUtilities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executeUpdate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query</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connection</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false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C827A8" w:rsidRPr="0006331B" w:rsidRDefault="00E85A6B" w:rsidP="00C827A8">
      <w:pPr>
        <w:autoSpaceDE w:val="0"/>
        <w:autoSpaceDN w:val="0"/>
        <w:adjustRightInd w:val="0"/>
        <w:rPr>
          <w:rFonts w:ascii="Courier New" w:hAnsi="Courier New" w:cs="Courier New"/>
          <w:color w:val="000000"/>
          <w:sz w:val="20"/>
          <w:lang w:eastAsia="el-GR"/>
        </w:rPr>
      </w:pPr>
      <w:r w:rsidRPr="00E85A6B">
        <w:rPr>
          <w:rFonts w:ascii="Courier New" w:hAnsi="Courier New" w:cs="Courier New"/>
          <w:b/>
          <w:bCs/>
          <w:color w:val="000080"/>
          <w:sz w:val="20"/>
          <w:highlight w:val="white"/>
          <w:lang w:eastAsia="el-GR"/>
        </w:rPr>
        <w:t>}</w:t>
      </w:r>
    </w:p>
    <w:p w:rsidR="00E85A6B" w:rsidRPr="00C827A8" w:rsidRDefault="00E85A6B" w:rsidP="00C827A8">
      <w:pPr>
        <w:autoSpaceDE w:val="0"/>
        <w:autoSpaceDN w:val="0"/>
        <w:adjustRightInd w:val="0"/>
        <w:rPr>
          <w:rFonts w:ascii="Courier New" w:hAnsi="Courier New" w:cs="Courier New"/>
          <w:color w:val="000000"/>
          <w:sz w:val="20"/>
          <w:highlight w:val="white"/>
          <w:lang w:eastAsia="el-GR"/>
        </w:rPr>
      </w:pPr>
      <w:r>
        <w:rPr>
          <w:rFonts w:ascii="Arial" w:hAnsi="Arial" w:cs="Arial"/>
          <w:color w:val="FF0000"/>
        </w:rPr>
        <w:lastRenderedPageBreak/>
        <w:t>Model db SQLUtilities.java</w:t>
      </w:r>
    </w:p>
    <w:p w:rsidR="00E85A6B" w:rsidRDefault="00E85A6B" w:rsidP="00E7534B">
      <w:pPr>
        <w:rPr>
          <w:rFonts w:ascii="Arial" w:hAnsi="Arial" w:cs="Arial"/>
          <w:color w:val="FF0000"/>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8000FF"/>
          <w:sz w:val="20"/>
          <w:highlight w:val="white"/>
          <w:lang w:eastAsia="el-GR"/>
        </w:rPr>
        <w:t>package</w:t>
      </w:r>
      <w:r w:rsidRPr="00E85A6B">
        <w:rPr>
          <w:rFonts w:ascii="Courier New" w:hAnsi="Courier New" w:cs="Courier New"/>
          <w:color w:val="000000"/>
          <w:sz w:val="20"/>
          <w:highlight w:val="white"/>
          <w:lang w:eastAsia="el-GR"/>
        </w:rPr>
        <w:t xml:space="preserve"> onlinehotel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model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db</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sql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Connection</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sql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DriverManager</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sql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ResultSet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sql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SQLException</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sql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Statement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class</w:t>
      </w:r>
      <w:r w:rsidRPr="00E85A6B">
        <w:rPr>
          <w:rFonts w:ascii="Courier New" w:hAnsi="Courier New" w:cs="Courier New"/>
          <w:color w:val="000000"/>
          <w:sz w:val="20"/>
          <w:highlight w:val="white"/>
          <w:lang w:eastAsia="el-GR"/>
        </w:rPr>
        <w:t xml:space="preserve"> SQLUtilities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static</w:t>
      </w:r>
      <w:r w:rsidRPr="00E85A6B">
        <w:rPr>
          <w:rFonts w:ascii="Courier New" w:hAnsi="Courier New" w:cs="Courier New"/>
          <w:color w:val="000000"/>
          <w:sz w:val="20"/>
          <w:highlight w:val="white"/>
          <w:lang w:eastAsia="el-GR"/>
        </w:rPr>
        <w:t xml:space="preserve"> Connection connect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Connection connection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null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try</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Load the JDBC driver</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String driverName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"com.mysql.jdbc.Driver"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008000"/>
          <w:sz w:val="20"/>
          <w:highlight w:val="white"/>
          <w:lang w:eastAsia="el-GR"/>
        </w:rPr>
        <w:t>// MySQL MM JDBC driver</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Class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forName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driverName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Create a connection to the database</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String url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"jdbc:</w:t>
      </w:r>
      <w:r w:rsidRPr="00E85A6B">
        <w:rPr>
          <w:rFonts w:ascii="Courier New" w:hAnsi="Courier New" w:cs="Courier New"/>
          <w:color w:val="808080"/>
          <w:sz w:val="20"/>
          <w:highlight w:val="white"/>
          <w:u w:val="single"/>
          <w:lang w:eastAsia="el-GR"/>
        </w:rPr>
        <w:t>mysql://localhost:3308/hoteldb?useUnicode=true&amp;characterEncoding=utf8</w:t>
      </w:r>
      <w:r w:rsidRPr="00E85A6B">
        <w:rPr>
          <w:rFonts w:ascii="Courier New" w:hAnsi="Courier New" w:cs="Courier New"/>
          <w:color w:val="808080"/>
          <w:sz w:val="20"/>
          <w:highlight w:val="white"/>
          <w:lang w:eastAsia="el-GR"/>
        </w:rPr>
        <w: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String username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"onlineHotel"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String password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8080"/>
          <w:sz w:val="20"/>
          <w:highlight w:val="white"/>
          <w:lang w:eastAsia="el-GR"/>
        </w:rPr>
        <w:t>"onlineHotel"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connection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DriverManager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getConnection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url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username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password</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catch</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ClassNotFoundException 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printStackTrace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catch</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SQLException 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printStackTrace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connection</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static</w:t>
      </w:r>
      <w:r w:rsidRPr="00E85A6B">
        <w:rPr>
          <w:rFonts w:ascii="Courier New" w:hAnsi="Courier New" w:cs="Courier New"/>
          <w:color w:val="000000"/>
          <w:sz w:val="20"/>
          <w:highlight w:val="white"/>
          <w:lang w:eastAsia="el-GR"/>
        </w:rPr>
        <w:t xml:space="preserve"> ResultSet executeSQL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String query</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Connection connection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if</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connection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null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try</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Statement statement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connection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createStatement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statement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execute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query</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statement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getResultSet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catch</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SQLException 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TODO Auto-generated catch block</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printStackTrace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null</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static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int</w:t>
      </w:r>
      <w:r w:rsidRPr="00E85A6B">
        <w:rPr>
          <w:rFonts w:ascii="Courier New" w:hAnsi="Courier New" w:cs="Courier New"/>
          <w:color w:val="000000"/>
          <w:sz w:val="20"/>
          <w:highlight w:val="white"/>
          <w:lang w:eastAsia="el-GR"/>
        </w:rPr>
        <w:t xml:space="preserve"> executeInsert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String query</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Connection connection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if</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connection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null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try</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Statement statement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connection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createStatement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statement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executeUpdate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query</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Statement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RETURN_GENERATED_KEYS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ResultSet generatedKeys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statement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getGeneratedKeys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if</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generatedKeys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next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            </w:t>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generatedKeys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getInt</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1</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else</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            </w:t>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FF8000"/>
          <w:sz w:val="20"/>
          <w:highlight w:val="white"/>
          <w:lang w:eastAsia="el-GR"/>
        </w:rPr>
        <w:t>1</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catch</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SQLException 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TODO Auto-generated catch block</w:t>
      </w:r>
    </w:p>
    <w:p w:rsidR="00E85A6B" w:rsidRPr="00B51B06"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B51B06">
        <w:rPr>
          <w:rFonts w:ascii="Courier New" w:hAnsi="Courier New" w:cs="Courier New"/>
          <w:color w:val="000000"/>
          <w:sz w:val="20"/>
          <w:highlight w:val="white"/>
          <w:lang w:eastAsia="el-GR"/>
        </w:rPr>
        <w:t>e</w:t>
      </w:r>
      <w:r w:rsidRPr="00B51B06">
        <w:rPr>
          <w:rFonts w:ascii="Courier New" w:hAnsi="Courier New" w:cs="Courier New"/>
          <w:b/>
          <w:bCs/>
          <w:color w:val="000080"/>
          <w:sz w:val="20"/>
          <w:highlight w:val="white"/>
          <w:lang w:eastAsia="el-GR"/>
        </w:rPr>
        <w:t>.</w:t>
      </w:r>
      <w:r w:rsidRPr="00B51B06">
        <w:rPr>
          <w:rFonts w:ascii="Courier New" w:hAnsi="Courier New" w:cs="Courier New"/>
          <w:color w:val="000000"/>
          <w:sz w:val="20"/>
          <w:highlight w:val="white"/>
          <w:lang w:eastAsia="el-GR"/>
        </w:rPr>
        <w:t>printStackTrace</w:t>
      </w:r>
      <w:r w:rsidRPr="00B51B06">
        <w:rPr>
          <w:rFonts w:ascii="Courier New" w:hAnsi="Courier New" w:cs="Courier New"/>
          <w:b/>
          <w:bCs/>
          <w:color w:val="000080"/>
          <w:sz w:val="20"/>
          <w:highlight w:val="white"/>
          <w:lang w:eastAsia="el-GR"/>
        </w:rPr>
        <w:t>();</w:t>
      </w:r>
    </w:p>
    <w:p w:rsidR="00E85A6B" w:rsidRPr="00B51B06" w:rsidRDefault="00E85A6B" w:rsidP="00E85A6B">
      <w:pPr>
        <w:autoSpaceDE w:val="0"/>
        <w:autoSpaceDN w:val="0"/>
        <w:adjustRightInd w:val="0"/>
        <w:rPr>
          <w:rFonts w:ascii="Courier New" w:hAnsi="Courier New" w:cs="Courier New"/>
          <w:color w:val="000000"/>
          <w:sz w:val="20"/>
          <w:highlight w:val="white"/>
          <w:lang w:eastAsia="el-GR"/>
        </w:rPr>
      </w:pPr>
      <w:r w:rsidRPr="00B51B06">
        <w:rPr>
          <w:rFonts w:ascii="Courier New" w:hAnsi="Courier New" w:cs="Courier New"/>
          <w:color w:val="000000"/>
          <w:sz w:val="20"/>
          <w:highlight w:val="white"/>
          <w:lang w:eastAsia="el-GR"/>
        </w:rPr>
        <w:lastRenderedPageBreak/>
        <w:tab/>
      </w:r>
      <w:r w:rsidRPr="00B51B06">
        <w:rPr>
          <w:rFonts w:ascii="Courier New" w:hAnsi="Courier New" w:cs="Courier New"/>
          <w:color w:val="000000"/>
          <w:sz w:val="20"/>
          <w:highlight w:val="white"/>
          <w:lang w:eastAsia="el-GR"/>
        </w:rPr>
        <w:tab/>
      </w:r>
      <w:r w:rsidRPr="00B51B06">
        <w:rPr>
          <w:rFonts w:ascii="Courier New" w:hAnsi="Courier New" w:cs="Courier New"/>
          <w:color w:val="000000"/>
          <w:sz w:val="20"/>
          <w:highlight w:val="white"/>
          <w:lang w:eastAsia="el-GR"/>
        </w:rPr>
        <w:tab/>
      </w:r>
      <w:r w:rsidRPr="00B51B06">
        <w:rPr>
          <w:rFonts w:ascii="Courier New" w:hAnsi="Courier New" w:cs="Courier New"/>
          <w:b/>
          <w:bCs/>
          <w:color w:val="000080"/>
          <w:sz w:val="20"/>
          <w:highlight w:val="white"/>
          <w:lang w:eastAsia="el-GR"/>
        </w:rPr>
        <w:t>}</w:t>
      </w: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r w:rsidRPr="00B51B06">
        <w:rPr>
          <w:rFonts w:ascii="Courier New" w:hAnsi="Courier New" w:cs="Courier New"/>
          <w:color w:val="000000"/>
          <w:sz w:val="20"/>
          <w:highlight w:val="white"/>
          <w:lang w:eastAsia="el-GR"/>
        </w:rPr>
        <w:tab/>
      </w:r>
      <w:r w:rsidRPr="00B51B06">
        <w:rPr>
          <w:rFonts w:ascii="Courier New" w:hAnsi="Courier New" w:cs="Courier New"/>
          <w:color w:val="000000"/>
          <w:sz w:val="20"/>
          <w:highlight w:val="white"/>
          <w:lang w:eastAsia="el-GR"/>
        </w:rPr>
        <w:tab/>
      </w:r>
      <w:r w:rsidRPr="00A65A40">
        <w:rPr>
          <w:rFonts w:ascii="Courier New" w:hAnsi="Courier New" w:cs="Courier New"/>
          <w:b/>
          <w:bCs/>
          <w:color w:val="000080"/>
          <w:sz w:val="20"/>
          <w:highlight w:val="white"/>
          <w:lang w:eastAsia="el-GR"/>
        </w:rPr>
        <w:t>}</w:t>
      </w: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r w:rsidRPr="00A65A40">
        <w:rPr>
          <w:rFonts w:ascii="Courier New" w:hAnsi="Courier New" w:cs="Courier New"/>
          <w:color w:val="000000"/>
          <w:sz w:val="20"/>
          <w:highlight w:val="white"/>
          <w:lang w:eastAsia="el-GR"/>
        </w:rPr>
        <w:tab/>
      </w:r>
      <w:r w:rsidRPr="00A65A40">
        <w:rPr>
          <w:rFonts w:ascii="Courier New" w:hAnsi="Courier New" w:cs="Courier New"/>
          <w:color w:val="000000"/>
          <w:sz w:val="20"/>
          <w:highlight w:val="white"/>
          <w:lang w:eastAsia="el-GR"/>
        </w:rPr>
        <w:tab/>
      </w:r>
      <w:r w:rsidRPr="00A65A40">
        <w:rPr>
          <w:rFonts w:ascii="Courier New" w:hAnsi="Courier New" w:cs="Courier New"/>
          <w:b/>
          <w:bCs/>
          <w:color w:val="0000FF"/>
          <w:sz w:val="20"/>
          <w:highlight w:val="white"/>
          <w:lang w:eastAsia="el-GR"/>
        </w:rPr>
        <w:t>return</w:t>
      </w:r>
      <w:r w:rsidRPr="00A65A40">
        <w:rPr>
          <w:rFonts w:ascii="Courier New" w:hAnsi="Courier New" w:cs="Courier New"/>
          <w:color w:val="000000"/>
          <w:sz w:val="20"/>
          <w:highlight w:val="white"/>
          <w:lang w:eastAsia="el-GR"/>
        </w:rPr>
        <w:t xml:space="preserve"> </w:t>
      </w:r>
      <w:r w:rsidRPr="00A65A40">
        <w:rPr>
          <w:rFonts w:ascii="Courier New" w:hAnsi="Courier New" w:cs="Courier New"/>
          <w:b/>
          <w:bCs/>
          <w:color w:val="000080"/>
          <w:sz w:val="20"/>
          <w:highlight w:val="white"/>
          <w:lang w:eastAsia="el-GR"/>
        </w:rPr>
        <w:t>-</w:t>
      </w:r>
      <w:r w:rsidRPr="00A65A40">
        <w:rPr>
          <w:rFonts w:ascii="Courier New" w:hAnsi="Courier New" w:cs="Courier New"/>
          <w:color w:val="FF8000"/>
          <w:sz w:val="20"/>
          <w:highlight w:val="white"/>
          <w:lang w:eastAsia="el-GR"/>
        </w:rPr>
        <w:t>1</w:t>
      </w:r>
      <w:r w:rsidRPr="00A65A40">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A65A40">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static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boolean</w:t>
      </w:r>
      <w:r w:rsidRPr="00E85A6B">
        <w:rPr>
          <w:rFonts w:ascii="Courier New" w:hAnsi="Courier New" w:cs="Courier New"/>
          <w:color w:val="000000"/>
          <w:sz w:val="20"/>
          <w:highlight w:val="white"/>
          <w:lang w:eastAsia="el-GR"/>
        </w:rPr>
        <w:t xml:space="preserve"> executeUpdate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String query</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Connection connection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if</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connection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null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try</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Statement statement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connection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createStatement</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int</w:t>
      </w:r>
      <w:r w:rsidRPr="00E85A6B">
        <w:rPr>
          <w:rFonts w:ascii="Courier New" w:hAnsi="Courier New" w:cs="Courier New"/>
          <w:color w:val="000000"/>
          <w:sz w:val="20"/>
          <w:highlight w:val="white"/>
          <w:lang w:eastAsia="el-GR"/>
        </w:rPr>
        <w:t xml:space="preserve"> num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statement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executeUpdate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query</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if</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num </w:t>
      </w:r>
      <w:r w:rsidRPr="00E85A6B">
        <w:rPr>
          <w:rFonts w:ascii="Courier New" w:hAnsi="Courier New" w:cs="Courier New"/>
          <w:b/>
          <w:bCs/>
          <w:color w:val="000080"/>
          <w:sz w:val="20"/>
          <w:highlight w:val="white"/>
          <w:lang w:eastAsia="el-GR"/>
        </w:rPr>
        <w:t>&gt;</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FF8000"/>
          <w:sz w:val="20"/>
          <w:highlight w:val="white"/>
          <w:lang w:eastAsia="el-GR"/>
        </w:rPr>
        <w:t>0</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            </w:t>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true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else</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            </w:t>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false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catch</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SQLException 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TODO Auto-generated catch block</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printStackTrace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false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static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void</w:t>
      </w:r>
      <w:r w:rsidRPr="00E85A6B">
        <w:rPr>
          <w:rFonts w:ascii="Courier New" w:hAnsi="Courier New" w:cs="Courier New"/>
          <w:color w:val="000000"/>
          <w:sz w:val="20"/>
          <w:highlight w:val="white"/>
          <w:lang w:eastAsia="el-GR"/>
        </w:rPr>
        <w:t xml:space="preserve"> disconnect</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Connection connection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if</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connection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null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try</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connection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close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catch</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SQLException 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8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8000"/>
          <w:sz w:val="20"/>
          <w:highlight w:val="white"/>
          <w:lang w:eastAsia="el-GR"/>
        </w:rPr>
        <w:t>// TODO Auto-generated catch block</w:t>
      </w: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A65A40">
        <w:rPr>
          <w:rFonts w:ascii="Courier New" w:hAnsi="Courier New" w:cs="Courier New"/>
          <w:color w:val="000000"/>
          <w:sz w:val="20"/>
          <w:highlight w:val="white"/>
          <w:lang w:eastAsia="el-GR"/>
        </w:rPr>
        <w:t>e</w:t>
      </w:r>
      <w:r w:rsidRPr="00A65A40">
        <w:rPr>
          <w:rFonts w:ascii="Courier New" w:hAnsi="Courier New" w:cs="Courier New"/>
          <w:b/>
          <w:bCs/>
          <w:color w:val="000080"/>
          <w:sz w:val="20"/>
          <w:highlight w:val="white"/>
          <w:lang w:eastAsia="el-GR"/>
        </w:rPr>
        <w:t>.</w:t>
      </w:r>
      <w:r w:rsidRPr="00A65A40">
        <w:rPr>
          <w:rFonts w:ascii="Courier New" w:hAnsi="Courier New" w:cs="Courier New"/>
          <w:color w:val="000000"/>
          <w:sz w:val="20"/>
          <w:highlight w:val="white"/>
          <w:lang w:eastAsia="el-GR"/>
        </w:rPr>
        <w:t>printStackTrace</w:t>
      </w:r>
      <w:r w:rsidRPr="00A65A40">
        <w:rPr>
          <w:rFonts w:ascii="Courier New" w:hAnsi="Courier New" w:cs="Courier New"/>
          <w:b/>
          <w:bCs/>
          <w:color w:val="000080"/>
          <w:sz w:val="20"/>
          <w:highlight w:val="white"/>
          <w:lang w:eastAsia="el-GR"/>
        </w:rPr>
        <w:t>();</w:t>
      </w: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r w:rsidRPr="00A65A40">
        <w:rPr>
          <w:rFonts w:ascii="Courier New" w:hAnsi="Courier New" w:cs="Courier New"/>
          <w:color w:val="000000"/>
          <w:sz w:val="20"/>
          <w:highlight w:val="white"/>
          <w:lang w:eastAsia="el-GR"/>
        </w:rPr>
        <w:tab/>
      </w:r>
      <w:r w:rsidRPr="00A65A40">
        <w:rPr>
          <w:rFonts w:ascii="Courier New" w:hAnsi="Courier New" w:cs="Courier New"/>
          <w:color w:val="000000"/>
          <w:sz w:val="20"/>
          <w:highlight w:val="white"/>
          <w:lang w:eastAsia="el-GR"/>
        </w:rPr>
        <w:tab/>
      </w:r>
      <w:r w:rsidRPr="00A65A40">
        <w:rPr>
          <w:rFonts w:ascii="Courier New" w:hAnsi="Courier New" w:cs="Courier New"/>
          <w:color w:val="000000"/>
          <w:sz w:val="20"/>
          <w:highlight w:val="white"/>
          <w:lang w:eastAsia="el-GR"/>
        </w:rPr>
        <w:tab/>
      </w:r>
      <w:r w:rsidRPr="00A65A40">
        <w:rPr>
          <w:rFonts w:ascii="Courier New" w:hAnsi="Courier New" w:cs="Courier New"/>
          <w:b/>
          <w:bCs/>
          <w:color w:val="000080"/>
          <w:sz w:val="20"/>
          <w:highlight w:val="white"/>
          <w:lang w:eastAsia="el-GR"/>
        </w:rPr>
        <w:t>}</w:t>
      </w: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r w:rsidRPr="00A65A40">
        <w:rPr>
          <w:rFonts w:ascii="Courier New" w:hAnsi="Courier New" w:cs="Courier New"/>
          <w:color w:val="000000"/>
          <w:sz w:val="20"/>
          <w:highlight w:val="white"/>
          <w:lang w:eastAsia="el-GR"/>
        </w:rPr>
        <w:tab/>
      </w:r>
      <w:r w:rsidRPr="00A65A40">
        <w:rPr>
          <w:rFonts w:ascii="Courier New" w:hAnsi="Courier New" w:cs="Courier New"/>
          <w:color w:val="000000"/>
          <w:sz w:val="20"/>
          <w:highlight w:val="white"/>
          <w:lang w:eastAsia="el-GR"/>
        </w:rPr>
        <w:tab/>
      </w:r>
      <w:r w:rsidRPr="00A65A40">
        <w:rPr>
          <w:rFonts w:ascii="Courier New" w:hAnsi="Courier New" w:cs="Courier New"/>
          <w:b/>
          <w:bCs/>
          <w:color w:val="000080"/>
          <w:sz w:val="20"/>
          <w:highlight w:val="white"/>
          <w:lang w:eastAsia="el-GR"/>
        </w:rPr>
        <w:t>}</w:t>
      </w: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r w:rsidRPr="00A65A40">
        <w:rPr>
          <w:rFonts w:ascii="Courier New" w:hAnsi="Courier New" w:cs="Courier New"/>
          <w:color w:val="000000"/>
          <w:sz w:val="20"/>
          <w:highlight w:val="white"/>
          <w:lang w:eastAsia="el-GR"/>
        </w:rPr>
        <w:tab/>
      </w:r>
      <w:r w:rsidRPr="00A65A40">
        <w:rPr>
          <w:rFonts w:ascii="Courier New" w:hAnsi="Courier New" w:cs="Courier New"/>
          <w:b/>
          <w:bCs/>
          <w:color w:val="000080"/>
          <w:sz w:val="20"/>
          <w:highlight w:val="white"/>
          <w:lang w:eastAsia="el-GR"/>
        </w:rPr>
        <w:t>}</w:t>
      </w: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r w:rsidRPr="00A65A40">
        <w:rPr>
          <w:rFonts w:ascii="Courier New" w:hAnsi="Courier New" w:cs="Courier New"/>
          <w:b/>
          <w:bCs/>
          <w:color w:val="000080"/>
          <w:sz w:val="20"/>
          <w:highlight w:val="white"/>
          <w:lang w:eastAsia="el-GR"/>
        </w:rPr>
        <w:t>}</w:t>
      </w: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E85A6B" w:rsidRDefault="00E85A6B" w:rsidP="00E7534B">
      <w:pPr>
        <w:rPr>
          <w:rFonts w:ascii="Arial" w:hAnsi="Arial" w:cs="Arial"/>
          <w:color w:val="FF0000"/>
        </w:rPr>
      </w:pPr>
    </w:p>
    <w:p w:rsidR="00C827A8" w:rsidRPr="0006331B" w:rsidRDefault="00C827A8" w:rsidP="00E7534B">
      <w:pPr>
        <w:rPr>
          <w:rFonts w:ascii="Arial" w:hAnsi="Arial" w:cs="Arial"/>
          <w:color w:val="FF0000"/>
        </w:rPr>
      </w:pPr>
    </w:p>
    <w:p w:rsidR="00E85A6B" w:rsidRDefault="00E85A6B" w:rsidP="00E7534B">
      <w:pPr>
        <w:rPr>
          <w:rFonts w:ascii="Arial" w:hAnsi="Arial" w:cs="Arial"/>
          <w:color w:val="FF0000"/>
        </w:rPr>
      </w:pPr>
      <w:r>
        <w:rPr>
          <w:rFonts w:ascii="Arial" w:hAnsi="Arial" w:cs="Arial"/>
          <w:color w:val="FF0000"/>
        </w:rPr>
        <w:lastRenderedPageBreak/>
        <w:t>Users admins.properties</w:t>
      </w:r>
    </w:p>
    <w:p w:rsidR="00E85A6B" w:rsidRDefault="00E85A6B" w:rsidP="00E7534B">
      <w:pPr>
        <w:rPr>
          <w:rFonts w:ascii="Arial" w:hAnsi="Arial" w:cs="Arial"/>
          <w:color w:val="FF0000"/>
        </w:rPr>
      </w:pPr>
    </w:p>
    <w:p w:rsidR="00E85A6B" w:rsidRDefault="00E85A6B" w:rsidP="00E7534B">
      <w:pPr>
        <w:rPr>
          <w:rFonts w:ascii="Courier New" w:hAnsi="Courier New" w:cs="Courier New"/>
          <w:color w:val="000000"/>
          <w:sz w:val="20"/>
          <w:lang w:eastAsia="el-GR"/>
        </w:rPr>
      </w:pPr>
      <w:r w:rsidRPr="00E85A6B">
        <w:rPr>
          <w:rFonts w:ascii="Courier New" w:hAnsi="Courier New" w:cs="Courier New"/>
          <w:color w:val="000000"/>
          <w:sz w:val="20"/>
          <w:highlight w:val="white"/>
          <w:lang w:eastAsia="el-GR"/>
        </w:rPr>
        <w:t>admin1</w:t>
      </w:r>
      <w:r w:rsidRPr="00E85A6B">
        <w:rPr>
          <w:rFonts w:ascii="Courier New" w:hAnsi="Courier New" w:cs="Courier New"/>
          <w:b/>
          <w:bCs/>
          <w:color w:val="FF0000"/>
          <w:sz w:val="20"/>
          <w:highlight w:val="white"/>
          <w:lang w:eastAsia="el-GR"/>
        </w:rPr>
        <w:t>=</w:t>
      </w:r>
      <w:r w:rsidRPr="00E85A6B">
        <w:rPr>
          <w:rFonts w:ascii="Courier New" w:hAnsi="Courier New" w:cs="Courier New"/>
          <w:color w:val="000000"/>
          <w:sz w:val="20"/>
          <w:highlight w:val="white"/>
          <w:lang w:eastAsia="el-GR"/>
        </w:rPr>
        <w:t>admin1pass</w:t>
      </w:r>
    </w:p>
    <w:p w:rsidR="00E85A6B" w:rsidRDefault="00E85A6B" w:rsidP="00E7534B">
      <w:pPr>
        <w:rPr>
          <w:rFonts w:ascii="Courier New" w:hAnsi="Courier New" w:cs="Courier New"/>
          <w:color w:val="000000"/>
          <w:sz w:val="20"/>
          <w:lang w:eastAsia="el-GR"/>
        </w:rPr>
      </w:pPr>
    </w:p>
    <w:p w:rsidR="00E85A6B" w:rsidRPr="00E85A6B" w:rsidRDefault="00E85A6B" w:rsidP="00E7534B">
      <w:pPr>
        <w:rPr>
          <w:rFonts w:ascii="Arial" w:hAnsi="Arial" w:cs="Arial"/>
          <w:color w:val="FF0000"/>
        </w:rPr>
      </w:pPr>
    </w:p>
    <w:p w:rsidR="00E85A6B" w:rsidRDefault="00E85A6B" w:rsidP="00E85A6B">
      <w:pPr>
        <w:rPr>
          <w:rFonts w:ascii="Arial" w:hAnsi="Arial" w:cs="Arial"/>
          <w:color w:val="FF0000"/>
        </w:rPr>
      </w:pPr>
      <w:r>
        <w:rPr>
          <w:rFonts w:ascii="Arial" w:hAnsi="Arial" w:cs="Arial"/>
          <w:color w:val="FF0000"/>
        </w:rPr>
        <w:t>Users employees.properties</w:t>
      </w: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r w:rsidRPr="00A65A40">
        <w:rPr>
          <w:rFonts w:ascii="Courier New" w:hAnsi="Courier New" w:cs="Courier New"/>
          <w:color w:val="000000"/>
          <w:sz w:val="20"/>
          <w:highlight w:val="white"/>
          <w:lang w:eastAsia="el-GR"/>
        </w:rPr>
        <w:t>empl1</w:t>
      </w:r>
      <w:r w:rsidRPr="00A65A40">
        <w:rPr>
          <w:rFonts w:ascii="Courier New" w:hAnsi="Courier New" w:cs="Courier New"/>
          <w:b/>
          <w:bCs/>
          <w:color w:val="FF0000"/>
          <w:sz w:val="20"/>
          <w:highlight w:val="white"/>
          <w:lang w:eastAsia="el-GR"/>
        </w:rPr>
        <w:t>=</w:t>
      </w:r>
      <w:r w:rsidRPr="00A65A40">
        <w:rPr>
          <w:rFonts w:ascii="Courier New" w:hAnsi="Courier New" w:cs="Courier New"/>
          <w:color w:val="000000"/>
          <w:sz w:val="20"/>
          <w:highlight w:val="white"/>
          <w:lang w:eastAsia="el-GR"/>
        </w:rPr>
        <w:t>empl1pass</w:t>
      </w:r>
    </w:p>
    <w:p w:rsidR="00E85A6B" w:rsidRDefault="00E85A6B" w:rsidP="00E85A6B">
      <w:pPr>
        <w:rPr>
          <w:rFonts w:ascii="Courier New" w:hAnsi="Courier New" w:cs="Courier New"/>
          <w:color w:val="000000"/>
          <w:sz w:val="20"/>
          <w:lang w:eastAsia="el-GR"/>
        </w:rPr>
      </w:pPr>
      <w:r w:rsidRPr="00A65A40">
        <w:rPr>
          <w:rFonts w:ascii="Courier New" w:hAnsi="Courier New" w:cs="Courier New"/>
          <w:color w:val="000000"/>
          <w:sz w:val="20"/>
          <w:highlight w:val="white"/>
          <w:lang w:eastAsia="el-GR"/>
        </w:rPr>
        <w:t>empl2</w:t>
      </w:r>
      <w:r w:rsidRPr="00A65A40">
        <w:rPr>
          <w:rFonts w:ascii="Courier New" w:hAnsi="Courier New" w:cs="Courier New"/>
          <w:b/>
          <w:bCs/>
          <w:color w:val="FF0000"/>
          <w:sz w:val="20"/>
          <w:highlight w:val="white"/>
          <w:lang w:eastAsia="el-GR"/>
        </w:rPr>
        <w:t>=</w:t>
      </w:r>
      <w:r w:rsidRPr="00A65A40">
        <w:rPr>
          <w:rFonts w:ascii="Courier New" w:hAnsi="Courier New" w:cs="Courier New"/>
          <w:color w:val="000000"/>
          <w:sz w:val="20"/>
          <w:highlight w:val="white"/>
          <w:lang w:eastAsia="el-GR"/>
        </w:rPr>
        <w:t>empl2pass</w:t>
      </w:r>
    </w:p>
    <w:p w:rsidR="00E85A6B" w:rsidRDefault="00E85A6B" w:rsidP="00E85A6B">
      <w:pPr>
        <w:rPr>
          <w:rFonts w:ascii="Courier New" w:hAnsi="Courier New" w:cs="Courier New"/>
          <w:color w:val="000000"/>
          <w:sz w:val="20"/>
          <w:lang w:eastAsia="el-GR"/>
        </w:rPr>
      </w:pPr>
    </w:p>
    <w:p w:rsidR="00E85A6B" w:rsidRDefault="00E85A6B" w:rsidP="00E85A6B">
      <w:pPr>
        <w:rPr>
          <w:rFonts w:ascii="Arial" w:hAnsi="Arial" w:cs="Arial"/>
          <w:color w:val="FF0000"/>
        </w:rPr>
      </w:pPr>
      <w:r>
        <w:rPr>
          <w:rFonts w:ascii="Arial" w:hAnsi="Arial" w:cs="Arial"/>
          <w:color w:val="FF0000"/>
        </w:rPr>
        <w:t>Users UserManager.java</w:t>
      </w:r>
    </w:p>
    <w:p w:rsidR="00E85A6B" w:rsidRPr="00E85A6B" w:rsidRDefault="00E85A6B" w:rsidP="00E85A6B">
      <w:pPr>
        <w:rPr>
          <w:rFonts w:ascii="Courier New" w:hAnsi="Courier New" w:cs="Courier New"/>
          <w:color w:val="000000"/>
          <w:sz w:val="20"/>
          <w:lang w:eastAsia="el-GR"/>
        </w:rPr>
      </w:pPr>
    </w:p>
    <w:p w:rsidR="00E85A6B" w:rsidRDefault="00E85A6B" w:rsidP="00E85A6B">
      <w:pPr>
        <w:rPr>
          <w:rFonts w:ascii="Courier New" w:hAnsi="Courier New" w:cs="Courier New"/>
          <w:color w:val="000000"/>
          <w:sz w:val="20"/>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8000FF"/>
          <w:sz w:val="20"/>
          <w:highlight w:val="white"/>
          <w:lang w:eastAsia="el-GR"/>
        </w:rPr>
        <w:t>package</w:t>
      </w:r>
      <w:r w:rsidRPr="00E85A6B">
        <w:rPr>
          <w:rFonts w:ascii="Courier New" w:hAnsi="Courier New" w:cs="Courier New"/>
          <w:color w:val="000000"/>
          <w:sz w:val="20"/>
          <w:highlight w:val="white"/>
          <w:lang w:eastAsia="el-GR"/>
        </w:rPr>
        <w:t xml:space="preserve"> onlinehotel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users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io</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IOException</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io</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InputStream</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b/>
          <w:bCs/>
          <w:color w:val="0000FF"/>
          <w:sz w:val="20"/>
          <w:highlight w:val="white"/>
          <w:lang w:eastAsia="el-GR"/>
        </w:rPr>
        <w:t>import</w:t>
      </w:r>
      <w:r w:rsidRPr="00E85A6B">
        <w:rPr>
          <w:rFonts w:ascii="Courier New" w:hAnsi="Courier New" w:cs="Courier New"/>
          <w:color w:val="000000"/>
          <w:sz w:val="20"/>
          <w:highlight w:val="white"/>
          <w:lang w:eastAsia="el-GR"/>
        </w:rPr>
        <w:t xml:space="preserve"> java</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util</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Properties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class</w:t>
      </w:r>
      <w:r w:rsidRPr="00E85A6B">
        <w:rPr>
          <w:rFonts w:ascii="Courier New" w:hAnsi="Courier New" w:cs="Courier New"/>
          <w:color w:val="000000"/>
          <w:sz w:val="20"/>
          <w:highlight w:val="white"/>
          <w:lang w:eastAsia="el-GR"/>
        </w:rPr>
        <w:t xml:space="preserve"> UserManager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Properties employees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private</w:t>
      </w:r>
      <w:r w:rsidRPr="00E85A6B">
        <w:rPr>
          <w:rFonts w:ascii="Courier New" w:hAnsi="Courier New" w:cs="Courier New"/>
          <w:color w:val="000000"/>
          <w:sz w:val="20"/>
          <w:highlight w:val="white"/>
          <w:lang w:eastAsia="el-GR"/>
        </w:rPr>
        <w:t xml:space="preserve"> Properties admins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UserManager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employees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Properties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admins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new</w:t>
      </w:r>
      <w:r w:rsidRPr="00E85A6B">
        <w:rPr>
          <w:rFonts w:ascii="Courier New" w:hAnsi="Courier New" w:cs="Courier New"/>
          <w:color w:val="000000"/>
          <w:sz w:val="20"/>
          <w:highlight w:val="white"/>
          <w:lang w:eastAsia="el-GR"/>
        </w:rPr>
        <w:t xml:space="preserve"> Properties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try</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InputStream in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UserManager</w:t>
      </w:r>
      <w:r w:rsidRPr="00E85A6B">
        <w:rPr>
          <w:rFonts w:ascii="Courier New" w:hAnsi="Courier New" w:cs="Courier New"/>
          <w:b/>
          <w:bCs/>
          <w:color w:val="000080"/>
          <w:sz w:val="20"/>
          <w:highlight w:val="white"/>
          <w:lang w:eastAsia="el-GR"/>
        </w:rPr>
        <w:t>.</w:t>
      </w:r>
      <w:r w:rsidRPr="00E85A6B">
        <w:rPr>
          <w:rFonts w:ascii="Courier New" w:hAnsi="Courier New" w:cs="Courier New"/>
          <w:color w:val="8000FF"/>
          <w:sz w:val="20"/>
          <w:highlight w:val="white"/>
          <w:lang w:eastAsia="el-GR"/>
        </w:rPr>
        <w:t>class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getResourceAsStream</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"employees.properties"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employees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load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in</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in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close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in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UserManager</w:t>
      </w:r>
      <w:r w:rsidRPr="00E85A6B">
        <w:rPr>
          <w:rFonts w:ascii="Courier New" w:hAnsi="Courier New" w:cs="Courier New"/>
          <w:b/>
          <w:bCs/>
          <w:color w:val="000080"/>
          <w:sz w:val="20"/>
          <w:highlight w:val="white"/>
          <w:lang w:eastAsia="el-GR"/>
        </w:rPr>
        <w:t>.</w:t>
      </w:r>
      <w:r w:rsidRPr="00E85A6B">
        <w:rPr>
          <w:rFonts w:ascii="Courier New" w:hAnsi="Courier New" w:cs="Courier New"/>
          <w:color w:val="8000FF"/>
          <w:sz w:val="20"/>
          <w:highlight w:val="white"/>
          <w:lang w:eastAsia="el-GR"/>
        </w:rPr>
        <w:t>class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getResourceAsStream</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"admins.properties"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admins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load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in</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in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close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catch</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IOException ex</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System</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err</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println</w:t>
      </w:r>
      <w:r w:rsidRPr="00E85A6B">
        <w:rPr>
          <w:rFonts w:ascii="Courier New" w:hAnsi="Courier New" w:cs="Courier New"/>
          <w:b/>
          <w:bCs/>
          <w:color w:val="000080"/>
          <w:sz w:val="20"/>
          <w:highlight w:val="white"/>
          <w:lang w:eastAsia="el-GR"/>
        </w:rPr>
        <w:t>(</w:t>
      </w:r>
      <w:r w:rsidRPr="00E85A6B">
        <w:rPr>
          <w:rFonts w:ascii="Courier New" w:hAnsi="Courier New" w:cs="Courier New"/>
          <w:color w:val="808080"/>
          <w:sz w:val="20"/>
          <w:highlight w:val="white"/>
          <w:lang w:eastAsia="el-GR"/>
        </w:rPr>
        <w:t>"Cannot load users!"</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boolean</w:t>
      </w:r>
      <w:r w:rsidRPr="00E85A6B">
        <w:rPr>
          <w:rFonts w:ascii="Courier New" w:hAnsi="Courier New" w:cs="Courier New"/>
          <w:color w:val="000000"/>
          <w:sz w:val="20"/>
          <w:highlight w:val="white"/>
          <w:lang w:eastAsia="el-GR"/>
        </w:rPr>
        <w:t xml:space="preserve"> isValidAdmin</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String username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String password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String realPassword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admins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getProperty</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username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if</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realPassword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null</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&amp;&amp;</w:t>
      </w:r>
      <w:r w:rsidRPr="00E85A6B">
        <w:rPr>
          <w:rFonts w:ascii="Courier New" w:hAnsi="Courier New" w:cs="Courier New"/>
          <w:color w:val="000000"/>
          <w:sz w:val="20"/>
          <w:highlight w:val="white"/>
          <w:lang w:eastAsia="el-GR"/>
        </w:rPr>
        <w:t xml:space="preserve"> realPassword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equals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password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true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else</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false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8000FF"/>
          <w:sz w:val="20"/>
          <w:highlight w:val="white"/>
          <w:lang w:eastAsia="el-GR"/>
        </w:rPr>
        <w:t>public</w:t>
      </w:r>
      <w:r w:rsidRPr="00E85A6B">
        <w:rPr>
          <w:rFonts w:ascii="Courier New" w:hAnsi="Courier New" w:cs="Courier New"/>
          <w:color w:val="000000"/>
          <w:sz w:val="20"/>
          <w:highlight w:val="white"/>
          <w:lang w:eastAsia="el-GR"/>
        </w:rPr>
        <w:t xml:space="preserve"> </w:t>
      </w:r>
      <w:r w:rsidRPr="00E85A6B">
        <w:rPr>
          <w:rFonts w:ascii="Courier New" w:hAnsi="Courier New" w:cs="Courier New"/>
          <w:color w:val="8000FF"/>
          <w:sz w:val="20"/>
          <w:highlight w:val="white"/>
          <w:lang w:eastAsia="el-GR"/>
        </w:rPr>
        <w:t>boolean</w:t>
      </w:r>
      <w:r w:rsidRPr="00E85A6B">
        <w:rPr>
          <w:rFonts w:ascii="Courier New" w:hAnsi="Courier New" w:cs="Courier New"/>
          <w:color w:val="000000"/>
          <w:sz w:val="20"/>
          <w:highlight w:val="white"/>
          <w:lang w:eastAsia="el-GR"/>
        </w:rPr>
        <w:t xml:space="preserve"> isValidEmployee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String username</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String password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t xml:space="preserve">String realPassword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employees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getProperty</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username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if</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realPassword </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null</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&amp;&amp;</w:t>
      </w:r>
      <w:r w:rsidRPr="00E85A6B">
        <w:rPr>
          <w:rFonts w:ascii="Courier New" w:hAnsi="Courier New" w:cs="Courier New"/>
          <w:color w:val="000000"/>
          <w:sz w:val="20"/>
          <w:highlight w:val="white"/>
          <w:lang w:eastAsia="el-GR"/>
        </w:rPr>
        <w:t xml:space="preserve"> realPassword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equals</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password</w:t>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true</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80"/>
          <w:sz w:val="20"/>
          <w:highlight w:val="white"/>
          <w:lang w:eastAsia="el-GR"/>
        </w:rPr>
        <w:t>}</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else</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80"/>
          <w:sz w:val="20"/>
          <w:highlight w:val="white"/>
          <w:lang w:eastAsia="el-GR"/>
        </w:rPr>
        <w:t>{</w:t>
      </w:r>
    </w:p>
    <w:p w:rsidR="00E85A6B" w:rsidRPr="00E85A6B"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E85A6B">
        <w:rPr>
          <w:rFonts w:ascii="Courier New" w:hAnsi="Courier New" w:cs="Courier New"/>
          <w:b/>
          <w:bCs/>
          <w:color w:val="0000FF"/>
          <w:sz w:val="20"/>
          <w:highlight w:val="white"/>
          <w:lang w:eastAsia="el-GR"/>
        </w:rPr>
        <w:t>return</w:t>
      </w:r>
      <w:r w:rsidRPr="00E85A6B">
        <w:rPr>
          <w:rFonts w:ascii="Courier New" w:hAnsi="Courier New" w:cs="Courier New"/>
          <w:color w:val="000000"/>
          <w:sz w:val="20"/>
          <w:highlight w:val="white"/>
          <w:lang w:eastAsia="el-GR"/>
        </w:rPr>
        <w:t xml:space="preserve"> </w:t>
      </w:r>
      <w:r w:rsidRPr="00E85A6B">
        <w:rPr>
          <w:rFonts w:ascii="Courier New" w:hAnsi="Courier New" w:cs="Courier New"/>
          <w:b/>
          <w:bCs/>
          <w:color w:val="0000FF"/>
          <w:sz w:val="20"/>
          <w:highlight w:val="white"/>
          <w:lang w:eastAsia="el-GR"/>
        </w:rPr>
        <w:t>false</w:t>
      </w:r>
      <w:r w:rsidRPr="00E85A6B">
        <w:rPr>
          <w:rFonts w:ascii="Courier New" w:hAnsi="Courier New" w:cs="Courier New"/>
          <w:b/>
          <w:bCs/>
          <w:color w:val="000080"/>
          <w:sz w:val="20"/>
          <w:highlight w:val="white"/>
          <w:lang w:eastAsia="el-GR"/>
        </w:rPr>
        <w:t>;</w:t>
      </w: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r w:rsidRPr="00E85A6B">
        <w:rPr>
          <w:rFonts w:ascii="Courier New" w:hAnsi="Courier New" w:cs="Courier New"/>
          <w:color w:val="000000"/>
          <w:sz w:val="20"/>
          <w:highlight w:val="white"/>
          <w:lang w:eastAsia="el-GR"/>
        </w:rPr>
        <w:tab/>
      </w:r>
      <w:r w:rsidRPr="00E85A6B">
        <w:rPr>
          <w:rFonts w:ascii="Courier New" w:hAnsi="Courier New" w:cs="Courier New"/>
          <w:color w:val="000000"/>
          <w:sz w:val="20"/>
          <w:highlight w:val="white"/>
          <w:lang w:eastAsia="el-GR"/>
        </w:rPr>
        <w:tab/>
      </w:r>
      <w:r w:rsidRPr="00A65A40">
        <w:rPr>
          <w:rFonts w:ascii="Courier New" w:hAnsi="Courier New" w:cs="Courier New"/>
          <w:b/>
          <w:bCs/>
          <w:color w:val="000080"/>
          <w:sz w:val="20"/>
          <w:highlight w:val="white"/>
          <w:lang w:eastAsia="el-GR"/>
        </w:rPr>
        <w:t>}</w:t>
      </w: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r w:rsidRPr="00A65A40">
        <w:rPr>
          <w:rFonts w:ascii="Courier New" w:hAnsi="Courier New" w:cs="Courier New"/>
          <w:color w:val="000000"/>
          <w:sz w:val="20"/>
          <w:highlight w:val="white"/>
          <w:lang w:eastAsia="el-GR"/>
        </w:rPr>
        <w:tab/>
      </w:r>
      <w:r w:rsidRPr="00A65A40">
        <w:rPr>
          <w:rFonts w:ascii="Courier New" w:hAnsi="Courier New" w:cs="Courier New"/>
          <w:b/>
          <w:bCs/>
          <w:color w:val="000080"/>
          <w:sz w:val="20"/>
          <w:highlight w:val="white"/>
          <w:lang w:eastAsia="el-GR"/>
        </w:rPr>
        <w:t>}</w:t>
      </w:r>
    </w:p>
    <w:p w:rsidR="00E85A6B" w:rsidRPr="00A65A40" w:rsidRDefault="00E85A6B" w:rsidP="00E85A6B">
      <w:pPr>
        <w:autoSpaceDE w:val="0"/>
        <w:autoSpaceDN w:val="0"/>
        <w:adjustRightInd w:val="0"/>
        <w:rPr>
          <w:rFonts w:ascii="Courier New" w:hAnsi="Courier New" w:cs="Courier New"/>
          <w:color w:val="000000"/>
          <w:sz w:val="20"/>
          <w:highlight w:val="white"/>
          <w:lang w:eastAsia="el-GR"/>
        </w:rPr>
      </w:pPr>
      <w:r w:rsidRPr="00A65A40">
        <w:rPr>
          <w:rFonts w:ascii="Courier New" w:hAnsi="Courier New" w:cs="Courier New"/>
          <w:b/>
          <w:bCs/>
          <w:color w:val="000080"/>
          <w:sz w:val="20"/>
          <w:highlight w:val="white"/>
          <w:lang w:eastAsia="el-GR"/>
        </w:rPr>
        <w:t>}</w:t>
      </w:r>
    </w:p>
    <w:p w:rsidR="00E85A6B" w:rsidRPr="00E85A6B" w:rsidRDefault="00E85A6B" w:rsidP="00E85A6B">
      <w:pPr>
        <w:rPr>
          <w:rFonts w:ascii="Arial" w:hAnsi="Arial" w:cs="Arial"/>
          <w:color w:val="FF0000"/>
        </w:rPr>
      </w:pPr>
    </w:p>
    <w:p w:rsidR="00E85A6B" w:rsidRPr="00C827A8" w:rsidRDefault="00A65A40" w:rsidP="00F42437">
      <w:pPr>
        <w:pStyle w:val="2"/>
        <w:rPr>
          <w:lang w:val="en-US"/>
        </w:rPr>
      </w:pPr>
      <w:bookmarkStart w:id="135" w:name="_Toc348263927"/>
      <w:bookmarkStart w:id="136" w:name="_Toc348268644"/>
      <w:r w:rsidRPr="00C827A8">
        <w:rPr>
          <w:lang w:val="en-US"/>
        </w:rPr>
        <w:lastRenderedPageBreak/>
        <w:t xml:space="preserve">12.3 </w:t>
      </w:r>
      <w:r w:rsidR="00E85A6B" w:rsidRPr="00C827A8">
        <w:rPr>
          <w:lang w:val="en-US"/>
        </w:rPr>
        <w:t>Screenshots</w:t>
      </w:r>
      <w:bookmarkEnd w:id="135"/>
      <w:bookmarkEnd w:id="136"/>
    </w:p>
    <w:p w:rsidR="00E85A6B" w:rsidRPr="00E85A6B" w:rsidRDefault="00E85A6B" w:rsidP="00E7534B">
      <w:pPr>
        <w:rPr>
          <w:rFonts w:ascii="Arial" w:hAnsi="Arial" w:cs="Arial"/>
          <w:color w:val="FF0000"/>
        </w:rPr>
      </w:pPr>
    </w:p>
    <w:p w:rsidR="002F78EA" w:rsidRDefault="002F78EA" w:rsidP="00537B82">
      <w:pPr>
        <w:jc w:val="center"/>
        <w:rPr>
          <w:rFonts w:ascii="Arial" w:hAnsi="Arial" w:cs="Arial"/>
          <w:color w:val="FF0000"/>
        </w:rPr>
      </w:pPr>
      <w:r>
        <w:rPr>
          <w:rFonts w:ascii="Arial" w:hAnsi="Arial" w:cs="Arial"/>
          <w:color w:val="FF0000"/>
        </w:rPr>
        <w:t>Customer</w:t>
      </w:r>
      <w:r w:rsidR="00537B82">
        <w:rPr>
          <w:rFonts w:ascii="Arial" w:hAnsi="Arial" w:cs="Arial"/>
          <w:color w:val="FF0000"/>
        </w:rPr>
        <w:t xml:space="preserve"> Screenshots</w:t>
      </w:r>
    </w:p>
    <w:p w:rsidR="00537B82" w:rsidRDefault="00537B82" w:rsidP="00537B82">
      <w:pPr>
        <w:jc w:val="center"/>
        <w:rPr>
          <w:rFonts w:ascii="Arial" w:hAnsi="Arial" w:cs="Arial"/>
          <w:color w:val="FF0000"/>
        </w:rPr>
      </w:pPr>
    </w:p>
    <w:p w:rsidR="00537B82" w:rsidRPr="002F78EA" w:rsidRDefault="00537B82" w:rsidP="00537B82">
      <w:pPr>
        <w:jc w:val="center"/>
        <w:rPr>
          <w:rFonts w:ascii="Arial" w:hAnsi="Arial" w:cs="Arial"/>
          <w:color w:val="FF0000"/>
        </w:rPr>
      </w:pPr>
      <w:r>
        <w:rPr>
          <w:rFonts w:ascii="Arial" w:hAnsi="Arial" w:cs="Arial"/>
          <w:color w:val="FF0000"/>
        </w:rPr>
        <w:t>Login Window</w:t>
      </w:r>
    </w:p>
    <w:p w:rsidR="00E7534B" w:rsidRDefault="002F78EA" w:rsidP="00537B82">
      <w:pPr>
        <w:jc w:val="center"/>
        <w:rPr>
          <w:rFonts w:ascii="Arial" w:hAnsi="Arial" w:cs="Arial"/>
          <w:color w:val="FF0000"/>
        </w:rPr>
      </w:pPr>
      <w:r>
        <w:rPr>
          <w:rFonts w:ascii="Arial" w:hAnsi="Arial" w:cs="Arial"/>
          <w:noProof/>
          <w:color w:val="FF0000"/>
          <w:lang w:val="el-GR" w:eastAsia="el-GR"/>
        </w:rPr>
        <w:drawing>
          <wp:inline distT="0" distB="0" distL="0" distR="0">
            <wp:extent cx="3219900" cy="1962424"/>
            <wp:effectExtent l="19050" t="0" r="0" b="0"/>
            <wp:docPr id="6" name="5 - Εικόνα"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9"/>
                    <a:stretch>
                      <a:fillRect/>
                    </a:stretch>
                  </pic:blipFill>
                  <pic:spPr>
                    <a:xfrm>
                      <a:off x="0" y="0"/>
                      <a:ext cx="3219900" cy="1962424"/>
                    </a:xfrm>
                    <a:prstGeom prst="rect">
                      <a:avLst/>
                    </a:prstGeom>
                    <a:blipFill>
                      <a:blip r:embed="rId30"/>
                      <a:tile tx="0" ty="0" sx="100000" sy="100000" flip="none" algn="tl"/>
                    </a:blipFill>
                  </pic:spPr>
                </pic:pic>
              </a:graphicData>
            </a:graphic>
          </wp:inline>
        </w:drawing>
      </w:r>
    </w:p>
    <w:p w:rsidR="00537B82" w:rsidRDefault="00537B82" w:rsidP="00537B82">
      <w:pPr>
        <w:jc w:val="center"/>
        <w:rPr>
          <w:rFonts w:ascii="Arial" w:hAnsi="Arial" w:cs="Arial"/>
          <w:color w:val="FF0000"/>
        </w:rPr>
      </w:pPr>
    </w:p>
    <w:p w:rsidR="00537B82" w:rsidRDefault="00537B82" w:rsidP="00537B82">
      <w:pPr>
        <w:jc w:val="center"/>
        <w:rPr>
          <w:rFonts w:ascii="Arial" w:hAnsi="Arial" w:cs="Arial"/>
          <w:color w:val="FF0000"/>
        </w:rPr>
      </w:pPr>
    </w:p>
    <w:p w:rsidR="00A65A40" w:rsidRDefault="00537B82" w:rsidP="00A65A40">
      <w:pPr>
        <w:jc w:val="center"/>
        <w:rPr>
          <w:rFonts w:ascii="Arial" w:hAnsi="Arial" w:cs="Arial"/>
          <w:color w:val="FF0000"/>
        </w:rPr>
      </w:pPr>
      <w:r>
        <w:rPr>
          <w:rFonts w:ascii="Arial" w:hAnsi="Arial" w:cs="Arial"/>
          <w:color w:val="FF0000"/>
        </w:rPr>
        <w:t>Search/Book Room form</w:t>
      </w:r>
    </w:p>
    <w:p w:rsidR="002F78EA" w:rsidRPr="003F024C" w:rsidRDefault="002F78EA" w:rsidP="00A65A40">
      <w:pPr>
        <w:jc w:val="center"/>
        <w:rPr>
          <w:rFonts w:ascii="Arial" w:hAnsi="Arial" w:cs="Arial"/>
          <w:color w:val="FF0000"/>
        </w:rPr>
      </w:pPr>
      <w:r>
        <w:rPr>
          <w:rFonts w:ascii="Arial" w:hAnsi="Arial" w:cs="Arial"/>
          <w:noProof/>
          <w:color w:val="FF0000"/>
          <w:lang w:val="el-GR" w:eastAsia="el-GR"/>
        </w:rPr>
        <w:drawing>
          <wp:inline distT="0" distB="0" distL="0" distR="0">
            <wp:extent cx="3543016" cy="4203510"/>
            <wp:effectExtent l="19050" t="0" r="284" b="0"/>
            <wp:docPr id="7" name="6 - Εικόνα"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1"/>
                    <a:stretch>
                      <a:fillRect/>
                    </a:stretch>
                  </pic:blipFill>
                  <pic:spPr>
                    <a:xfrm>
                      <a:off x="0" y="0"/>
                      <a:ext cx="3548226" cy="4209691"/>
                    </a:xfrm>
                    <a:prstGeom prst="rect">
                      <a:avLst/>
                    </a:prstGeom>
                  </pic:spPr>
                </pic:pic>
              </a:graphicData>
            </a:graphic>
          </wp:inline>
        </w:drawing>
      </w:r>
    </w:p>
    <w:p w:rsidR="00E7534B" w:rsidRDefault="00E7534B" w:rsidP="00E7534B">
      <w:pPr>
        <w:rPr>
          <w:rFonts w:ascii="Arial" w:hAnsi="Arial" w:cs="Arial"/>
          <w:color w:val="FF0000"/>
        </w:rPr>
      </w:pPr>
    </w:p>
    <w:p w:rsidR="00537B82" w:rsidRDefault="00537B82" w:rsidP="00537B82">
      <w:pPr>
        <w:jc w:val="center"/>
        <w:rPr>
          <w:rFonts w:ascii="Arial" w:hAnsi="Arial" w:cs="Arial"/>
          <w:color w:val="FF0000"/>
        </w:rPr>
      </w:pPr>
    </w:p>
    <w:p w:rsidR="00537B82" w:rsidRDefault="00537B82" w:rsidP="00537B82">
      <w:pPr>
        <w:jc w:val="center"/>
        <w:rPr>
          <w:rFonts w:ascii="Arial" w:hAnsi="Arial" w:cs="Arial"/>
          <w:color w:val="FF0000"/>
          <w:lang w:val="el-GR"/>
        </w:rPr>
      </w:pPr>
    </w:p>
    <w:p w:rsidR="00C827A8" w:rsidRDefault="00C827A8" w:rsidP="00537B82">
      <w:pPr>
        <w:jc w:val="center"/>
        <w:rPr>
          <w:rFonts w:ascii="Arial" w:hAnsi="Arial" w:cs="Arial"/>
          <w:color w:val="FF0000"/>
          <w:lang w:val="el-GR"/>
        </w:rPr>
      </w:pPr>
    </w:p>
    <w:p w:rsidR="00C827A8" w:rsidRDefault="00C827A8" w:rsidP="00537B82">
      <w:pPr>
        <w:jc w:val="center"/>
        <w:rPr>
          <w:rFonts w:ascii="Arial" w:hAnsi="Arial" w:cs="Arial"/>
          <w:color w:val="FF0000"/>
          <w:lang w:val="el-GR"/>
        </w:rPr>
      </w:pPr>
    </w:p>
    <w:p w:rsidR="00C827A8" w:rsidRDefault="00C827A8" w:rsidP="00537B82">
      <w:pPr>
        <w:jc w:val="center"/>
        <w:rPr>
          <w:rFonts w:ascii="Arial" w:hAnsi="Arial" w:cs="Arial"/>
          <w:color w:val="FF0000"/>
          <w:lang w:val="el-GR"/>
        </w:rPr>
      </w:pPr>
    </w:p>
    <w:p w:rsidR="00C827A8" w:rsidRPr="00C827A8" w:rsidRDefault="00C827A8" w:rsidP="00537B82">
      <w:pPr>
        <w:jc w:val="center"/>
        <w:rPr>
          <w:rFonts w:ascii="Arial" w:hAnsi="Arial" w:cs="Arial"/>
          <w:color w:val="FF0000"/>
          <w:lang w:val="el-GR"/>
        </w:rPr>
      </w:pPr>
    </w:p>
    <w:p w:rsidR="00537B82" w:rsidRDefault="00537B82" w:rsidP="00537B82">
      <w:pPr>
        <w:jc w:val="center"/>
        <w:rPr>
          <w:rFonts w:ascii="Arial" w:hAnsi="Arial" w:cs="Arial"/>
          <w:color w:val="FF0000"/>
        </w:rPr>
      </w:pPr>
      <w:r>
        <w:rPr>
          <w:rFonts w:ascii="Arial" w:hAnsi="Arial" w:cs="Arial"/>
          <w:color w:val="FF0000"/>
        </w:rPr>
        <w:lastRenderedPageBreak/>
        <w:t>Search/Book Room form filled</w:t>
      </w:r>
    </w:p>
    <w:p w:rsidR="002F78EA" w:rsidRDefault="002F78EA" w:rsidP="00537B82">
      <w:pPr>
        <w:jc w:val="center"/>
        <w:rPr>
          <w:rFonts w:ascii="Arial" w:hAnsi="Arial" w:cs="Arial"/>
          <w:color w:val="FF0000"/>
        </w:rPr>
      </w:pPr>
      <w:r>
        <w:rPr>
          <w:rFonts w:ascii="Arial" w:hAnsi="Arial" w:cs="Arial"/>
          <w:noProof/>
          <w:color w:val="FF0000"/>
          <w:lang w:val="el-GR" w:eastAsia="el-GR"/>
        </w:rPr>
        <w:drawing>
          <wp:inline distT="0" distB="0" distL="0" distR="0">
            <wp:extent cx="3772427" cy="5287113"/>
            <wp:effectExtent l="19050" t="0" r="0" b="0"/>
            <wp:docPr id="8" name="7 - Εικόνα"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2"/>
                    <a:stretch>
                      <a:fillRect/>
                    </a:stretch>
                  </pic:blipFill>
                  <pic:spPr>
                    <a:xfrm>
                      <a:off x="0" y="0"/>
                      <a:ext cx="3772427" cy="5287113"/>
                    </a:xfrm>
                    <a:prstGeom prst="rect">
                      <a:avLst/>
                    </a:prstGeom>
                  </pic:spPr>
                </pic:pic>
              </a:graphicData>
            </a:graphic>
          </wp:inline>
        </w:drawing>
      </w:r>
    </w:p>
    <w:p w:rsidR="00537B82" w:rsidRDefault="00537B82" w:rsidP="00537B82">
      <w:pPr>
        <w:jc w:val="center"/>
        <w:rPr>
          <w:rFonts w:ascii="Arial" w:hAnsi="Arial" w:cs="Arial"/>
          <w:color w:val="FF0000"/>
        </w:rPr>
      </w:pPr>
    </w:p>
    <w:p w:rsidR="00537B82" w:rsidRDefault="00537B82" w:rsidP="00537B82">
      <w:pPr>
        <w:jc w:val="center"/>
        <w:rPr>
          <w:rFonts w:ascii="Arial" w:hAnsi="Arial" w:cs="Arial"/>
          <w:color w:val="FF0000"/>
        </w:rPr>
      </w:pPr>
    </w:p>
    <w:p w:rsidR="002F78EA" w:rsidRDefault="00537B82" w:rsidP="00537B82">
      <w:pPr>
        <w:jc w:val="center"/>
        <w:rPr>
          <w:rFonts w:ascii="Arial" w:hAnsi="Arial" w:cs="Arial"/>
          <w:color w:val="FF0000"/>
        </w:rPr>
      </w:pPr>
      <w:r>
        <w:rPr>
          <w:rFonts w:ascii="Arial" w:hAnsi="Arial" w:cs="Arial"/>
          <w:color w:val="FF0000"/>
        </w:rPr>
        <w:t>Booking Complete</w:t>
      </w:r>
    </w:p>
    <w:p w:rsidR="002F78EA" w:rsidRDefault="002F78EA" w:rsidP="00537B82">
      <w:pPr>
        <w:jc w:val="center"/>
        <w:rPr>
          <w:rFonts w:ascii="Arial" w:hAnsi="Arial" w:cs="Arial"/>
          <w:color w:val="FF0000"/>
        </w:rPr>
      </w:pPr>
      <w:r>
        <w:rPr>
          <w:rFonts w:ascii="Arial" w:hAnsi="Arial" w:cs="Arial"/>
          <w:noProof/>
          <w:color w:val="FF0000"/>
          <w:lang w:val="el-GR" w:eastAsia="el-GR"/>
        </w:rPr>
        <w:drawing>
          <wp:inline distT="0" distB="0" distL="0" distR="0">
            <wp:extent cx="2553056" cy="1095528"/>
            <wp:effectExtent l="19050" t="0" r="0" b="0"/>
            <wp:docPr id="10" name="9 - Εικόνα"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3"/>
                    <a:stretch>
                      <a:fillRect/>
                    </a:stretch>
                  </pic:blipFill>
                  <pic:spPr>
                    <a:xfrm>
                      <a:off x="0" y="0"/>
                      <a:ext cx="2553056" cy="1095528"/>
                    </a:xfrm>
                    <a:prstGeom prst="rect">
                      <a:avLst/>
                    </a:prstGeom>
                  </pic:spPr>
                </pic:pic>
              </a:graphicData>
            </a:graphic>
          </wp:inline>
        </w:drawing>
      </w:r>
    </w:p>
    <w:p w:rsidR="002F78EA" w:rsidRDefault="002F78EA" w:rsidP="00E7534B">
      <w:pPr>
        <w:rPr>
          <w:rFonts w:ascii="Arial" w:hAnsi="Arial" w:cs="Arial"/>
          <w:color w:val="FF0000"/>
        </w:rPr>
      </w:pPr>
    </w:p>
    <w:p w:rsidR="002F78EA" w:rsidRDefault="002F78EA" w:rsidP="00E7534B">
      <w:pPr>
        <w:rPr>
          <w:rFonts w:ascii="Arial" w:hAnsi="Arial" w:cs="Arial"/>
          <w:color w:val="FF0000"/>
        </w:rPr>
      </w:pPr>
    </w:p>
    <w:p w:rsidR="002F78EA" w:rsidRDefault="002F78EA" w:rsidP="00E7534B">
      <w:pPr>
        <w:rPr>
          <w:rFonts w:ascii="Arial" w:hAnsi="Arial" w:cs="Arial"/>
          <w:color w:val="FF0000"/>
        </w:rPr>
      </w:pPr>
    </w:p>
    <w:p w:rsidR="00537B82" w:rsidRDefault="00537B82" w:rsidP="00537B82">
      <w:pPr>
        <w:jc w:val="center"/>
        <w:rPr>
          <w:rFonts w:ascii="Arial" w:hAnsi="Arial" w:cs="Arial"/>
          <w:color w:val="FF0000"/>
        </w:rPr>
      </w:pPr>
    </w:p>
    <w:p w:rsidR="00537B82" w:rsidRDefault="00537B82" w:rsidP="00537B82">
      <w:pPr>
        <w:jc w:val="center"/>
        <w:rPr>
          <w:rFonts w:ascii="Arial" w:hAnsi="Arial" w:cs="Arial"/>
          <w:color w:val="FF0000"/>
        </w:rPr>
      </w:pPr>
    </w:p>
    <w:p w:rsidR="00537B82" w:rsidRDefault="00537B82" w:rsidP="00537B82">
      <w:pPr>
        <w:jc w:val="center"/>
        <w:rPr>
          <w:rFonts w:ascii="Arial" w:hAnsi="Arial" w:cs="Arial"/>
          <w:color w:val="FF0000"/>
        </w:rPr>
      </w:pPr>
    </w:p>
    <w:p w:rsidR="00537B82" w:rsidRDefault="00537B82" w:rsidP="00537B82">
      <w:pPr>
        <w:jc w:val="center"/>
        <w:rPr>
          <w:rFonts w:ascii="Arial" w:hAnsi="Arial" w:cs="Arial"/>
          <w:color w:val="FF0000"/>
        </w:rPr>
      </w:pPr>
    </w:p>
    <w:p w:rsidR="00537B82" w:rsidRDefault="00537B82" w:rsidP="00537B82">
      <w:pPr>
        <w:jc w:val="center"/>
        <w:rPr>
          <w:rFonts w:ascii="Arial" w:hAnsi="Arial" w:cs="Arial"/>
          <w:color w:val="FF0000"/>
        </w:rPr>
      </w:pPr>
    </w:p>
    <w:p w:rsidR="00537B82" w:rsidRDefault="00537B82" w:rsidP="00537B82">
      <w:pPr>
        <w:jc w:val="center"/>
        <w:rPr>
          <w:rFonts w:ascii="Arial" w:hAnsi="Arial" w:cs="Arial"/>
          <w:color w:val="FF0000"/>
        </w:rPr>
      </w:pPr>
    </w:p>
    <w:p w:rsidR="00537B82" w:rsidRDefault="00537B82" w:rsidP="00537B82">
      <w:pPr>
        <w:jc w:val="center"/>
        <w:rPr>
          <w:rFonts w:ascii="Arial" w:hAnsi="Arial" w:cs="Arial"/>
          <w:color w:val="FF0000"/>
        </w:rPr>
      </w:pPr>
    </w:p>
    <w:p w:rsidR="00537B82" w:rsidRPr="00C827A8" w:rsidRDefault="00537B82" w:rsidP="00537B82">
      <w:pPr>
        <w:jc w:val="center"/>
        <w:rPr>
          <w:rFonts w:ascii="Arial" w:hAnsi="Arial" w:cs="Arial"/>
          <w:color w:val="FF0000"/>
          <w:lang w:val="el-GR"/>
        </w:rPr>
      </w:pPr>
    </w:p>
    <w:p w:rsidR="00537B82" w:rsidRDefault="00537B82" w:rsidP="00537B82">
      <w:pPr>
        <w:jc w:val="center"/>
        <w:rPr>
          <w:rFonts w:ascii="Arial" w:hAnsi="Arial" w:cs="Arial"/>
          <w:color w:val="FF0000"/>
        </w:rPr>
      </w:pPr>
      <w:r>
        <w:rPr>
          <w:rFonts w:ascii="Arial" w:hAnsi="Arial" w:cs="Arial"/>
          <w:color w:val="FF0000"/>
        </w:rPr>
        <w:lastRenderedPageBreak/>
        <w:t>Employee Login</w:t>
      </w:r>
    </w:p>
    <w:p w:rsidR="002F78EA" w:rsidRDefault="002F78EA" w:rsidP="00537B82">
      <w:pPr>
        <w:jc w:val="center"/>
        <w:rPr>
          <w:rFonts w:ascii="Arial" w:hAnsi="Arial" w:cs="Arial"/>
          <w:color w:val="FF0000"/>
        </w:rPr>
      </w:pPr>
      <w:r>
        <w:rPr>
          <w:rFonts w:ascii="Arial" w:hAnsi="Arial" w:cs="Arial"/>
          <w:noProof/>
          <w:color w:val="FF0000"/>
          <w:lang w:val="el-GR" w:eastAsia="el-GR"/>
        </w:rPr>
        <w:drawing>
          <wp:inline distT="0" distB="0" distL="0" distR="0">
            <wp:extent cx="3219900" cy="1962424"/>
            <wp:effectExtent l="19050" t="0" r="0" b="0"/>
            <wp:docPr id="11" name="10 - Εικόνα"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4"/>
                    <a:stretch>
                      <a:fillRect/>
                    </a:stretch>
                  </pic:blipFill>
                  <pic:spPr>
                    <a:xfrm>
                      <a:off x="0" y="0"/>
                      <a:ext cx="3219900" cy="1962424"/>
                    </a:xfrm>
                    <a:prstGeom prst="rect">
                      <a:avLst/>
                    </a:prstGeom>
                  </pic:spPr>
                </pic:pic>
              </a:graphicData>
            </a:graphic>
          </wp:inline>
        </w:drawing>
      </w:r>
    </w:p>
    <w:p w:rsidR="00537B82" w:rsidRDefault="00537B82" w:rsidP="00537B82">
      <w:pPr>
        <w:jc w:val="center"/>
        <w:rPr>
          <w:rFonts w:ascii="Arial" w:hAnsi="Arial" w:cs="Arial"/>
          <w:color w:val="FF0000"/>
        </w:rPr>
      </w:pPr>
    </w:p>
    <w:p w:rsidR="00537B82" w:rsidRDefault="00537B82" w:rsidP="00537B82">
      <w:pPr>
        <w:jc w:val="center"/>
        <w:rPr>
          <w:rFonts w:ascii="Arial" w:hAnsi="Arial" w:cs="Arial"/>
          <w:color w:val="FF0000"/>
        </w:rPr>
      </w:pPr>
      <w:r>
        <w:rPr>
          <w:rFonts w:ascii="Arial" w:hAnsi="Arial" w:cs="Arial"/>
          <w:color w:val="FF0000"/>
        </w:rPr>
        <w:t>Employee Search/Book Room form</w:t>
      </w:r>
    </w:p>
    <w:p w:rsidR="002F78EA" w:rsidRDefault="002F78EA" w:rsidP="00537B82">
      <w:pPr>
        <w:jc w:val="center"/>
        <w:rPr>
          <w:rFonts w:ascii="Arial" w:hAnsi="Arial" w:cs="Arial"/>
          <w:color w:val="FF0000"/>
        </w:rPr>
      </w:pPr>
      <w:r>
        <w:rPr>
          <w:rFonts w:ascii="Arial" w:hAnsi="Arial" w:cs="Arial"/>
          <w:noProof/>
          <w:color w:val="FF0000"/>
          <w:lang w:val="el-GR" w:eastAsia="el-GR"/>
        </w:rPr>
        <w:drawing>
          <wp:inline distT="0" distB="0" distL="0" distR="0">
            <wp:extent cx="3772427" cy="5401429"/>
            <wp:effectExtent l="19050" t="0" r="0" b="0"/>
            <wp:docPr id="12" name="11 - Εικόνα"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5"/>
                    <a:stretch>
                      <a:fillRect/>
                    </a:stretch>
                  </pic:blipFill>
                  <pic:spPr>
                    <a:xfrm>
                      <a:off x="0" y="0"/>
                      <a:ext cx="3772427" cy="5401429"/>
                    </a:xfrm>
                    <a:prstGeom prst="rect">
                      <a:avLst/>
                    </a:prstGeom>
                  </pic:spPr>
                </pic:pic>
              </a:graphicData>
            </a:graphic>
          </wp:inline>
        </w:drawing>
      </w:r>
    </w:p>
    <w:p w:rsidR="002F78EA" w:rsidRDefault="002F78EA" w:rsidP="00E7534B">
      <w:pPr>
        <w:rPr>
          <w:rFonts w:ascii="Arial" w:hAnsi="Arial" w:cs="Arial"/>
          <w:color w:val="FF0000"/>
        </w:rPr>
      </w:pPr>
    </w:p>
    <w:p w:rsidR="00537B82" w:rsidRDefault="00537B82" w:rsidP="00537B82">
      <w:pPr>
        <w:jc w:val="center"/>
        <w:rPr>
          <w:rFonts w:ascii="Arial" w:hAnsi="Arial" w:cs="Arial"/>
          <w:color w:val="FF0000"/>
        </w:rPr>
      </w:pPr>
    </w:p>
    <w:p w:rsidR="00537B82" w:rsidRDefault="00537B82" w:rsidP="00537B82">
      <w:pPr>
        <w:jc w:val="center"/>
        <w:rPr>
          <w:rFonts w:ascii="Arial" w:hAnsi="Arial" w:cs="Arial"/>
          <w:color w:val="FF0000"/>
          <w:lang w:val="el-GR"/>
        </w:rPr>
      </w:pPr>
    </w:p>
    <w:p w:rsidR="00C827A8" w:rsidRDefault="00C827A8" w:rsidP="00537B82">
      <w:pPr>
        <w:jc w:val="center"/>
        <w:rPr>
          <w:rFonts w:ascii="Arial" w:hAnsi="Arial" w:cs="Arial"/>
          <w:color w:val="FF0000"/>
          <w:lang w:val="el-GR"/>
        </w:rPr>
      </w:pPr>
    </w:p>
    <w:p w:rsidR="00C827A8" w:rsidRPr="00C827A8" w:rsidRDefault="00C827A8" w:rsidP="00537B82">
      <w:pPr>
        <w:jc w:val="center"/>
        <w:rPr>
          <w:rFonts w:ascii="Arial" w:hAnsi="Arial" w:cs="Arial"/>
          <w:color w:val="FF0000"/>
          <w:lang w:val="el-GR"/>
        </w:rPr>
      </w:pPr>
    </w:p>
    <w:p w:rsidR="00537B82" w:rsidRDefault="00537B82" w:rsidP="00537B82">
      <w:pPr>
        <w:jc w:val="center"/>
        <w:rPr>
          <w:rFonts w:ascii="Arial" w:hAnsi="Arial" w:cs="Arial"/>
          <w:color w:val="FF0000"/>
        </w:rPr>
      </w:pPr>
      <w:r>
        <w:rPr>
          <w:rFonts w:ascii="Arial" w:hAnsi="Arial" w:cs="Arial"/>
          <w:color w:val="FF0000"/>
        </w:rPr>
        <w:lastRenderedPageBreak/>
        <w:t>Employee Check-in/Check-out form</w:t>
      </w:r>
    </w:p>
    <w:p w:rsidR="002F78EA" w:rsidRDefault="002F78EA" w:rsidP="00537B82">
      <w:pPr>
        <w:jc w:val="center"/>
        <w:rPr>
          <w:rFonts w:ascii="Arial" w:hAnsi="Arial" w:cs="Arial"/>
          <w:color w:val="FF0000"/>
        </w:rPr>
      </w:pPr>
      <w:r>
        <w:rPr>
          <w:rFonts w:ascii="Arial" w:hAnsi="Arial" w:cs="Arial"/>
          <w:noProof/>
          <w:color w:val="FF0000"/>
          <w:lang w:val="el-GR" w:eastAsia="el-GR"/>
        </w:rPr>
        <w:drawing>
          <wp:inline distT="0" distB="0" distL="0" distR="0">
            <wp:extent cx="3715269" cy="5353798"/>
            <wp:effectExtent l="19050" t="0" r="0" b="0"/>
            <wp:docPr id="13" name="12 - Εικόνα"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6"/>
                    <a:stretch>
                      <a:fillRect/>
                    </a:stretch>
                  </pic:blipFill>
                  <pic:spPr>
                    <a:xfrm>
                      <a:off x="0" y="0"/>
                      <a:ext cx="3715269" cy="5353798"/>
                    </a:xfrm>
                    <a:prstGeom prst="rect">
                      <a:avLst/>
                    </a:prstGeom>
                  </pic:spPr>
                </pic:pic>
              </a:graphicData>
            </a:graphic>
          </wp:inline>
        </w:drawing>
      </w:r>
    </w:p>
    <w:p w:rsidR="002F78EA" w:rsidRDefault="002F78EA" w:rsidP="00E7534B">
      <w:pPr>
        <w:rPr>
          <w:rFonts w:ascii="Arial" w:hAnsi="Arial" w:cs="Arial"/>
          <w:color w:val="FF0000"/>
        </w:rPr>
      </w:pPr>
    </w:p>
    <w:p w:rsidR="00537B82" w:rsidRDefault="00537B82" w:rsidP="00537B82">
      <w:pPr>
        <w:jc w:val="center"/>
        <w:rPr>
          <w:rFonts w:ascii="Arial" w:hAnsi="Arial" w:cs="Arial"/>
          <w:color w:val="FF0000"/>
        </w:rPr>
      </w:pPr>
    </w:p>
    <w:p w:rsidR="00537B82" w:rsidRDefault="00537B82" w:rsidP="00537B82">
      <w:pPr>
        <w:jc w:val="center"/>
        <w:rPr>
          <w:rFonts w:ascii="Arial" w:hAnsi="Arial" w:cs="Arial"/>
          <w:color w:val="FF0000"/>
        </w:rPr>
      </w:pPr>
    </w:p>
    <w:p w:rsidR="00537B82" w:rsidRDefault="00537B82" w:rsidP="00537B82">
      <w:pPr>
        <w:jc w:val="center"/>
        <w:rPr>
          <w:rFonts w:ascii="Arial" w:hAnsi="Arial" w:cs="Arial"/>
          <w:color w:val="FF0000"/>
        </w:rPr>
      </w:pPr>
    </w:p>
    <w:p w:rsidR="00537B82" w:rsidRDefault="00537B82" w:rsidP="00537B82">
      <w:pPr>
        <w:jc w:val="center"/>
        <w:rPr>
          <w:rFonts w:ascii="Arial" w:hAnsi="Arial" w:cs="Arial"/>
          <w:color w:val="FF0000"/>
        </w:rPr>
      </w:pPr>
    </w:p>
    <w:p w:rsidR="00537B82" w:rsidRDefault="00537B82" w:rsidP="00537B82">
      <w:pPr>
        <w:jc w:val="center"/>
        <w:rPr>
          <w:rFonts w:ascii="Arial" w:hAnsi="Arial" w:cs="Arial"/>
          <w:color w:val="FF0000"/>
        </w:rPr>
      </w:pPr>
    </w:p>
    <w:p w:rsidR="00537B82" w:rsidRDefault="00537B82" w:rsidP="00537B82">
      <w:pPr>
        <w:jc w:val="center"/>
        <w:rPr>
          <w:rFonts w:ascii="Arial" w:hAnsi="Arial" w:cs="Arial"/>
          <w:color w:val="FF0000"/>
        </w:rPr>
      </w:pPr>
    </w:p>
    <w:p w:rsidR="00537B82" w:rsidRDefault="00537B82" w:rsidP="00537B82">
      <w:pPr>
        <w:jc w:val="center"/>
        <w:rPr>
          <w:rFonts w:ascii="Arial" w:hAnsi="Arial" w:cs="Arial"/>
          <w:color w:val="FF0000"/>
        </w:rPr>
      </w:pPr>
    </w:p>
    <w:p w:rsidR="00537B82" w:rsidRDefault="00537B82" w:rsidP="00537B82">
      <w:pPr>
        <w:jc w:val="center"/>
        <w:rPr>
          <w:rFonts w:ascii="Arial" w:hAnsi="Arial" w:cs="Arial"/>
          <w:color w:val="FF0000"/>
        </w:rPr>
      </w:pPr>
    </w:p>
    <w:p w:rsidR="00537B82" w:rsidRDefault="00537B82" w:rsidP="00537B82">
      <w:pPr>
        <w:jc w:val="center"/>
        <w:rPr>
          <w:rFonts w:ascii="Arial" w:hAnsi="Arial" w:cs="Arial"/>
          <w:color w:val="FF0000"/>
        </w:rPr>
      </w:pPr>
    </w:p>
    <w:p w:rsidR="00537B82" w:rsidRDefault="00537B82" w:rsidP="00537B82">
      <w:pPr>
        <w:jc w:val="center"/>
        <w:rPr>
          <w:rFonts w:ascii="Arial" w:hAnsi="Arial" w:cs="Arial"/>
          <w:color w:val="FF0000"/>
        </w:rPr>
      </w:pPr>
    </w:p>
    <w:p w:rsidR="00537B82" w:rsidRDefault="00537B82" w:rsidP="00537B82">
      <w:pPr>
        <w:jc w:val="center"/>
        <w:rPr>
          <w:rFonts w:ascii="Arial" w:hAnsi="Arial" w:cs="Arial"/>
          <w:color w:val="FF0000"/>
        </w:rPr>
      </w:pPr>
    </w:p>
    <w:p w:rsidR="00537B82" w:rsidRDefault="00537B82" w:rsidP="00537B82">
      <w:pPr>
        <w:jc w:val="center"/>
        <w:rPr>
          <w:rFonts w:ascii="Arial" w:hAnsi="Arial" w:cs="Arial"/>
          <w:color w:val="FF0000"/>
        </w:rPr>
      </w:pPr>
    </w:p>
    <w:p w:rsidR="00537B82" w:rsidRDefault="00537B82" w:rsidP="00537B82">
      <w:pPr>
        <w:jc w:val="center"/>
        <w:rPr>
          <w:rFonts w:ascii="Arial" w:hAnsi="Arial" w:cs="Arial"/>
          <w:color w:val="FF0000"/>
        </w:rPr>
      </w:pPr>
    </w:p>
    <w:p w:rsidR="00537B82" w:rsidRDefault="00537B82" w:rsidP="00537B82">
      <w:pPr>
        <w:jc w:val="center"/>
        <w:rPr>
          <w:rFonts w:ascii="Arial" w:hAnsi="Arial" w:cs="Arial"/>
          <w:color w:val="FF0000"/>
        </w:rPr>
      </w:pPr>
    </w:p>
    <w:p w:rsidR="00537B82" w:rsidRDefault="00537B82" w:rsidP="00537B82">
      <w:pPr>
        <w:jc w:val="center"/>
        <w:rPr>
          <w:rFonts w:ascii="Arial" w:hAnsi="Arial" w:cs="Arial"/>
          <w:color w:val="FF0000"/>
        </w:rPr>
      </w:pPr>
    </w:p>
    <w:p w:rsidR="00537B82" w:rsidRDefault="00537B82" w:rsidP="00537B82">
      <w:pPr>
        <w:jc w:val="center"/>
        <w:rPr>
          <w:rFonts w:ascii="Arial" w:hAnsi="Arial" w:cs="Arial"/>
          <w:color w:val="FF0000"/>
        </w:rPr>
      </w:pPr>
    </w:p>
    <w:p w:rsidR="00537B82" w:rsidRDefault="00537B82" w:rsidP="00537B82">
      <w:pPr>
        <w:jc w:val="center"/>
        <w:rPr>
          <w:rFonts w:ascii="Arial" w:hAnsi="Arial" w:cs="Arial"/>
          <w:color w:val="FF0000"/>
        </w:rPr>
      </w:pPr>
    </w:p>
    <w:p w:rsidR="00537B82" w:rsidRDefault="00537B82" w:rsidP="00537B82">
      <w:pPr>
        <w:jc w:val="center"/>
        <w:rPr>
          <w:rFonts w:ascii="Arial" w:hAnsi="Arial" w:cs="Arial"/>
          <w:color w:val="FF0000"/>
        </w:rPr>
      </w:pPr>
    </w:p>
    <w:p w:rsidR="00537B82" w:rsidRPr="00C827A8" w:rsidRDefault="00537B82" w:rsidP="00537B82">
      <w:pPr>
        <w:jc w:val="center"/>
        <w:rPr>
          <w:rFonts w:ascii="Arial" w:hAnsi="Arial" w:cs="Arial"/>
          <w:color w:val="FF0000"/>
          <w:lang w:val="el-GR"/>
        </w:rPr>
      </w:pPr>
    </w:p>
    <w:p w:rsidR="00537B82" w:rsidRDefault="00537B82" w:rsidP="00537B82">
      <w:pPr>
        <w:jc w:val="center"/>
        <w:rPr>
          <w:rFonts w:ascii="Arial" w:hAnsi="Arial" w:cs="Arial"/>
          <w:color w:val="FF0000"/>
        </w:rPr>
      </w:pPr>
      <w:r>
        <w:rPr>
          <w:rFonts w:ascii="Arial" w:hAnsi="Arial" w:cs="Arial"/>
          <w:color w:val="FF0000"/>
        </w:rPr>
        <w:lastRenderedPageBreak/>
        <w:t>Employee Charges form</w:t>
      </w:r>
    </w:p>
    <w:p w:rsidR="002F78EA" w:rsidRDefault="002F78EA" w:rsidP="00537B82">
      <w:pPr>
        <w:jc w:val="center"/>
        <w:rPr>
          <w:rFonts w:ascii="Arial" w:hAnsi="Arial" w:cs="Arial"/>
          <w:color w:val="FF0000"/>
        </w:rPr>
      </w:pPr>
      <w:r>
        <w:rPr>
          <w:rFonts w:ascii="Arial" w:hAnsi="Arial" w:cs="Arial"/>
          <w:noProof/>
          <w:color w:val="FF0000"/>
          <w:lang w:val="el-GR" w:eastAsia="el-GR"/>
        </w:rPr>
        <w:drawing>
          <wp:inline distT="0" distB="0" distL="0" distR="0">
            <wp:extent cx="4239217" cy="5534798"/>
            <wp:effectExtent l="19050" t="0" r="8933" b="0"/>
            <wp:docPr id="14" name="13 - Εικόνα"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7"/>
                    <a:stretch>
                      <a:fillRect/>
                    </a:stretch>
                  </pic:blipFill>
                  <pic:spPr>
                    <a:xfrm>
                      <a:off x="0" y="0"/>
                      <a:ext cx="4239217" cy="5534798"/>
                    </a:xfrm>
                    <a:prstGeom prst="rect">
                      <a:avLst/>
                    </a:prstGeom>
                    <a:ln>
                      <a:noFill/>
                    </a:ln>
                    <a:effectLst>
                      <a:softEdge rad="112500"/>
                    </a:effectLst>
                  </pic:spPr>
                </pic:pic>
              </a:graphicData>
            </a:graphic>
          </wp:inline>
        </w:drawing>
      </w:r>
    </w:p>
    <w:p w:rsidR="002F78EA" w:rsidRDefault="002F78EA" w:rsidP="00E7534B">
      <w:pPr>
        <w:rPr>
          <w:rFonts w:ascii="Arial" w:hAnsi="Arial" w:cs="Arial"/>
          <w:color w:val="FF0000"/>
        </w:rPr>
      </w:pPr>
    </w:p>
    <w:p w:rsidR="00537B82" w:rsidRDefault="00537B82" w:rsidP="00E7534B">
      <w:pPr>
        <w:rPr>
          <w:rFonts w:ascii="Arial" w:hAnsi="Arial" w:cs="Arial"/>
          <w:color w:val="FF0000"/>
        </w:rPr>
      </w:pPr>
    </w:p>
    <w:p w:rsidR="00537B82" w:rsidRDefault="00537B82" w:rsidP="00E7534B">
      <w:pPr>
        <w:rPr>
          <w:rFonts w:ascii="Arial" w:hAnsi="Arial" w:cs="Arial"/>
          <w:color w:val="FF0000"/>
        </w:rPr>
      </w:pPr>
    </w:p>
    <w:p w:rsidR="00537B82" w:rsidRDefault="00537B82" w:rsidP="00E7534B">
      <w:pPr>
        <w:rPr>
          <w:rFonts w:ascii="Arial" w:hAnsi="Arial" w:cs="Arial"/>
          <w:color w:val="FF0000"/>
        </w:rPr>
      </w:pPr>
    </w:p>
    <w:p w:rsidR="00537B82" w:rsidRDefault="00537B82" w:rsidP="00E7534B">
      <w:pPr>
        <w:rPr>
          <w:rFonts w:ascii="Arial" w:hAnsi="Arial" w:cs="Arial"/>
          <w:color w:val="FF0000"/>
        </w:rPr>
      </w:pPr>
    </w:p>
    <w:p w:rsidR="00537B82" w:rsidRDefault="00537B82" w:rsidP="00E7534B">
      <w:pPr>
        <w:rPr>
          <w:rFonts w:ascii="Arial" w:hAnsi="Arial" w:cs="Arial"/>
          <w:color w:val="FF0000"/>
        </w:rPr>
      </w:pPr>
    </w:p>
    <w:p w:rsidR="00537B82" w:rsidRDefault="00537B82" w:rsidP="00E7534B">
      <w:pPr>
        <w:rPr>
          <w:rFonts w:ascii="Arial" w:hAnsi="Arial" w:cs="Arial"/>
          <w:color w:val="FF0000"/>
        </w:rPr>
      </w:pPr>
    </w:p>
    <w:p w:rsidR="00537B82" w:rsidRDefault="00537B82" w:rsidP="00E7534B">
      <w:pPr>
        <w:rPr>
          <w:rFonts w:ascii="Arial" w:hAnsi="Arial" w:cs="Arial"/>
          <w:color w:val="FF0000"/>
        </w:rPr>
      </w:pPr>
    </w:p>
    <w:p w:rsidR="00537B82" w:rsidRDefault="00537B82" w:rsidP="00E7534B">
      <w:pPr>
        <w:rPr>
          <w:rFonts w:ascii="Arial" w:hAnsi="Arial" w:cs="Arial"/>
          <w:color w:val="FF0000"/>
        </w:rPr>
      </w:pPr>
    </w:p>
    <w:p w:rsidR="00537B82" w:rsidRDefault="00537B82" w:rsidP="00E7534B">
      <w:pPr>
        <w:rPr>
          <w:rFonts w:ascii="Arial" w:hAnsi="Arial" w:cs="Arial"/>
          <w:color w:val="FF0000"/>
        </w:rPr>
      </w:pPr>
    </w:p>
    <w:p w:rsidR="00537B82" w:rsidRDefault="00537B82" w:rsidP="00E7534B">
      <w:pPr>
        <w:rPr>
          <w:rFonts w:ascii="Arial" w:hAnsi="Arial" w:cs="Arial"/>
          <w:color w:val="FF0000"/>
        </w:rPr>
      </w:pPr>
    </w:p>
    <w:p w:rsidR="00537B82" w:rsidRDefault="00537B82" w:rsidP="00E7534B">
      <w:pPr>
        <w:rPr>
          <w:rFonts w:ascii="Arial" w:hAnsi="Arial" w:cs="Arial"/>
          <w:color w:val="FF0000"/>
        </w:rPr>
      </w:pPr>
    </w:p>
    <w:p w:rsidR="00537B82" w:rsidRDefault="00537B82" w:rsidP="00E7534B">
      <w:pPr>
        <w:rPr>
          <w:rFonts w:ascii="Arial" w:hAnsi="Arial" w:cs="Arial"/>
          <w:color w:val="FF0000"/>
        </w:rPr>
      </w:pPr>
    </w:p>
    <w:p w:rsidR="00537B82" w:rsidRDefault="00537B82" w:rsidP="00E7534B">
      <w:pPr>
        <w:rPr>
          <w:rFonts w:ascii="Arial" w:hAnsi="Arial" w:cs="Arial"/>
          <w:color w:val="FF0000"/>
        </w:rPr>
      </w:pPr>
    </w:p>
    <w:p w:rsidR="00537B82" w:rsidRDefault="00537B82" w:rsidP="00E7534B">
      <w:pPr>
        <w:rPr>
          <w:rFonts w:ascii="Arial" w:hAnsi="Arial" w:cs="Arial"/>
          <w:color w:val="FF0000"/>
        </w:rPr>
      </w:pPr>
    </w:p>
    <w:p w:rsidR="00537B82" w:rsidRDefault="00537B82" w:rsidP="00E7534B">
      <w:pPr>
        <w:rPr>
          <w:rFonts w:ascii="Arial" w:hAnsi="Arial" w:cs="Arial"/>
          <w:color w:val="FF0000"/>
        </w:rPr>
      </w:pPr>
    </w:p>
    <w:p w:rsidR="00537B82" w:rsidRDefault="00537B82" w:rsidP="00E7534B">
      <w:pPr>
        <w:rPr>
          <w:rFonts w:ascii="Arial" w:hAnsi="Arial" w:cs="Arial"/>
          <w:color w:val="FF0000"/>
        </w:rPr>
      </w:pPr>
    </w:p>
    <w:p w:rsidR="00537B82" w:rsidRDefault="00537B82" w:rsidP="00E7534B">
      <w:pPr>
        <w:rPr>
          <w:rFonts w:ascii="Arial" w:hAnsi="Arial" w:cs="Arial"/>
          <w:color w:val="FF0000"/>
        </w:rPr>
      </w:pPr>
    </w:p>
    <w:p w:rsidR="00537B82" w:rsidRDefault="00537B82" w:rsidP="00E7534B">
      <w:pPr>
        <w:rPr>
          <w:rFonts w:ascii="Arial" w:hAnsi="Arial" w:cs="Arial"/>
          <w:color w:val="FF0000"/>
        </w:rPr>
      </w:pPr>
    </w:p>
    <w:p w:rsidR="00537B82" w:rsidRPr="00C827A8" w:rsidRDefault="00537B82" w:rsidP="00E7534B">
      <w:pPr>
        <w:rPr>
          <w:rFonts w:ascii="Arial" w:hAnsi="Arial" w:cs="Arial"/>
          <w:color w:val="FF0000"/>
          <w:lang w:val="el-GR"/>
        </w:rPr>
      </w:pPr>
    </w:p>
    <w:p w:rsidR="002F78EA" w:rsidRDefault="00537B82" w:rsidP="00537B82">
      <w:pPr>
        <w:jc w:val="center"/>
        <w:rPr>
          <w:rFonts w:ascii="Arial" w:hAnsi="Arial" w:cs="Arial"/>
          <w:color w:val="FF0000"/>
        </w:rPr>
      </w:pPr>
      <w:r>
        <w:rPr>
          <w:rFonts w:ascii="Arial" w:hAnsi="Arial" w:cs="Arial"/>
          <w:color w:val="FF0000"/>
        </w:rPr>
        <w:t>Admin Screenshots</w:t>
      </w:r>
    </w:p>
    <w:p w:rsidR="00537B82" w:rsidRDefault="00537B82" w:rsidP="00537B82">
      <w:pPr>
        <w:jc w:val="center"/>
        <w:rPr>
          <w:rFonts w:ascii="Arial" w:hAnsi="Arial" w:cs="Arial"/>
          <w:color w:val="FF0000"/>
        </w:rPr>
      </w:pPr>
    </w:p>
    <w:p w:rsidR="00537B82" w:rsidRDefault="00537B82" w:rsidP="00537B82">
      <w:pPr>
        <w:jc w:val="center"/>
        <w:rPr>
          <w:rFonts w:ascii="Arial" w:hAnsi="Arial" w:cs="Arial"/>
          <w:color w:val="FF0000"/>
        </w:rPr>
      </w:pPr>
      <w:r>
        <w:rPr>
          <w:rFonts w:ascii="Arial" w:hAnsi="Arial" w:cs="Arial"/>
          <w:color w:val="FF0000"/>
        </w:rPr>
        <w:t>Admin login window</w:t>
      </w:r>
    </w:p>
    <w:p w:rsidR="00537B82" w:rsidRDefault="00537B82" w:rsidP="00537B82">
      <w:pPr>
        <w:jc w:val="center"/>
        <w:rPr>
          <w:rFonts w:ascii="Arial" w:hAnsi="Arial" w:cs="Arial"/>
          <w:color w:val="FF0000"/>
        </w:rPr>
      </w:pPr>
      <w:r>
        <w:rPr>
          <w:rFonts w:ascii="Arial" w:hAnsi="Arial" w:cs="Arial"/>
          <w:noProof/>
          <w:color w:val="FF0000"/>
          <w:lang w:val="el-GR" w:eastAsia="el-GR"/>
        </w:rPr>
        <w:drawing>
          <wp:inline distT="0" distB="0" distL="0" distR="0">
            <wp:extent cx="3219900" cy="1962424"/>
            <wp:effectExtent l="19050" t="0" r="0" b="0"/>
            <wp:docPr id="17" name="16 - Εικόνα"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8"/>
                    <a:stretch>
                      <a:fillRect/>
                    </a:stretch>
                  </pic:blipFill>
                  <pic:spPr>
                    <a:xfrm>
                      <a:off x="0" y="0"/>
                      <a:ext cx="3219900" cy="1962424"/>
                    </a:xfrm>
                    <a:prstGeom prst="rect">
                      <a:avLst/>
                    </a:prstGeom>
                  </pic:spPr>
                </pic:pic>
              </a:graphicData>
            </a:graphic>
          </wp:inline>
        </w:drawing>
      </w:r>
    </w:p>
    <w:p w:rsidR="00537B82" w:rsidRDefault="00537B82" w:rsidP="00537B82">
      <w:pPr>
        <w:jc w:val="center"/>
        <w:rPr>
          <w:rFonts w:ascii="Arial" w:hAnsi="Arial" w:cs="Arial"/>
          <w:color w:val="FF0000"/>
        </w:rPr>
      </w:pPr>
    </w:p>
    <w:p w:rsidR="00537B82" w:rsidRDefault="00537B82" w:rsidP="00537B82">
      <w:pPr>
        <w:jc w:val="center"/>
        <w:rPr>
          <w:rFonts w:ascii="Arial" w:hAnsi="Arial" w:cs="Arial"/>
          <w:color w:val="FF0000"/>
        </w:rPr>
      </w:pPr>
      <w:r>
        <w:rPr>
          <w:rFonts w:ascii="Arial" w:hAnsi="Arial" w:cs="Arial"/>
          <w:color w:val="FF0000"/>
        </w:rPr>
        <w:t>Offers Management form</w:t>
      </w:r>
    </w:p>
    <w:p w:rsidR="00537B82" w:rsidRDefault="00537B82" w:rsidP="00A65A40">
      <w:pPr>
        <w:jc w:val="center"/>
        <w:rPr>
          <w:rFonts w:ascii="Arial" w:hAnsi="Arial" w:cs="Arial"/>
          <w:color w:val="FF0000"/>
        </w:rPr>
      </w:pPr>
      <w:r>
        <w:rPr>
          <w:rFonts w:ascii="Arial" w:hAnsi="Arial" w:cs="Arial"/>
          <w:noProof/>
          <w:color w:val="FF0000"/>
          <w:lang w:val="el-GR" w:eastAsia="el-GR"/>
        </w:rPr>
        <w:drawing>
          <wp:inline distT="0" distB="0" distL="0" distR="0">
            <wp:extent cx="2669559" cy="3093695"/>
            <wp:effectExtent l="19050" t="0" r="0" b="0"/>
            <wp:docPr id="15" name="14 - Εικόνα"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9"/>
                    <a:stretch>
                      <a:fillRect/>
                    </a:stretch>
                  </pic:blipFill>
                  <pic:spPr>
                    <a:xfrm>
                      <a:off x="0" y="0"/>
                      <a:ext cx="2670867" cy="3095211"/>
                    </a:xfrm>
                    <a:prstGeom prst="rect">
                      <a:avLst/>
                    </a:prstGeom>
                  </pic:spPr>
                </pic:pic>
              </a:graphicData>
            </a:graphic>
          </wp:inline>
        </w:drawing>
      </w:r>
    </w:p>
    <w:p w:rsidR="00537B82" w:rsidRDefault="00537B82" w:rsidP="00537B82">
      <w:pPr>
        <w:rPr>
          <w:rFonts w:ascii="Arial" w:hAnsi="Arial" w:cs="Arial"/>
          <w:color w:val="FF0000"/>
        </w:rPr>
      </w:pPr>
    </w:p>
    <w:p w:rsidR="00E85A6B" w:rsidRDefault="00537B82" w:rsidP="00A65A40">
      <w:pPr>
        <w:jc w:val="center"/>
        <w:rPr>
          <w:rFonts w:ascii="Arial" w:hAnsi="Arial" w:cs="Arial"/>
          <w:color w:val="FF0000"/>
        </w:rPr>
      </w:pPr>
      <w:r>
        <w:rPr>
          <w:rFonts w:ascii="Arial" w:hAnsi="Arial" w:cs="Arial"/>
          <w:color w:val="FF0000"/>
        </w:rPr>
        <w:t>Room Discount Complete</w:t>
      </w:r>
    </w:p>
    <w:p w:rsidR="00E85A6B" w:rsidRDefault="00A65A40" w:rsidP="00A65A40">
      <w:pPr>
        <w:jc w:val="center"/>
        <w:rPr>
          <w:rFonts w:ascii="Arial" w:hAnsi="Arial" w:cs="Arial"/>
          <w:color w:val="FF0000"/>
        </w:rPr>
      </w:pPr>
      <w:r>
        <w:rPr>
          <w:rFonts w:ascii="Arial" w:hAnsi="Arial" w:cs="Arial"/>
          <w:noProof/>
          <w:color w:val="FF0000"/>
          <w:lang w:val="el-GR" w:eastAsia="el-GR"/>
        </w:rPr>
        <w:drawing>
          <wp:inline distT="0" distB="0" distL="0" distR="0">
            <wp:extent cx="2342013" cy="2408571"/>
            <wp:effectExtent l="19050" t="0" r="1137" b="0"/>
            <wp:docPr id="5" name="15 - Εικόνα"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40"/>
                    <a:stretch>
                      <a:fillRect/>
                    </a:stretch>
                  </pic:blipFill>
                  <pic:spPr>
                    <a:xfrm>
                      <a:off x="0" y="0"/>
                      <a:ext cx="2350242" cy="2417033"/>
                    </a:xfrm>
                    <a:prstGeom prst="rect">
                      <a:avLst/>
                    </a:prstGeom>
                  </pic:spPr>
                </pic:pic>
              </a:graphicData>
            </a:graphic>
          </wp:inline>
        </w:drawing>
      </w:r>
    </w:p>
    <w:p w:rsidR="00E85A6B" w:rsidRDefault="00E85A6B" w:rsidP="00537B82">
      <w:pPr>
        <w:jc w:val="center"/>
        <w:rPr>
          <w:rFonts w:ascii="Arial" w:hAnsi="Arial" w:cs="Arial"/>
          <w:color w:val="FF0000"/>
        </w:rPr>
      </w:pPr>
    </w:p>
    <w:p w:rsidR="00602BCC" w:rsidRPr="003F024C" w:rsidRDefault="00602BCC" w:rsidP="00602BCC">
      <w:pPr>
        <w:pStyle w:val="line"/>
        <w:rPr>
          <w:rFonts w:cs="Arial"/>
        </w:rPr>
      </w:pPr>
    </w:p>
    <w:p w:rsidR="00602BCC" w:rsidRPr="003F024C" w:rsidRDefault="00602BCC" w:rsidP="007F0E69">
      <w:pPr>
        <w:pStyle w:val="ab"/>
        <w:spacing w:before="0" w:after="400"/>
        <w:rPr>
          <w:rFonts w:cs="Arial"/>
          <w:sz w:val="48"/>
          <w:szCs w:val="48"/>
        </w:rPr>
      </w:pPr>
      <w:r w:rsidRPr="003F024C">
        <w:rPr>
          <w:rFonts w:cs="Arial"/>
          <w:sz w:val="48"/>
          <w:szCs w:val="48"/>
          <w:lang w:val="el-GR"/>
        </w:rPr>
        <w:t>Έλεγχος</w:t>
      </w:r>
      <w:r w:rsidRPr="003F024C">
        <w:rPr>
          <w:rFonts w:cs="Arial"/>
          <w:sz w:val="48"/>
          <w:szCs w:val="48"/>
        </w:rPr>
        <w:t xml:space="preserve"> </w:t>
      </w:r>
      <w:r w:rsidRPr="003F024C">
        <w:rPr>
          <w:rFonts w:cs="Arial"/>
          <w:sz w:val="48"/>
          <w:szCs w:val="48"/>
          <w:lang w:val="el-GR"/>
        </w:rPr>
        <w:t>Αποδοχής</w:t>
      </w:r>
      <w:r w:rsidRPr="003F024C">
        <w:rPr>
          <w:rFonts w:cs="Arial"/>
          <w:sz w:val="48"/>
          <w:szCs w:val="48"/>
        </w:rPr>
        <w:t xml:space="preserve"> </w:t>
      </w:r>
      <w:r w:rsidRPr="003F024C">
        <w:rPr>
          <w:rFonts w:cs="Arial"/>
          <w:sz w:val="48"/>
          <w:szCs w:val="48"/>
          <w:lang w:val="el-GR"/>
        </w:rPr>
        <w:t>Χρηστών</w:t>
      </w:r>
      <w:r w:rsidRPr="003F024C">
        <w:rPr>
          <w:rFonts w:cs="Arial"/>
          <w:sz w:val="48"/>
          <w:szCs w:val="48"/>
        </w:rPr>
        <w:t xml:space="preserve"> (UAT) </w:t>
      </w:r>
    </w:p>
    <w:p w:rsidR="00602BCC" w:rsidRPr="003F024C" w:rsidRDefault="00602BCC" w:rsidP="00602BCC">
      <w:pPr>
        <w:rPr>
          <w:rFonts w:ascii="Arial" w:hAnsi="Arial" w:cs="Arial"/>
        </w:rPr>
      </w:pPr>
    </w:p>
    <w:p w:rsidR="00602BCC" w:rsidRPr="003F024C" w:rsidRDefault="00602BCC" w:rsidP="00602BCC">
      <w:pPr>
        <w:rPr>
          <w:rFonts w:ascii="Arial" w:hAnsi="Arial" w:cs="Arial"/>
        </w:rPr>
      </w:pPr>
    </w:p>
    <w:p w:rsidR="00602BCC" w:rsidRPr="003F024C" w:rsidRDefault="00602BCC" w:rsidP="00602BCC">
      <w:pPr>
        <w:rPr>
          <w:rFonts w:ascii="Arial" w:hAnsi="Arial" w:cs="Arial"/>
        </w:rPr>
      </w:pPr>
    </w:p>
    <w:p w:rsidR="00602BCC" w:rsidRPr="003F024C" w:rsidRDefault="00602BCC" w:rsidP="00602BCC">
      <w:pPr>
        <w:rPr>
          <w:rFonts w:ascii="Arial" w:hAnsi="Arial" w:cs="Arial"/>
        </w:rPr>
      </w:pPr>
    </w:p>
    <w:p w:rsidR="00602BCC" w:rsidRPr="003F024C" w:rsidRDefault="00602BCC" w:rsidP="00602BCC">
      <w:pPr>
        <w:rPr>
          <w:rFonts w:ascii="Arial" w:hAnsi="Arial" w:cs="Arial"/>
        </w:rPr>
      </w:pPr>
    </w:p>
    <w:p w:rsidR="00602BCC" w:rsidRPr="003F024C" w:rsidRDefault="00602BCC" w:rsidP="00602BCC">
      <w:pPr>
        <w:rPr>
          <w:rFonts w:ascii="Arial" w:hAnsi="Arial" w:cs="Arial"/>
        </w:rPr>
      </w:pPr>
    </w:p>
    <w:p w:rsidR="00602BCC" w:rsidRPr="003F024C" w:rsidRDefault="00602BCC" w:rsidP="00602BCC">
      <w:pPr>
        <w:rPr>
          <w:rFonts w:ascii="Arial" w:hAnsi="Arial" w:cs="Arial"/>
        </w:rPr>
      </w:pPr>
    </w:p>
    <w:p w:rsidR="00602BCC" w:rsidRPr="003F024C" w:rsidRDefault="00602BCC" w:rsidP="00602BCC">
      <w:pPr>
        <w:rPr>
          <w:rFonts w:ascii="Arial" w:hAnsi="Arial" w:cs="Arial"/>
        </w:rPr>
      </w:pPr>
    </w:p>
    <w:p w:rsidR="00602BCC" w:rsidRPr="003F024C" w:rsidRDefault="00602BCC" w:rsidP="00602BCC">
      <w:pPr>
        <w:rPr>
          <w:rFonts w:ascii="Arial" w:hAnsi="Arial" w:cs="Arial"/>
        </w:rPr>
      </w:pPr>
    </w:p>
    <w:p w:rsidR="00602BCC" w:rsidRPr="003F024C" w:rsidRDefault="00602BCC" w:rsidP="00602BCC">
      <w:pPr>
        <w:rPr>
          <w:rFonts w:ascii="Arial" w:hAnsi="Arial" w:cs="Arial"/>
        </w:rPr>
      </w:pPr>
    </w:p>
    <w:p w:rsidR="00602BCC" w:rsidRPr="003F024C" w:rsidRDefault="00602BCC" w:rsidP="00602BCC">
      <w:pPr>
        <w:rPr>
          <w:rFonts w:ascii="Arial" w:hAnsi="Arial" w:cs="Arial"/>
        </w:rPr>
      </w:pPr>
    </w:p>
    <w:p w:rsidR="00602BCC" w:rsidRPr="003F024C" w:rsidRDefault="00602BCC" w:rsidP="00602BCC">
      <w:pPr>
        <w:rPr>
          <w:rFonts w:ascii="Arial" w:hAnsi="Arial" w:cs="Arial"/>
        </w:rPr>
      </w:pPr>
    </w:p>
    <w:p w:rsidR="00602BCC" w:rsidRPr="003F024C" w:rsidRDefault="00602BCC" w:rsidP="00602BCC">
      <w:pPr>
        <w:rPr>
          <w:rFonts w:ascii="Arial" w:hAnsi="Arial" w:cs="Arial"/>
        </w:rPr>
      </w:pPr>
    </w:p>
    <w:p w:rsidR="00602BCC" w:rsidRPr="003F024C" w:rsidRDefault="00602BCC" w:rsidP="00602BCC">
      <w:pPr>
        <w:rPr>
          <w:rFonts w:ascii="Arial" w:hAnsi="Arial" w:cs="Arial"/>
        </w:rPr>
      </w:pPr>
    </w:p>
    <w:p w:rsidR="00602BCC" w:rsidRPr="003F024C" w:rsidRDefault="00602BCC" w:rsidP="00602BCC">
      <w:pPr>
        <w:rPr>
          <w:rFonts w:ascii="Arial" w:hAnsi="Arial" w:cs="Arial"/>
        </w:rPr>
      </w:pPr>
    </w:p>
    <w:p w:rsidR="00602BCC" w:rsidRPr="003F024C" w:rsidRDefault="00602BCC" w:rsidP="00602BCC">
      <w:pPr>
        <w:rPr>
          <w:rFonts w:ascii="Arial" w:hAnsi="Arial" w:cs="Arial"/>
        </w:rPr>
      </w:pPr>
    </w:p>
    <w:p w:rsidR="00602BCC" w:rsidRPr="003F024C" w:rsidRDefault="00602BCC" w:rsidP="00602BCC">
      <w:pPr>
        <w:rPr>
          <w:rFonts w:ascii="Arial" w:hAnsi="Arial" w:cs="Arial"/>
        </w:rPr>
      </w:pPr>
    </w:p>
    <w:p w:rsidR="00602BCC" w:rsidRPr="003F024C" w:rsidRDefault="00602BCC" w:rsidP="00602BCC">
      <w:pPr>
        <w:rPr>
          <w:rFonts w:ascii="Arial" w:hAnsi="Arial" w:cs="Arial"/>
        </w:rPr>
      </w:pPr>
    </w:p>
    <w:p w:rsidR="00602BCC" w:rsidRPr="003F024C" w:rsidRDefault="00602BCC" w:rsidP="00602BCC">
      <w:pPr>
        <w:rPr>
          <w:rFonts w:ascii="Arial" w:hAnsi="Arial" w:cs="Arial"/>
        </w:rPr>
      </w:pPr>
    </w:p>
    <w:p w:rsidR="007F0E69" w:rsidRPr="003F024C" w:rsidRDefault="007F0E69" w:rsidP="00602BCC">
      <w:pPr>
        <w:rPr>
          <w:rFonts w:ascii="Arial" w:hAnsi="Arial" w:cs="Arial"/>
        </w:rPr>
      </w:pPr>
    </w:p>
    <w:p w:rsidR="00602BCC" w:rsidRPr="003F024C" w:rsidRDefault="00602BCC" w:rsidP="00602BCC">
      <w:pPr>
        <w:rPr>
          <w:rFonts w:ascii="Arial" w:hAnsi="Arial" w:cs="Arial"/>
        </w:rPr>
      </w:pPr>
    </w:p>
    <w:p w:rsidR="00602BCC" w:rsidRPr="003F024C" w:rsidRDefault="00602BCC" w:rsidP="00602BCC">
      <w:pPr>
        <w:rPr>
          <w:rFonts w:ascii="Arial" w:hAnsi="Arial" w:cs="Arial"/>
        </w:rPr>
      </w:pPr>
    </w:p>
    <w:p w:rsidR="00602BCC" w:rsidRPr="003F024C" w:rsidRDefault="00602BCC" w:rsidP="00602BCC">
      <w:pPr>
        <w:rPr>
          <w:rFonts w:ascii="Arial" w:hAnsi="Arial" w:cs="Arial"/>
        </w:rPr>
      </w:pPr>
    </w:p>
    <w:p w:rsidR="00602BCC" w:rsidRPr="003F024C" w:rsidRDefault="00602BCC" w:rsidP="00602BCC">
      <w:pPr>
        <w:rPr>
          <w:rFonts w:ascii="Arial" w:hAnsi="Arial" w:cs="Arial"/>
        </w:rPr>
      </w:pPr>
    </w:p>
    <w:p w:rsidR="00602BCC" w:rsidRPr="003F024C" w:rsidRDefault="00602BCC" w:rsidP="00602BCC">
      <w:pPr>
        <w:rPr>
          <w:rFonts w:ascii="Arial" w:hAnsi="Arial" w:cs="Arial"/>
        </w:rPr>
      </w:pPr>
    </w:p>
    <w:p w:rsidR="00602BCC" w:rsidRDefault="00602BCC" w:rsidP="00602BCC">
      <w:pPr>
        <w:rPr>
          <w:rFonts w:ascii="Arial" w:hAnsi="Arial" w:cs="Arial"/>
        </w:rPr>
      </w:pPr>
    </w:p>
    <w:p w:rsidR="00B51B06" w:rsidRDefault="00B51B06" w:rsidP="00602BCC">
      <w:pPr>
        <w:rPr>
          <w:rFonts w:ascii="Arial" w:hAnsi="Arial" w:cs="Arial"/>
        </w:rPr>
      </w:pPr>
    </w:p>
    <w:p w:rsidR="00B51B06" w:rsidRDefault="00B51B06" w:rsidP="00602BCC">
      <w:pPr>
        <w:rPr>
          <w:rFonts w:ascii="Arial" w:hAnsi="Arial" w:cs="Arial"/>
        </w:rPr>
      </w:pPr>
    </w:p>
    <w:p w:rsidR="00602BCC" w:rsidRPr="00577AE1" w:rsidRDefault="00602BCC" w:rsidP="00602BCC">
      <w:pPr>
        <w:rPr>
          <w:rFonts w:ascii="Arial" w:hAnsi="Arial" w:cs="Arial"/>
        </w:rPr>
      </w:pPr>
    </w:p>
    <w:p w:rsidR="00513871" w:rsidRPr="00577AE1" w:rsidRDefault="00513871" w:rsidP="00602BCC">
      <w:pPr>
        <w:rPr>
          <w:rFonts w:ascii="Arial" w:hAnsi="Arial" w:cs="Arial"/>
        </w:rPr>
      </w:pPr>
    </w:p>
    <w:p w:rsidR="00513871" w:rsidRPr="00577AE1" w:rsidRDefault="00513871" w:rsidP="00602BCC">
      <w:pPr>
        <w:rPr>
          <w:rFonts w:ascii="Arial" w:hAnsi="Arial" w:cs="Arial"/>
        </w:rPr>
      </w:pPr>
    </w:p>
    <w:p w:rsidR="00513871" w:rsidRPr="00577AE1" w:rsidRDefault="00513871" w:rsidP="00602BCC">
      <w:pPr>
        <w:rPr>
          <w:rFonts w:ascii="Arial" w:hAnsi="Arial" w:cs="Arial"/>
        </w:rPr>
      </w:pPr>
    </w:p>
    <w:p w:rsidR="00513871" w:rsidRPr="00577AE1" w:rsidRDefault="00513871" w:rsidP="00602BCC">
      <w:pPr>
        <w:rPr>
          <w:rFonts w:ascii="Arial" w:hAnsi="Arial" w:cs="Arial"/>
        </w:rPr>
      </w:pPr>
    </w:p>
    <w:p w:rsidR="00513871" w:rsidRPr="00577AE1" w:rsidRDefault="00513871" w:rsidP="00602BCC">
      <w:pPr>
        <w:rPr>
          <w:rFonts w:ascii="Arial" w:hAnsi="Arial" w:cs="Arial"/>
        </w:rPr>
      </w:pPr>
    </w:p>
    <w:p w:rsidR="00513871" w:rsidRPr="00577AE1" w:rsidRDefault="00513871" w:rsidP="00602BCC">
      <w:pPr>
        <w:rPr>
          <w:rFonts w:ascii="Arial" w:hAnsi="Arial" w:cs="Arial"/>
        </w:rPr>
      </w:pPr>
    </w:p>
    <w:p w:rsidR="00513871" w:rsidRPr="00577AE1" w:rsidRDefault="00513871" w:rsidP="00602BCC">
      <w:pPr>
        <w:rPr>
          <w:rFonts w:ascii="Arial" w:hAnsi="Arial" w:cs="Arial"/>
        </w:rPr>
      </w:pPr>
    </w:p>
    <w:p w:rsidR="00513871" w:rsidRPr="00577AE1" w:rsidRDefault="00513871" w:rsidP="00602BCC">
      <w:pPr>
        <w:rPr>
          <w:rFonts w:ascii="Arial" w:hAnsi="Arial" w:cs="Arial"/>
        </w:rPr>
      </w:pPr>
    </w:p>
    <w:p w:rsidR="00513871" w:rsidRPr="00577AE1" w:rsidRDefault="00513871" w:rsidP="00602BCC">
      <w:pPr>
        <w:rPr>
          <w:rFonts w:ascii="Arial" w:hAnsi="Arial" w:cs="Arial"/>
        </w:rPr>
      </w:pPr>
    </w:p>
    <w:p w:rsidR="00513871" w:rsidRPr="00577AE1" w:rsidRDefault="00513871" w:rsidP="00602BCC">
      <w:pPr>
        <w:rPr>
          <w:rFonts w:ascii="Arial" w:hAnsi="Arial" w:cs="Arial"/>
        </w:rPr>
      </w:pPr>
    </w:p>
    <w:p w:rsidR="00513871" w:rsidRPr="00577AE1" w:rsidRDefault="00513871" w:rsidP="00602BCC">
      <w:pPr>
        <w:rPr>
          <w:rFonts w:ascii="Arial" w:hAnsi="Arial" w:cs="Arial"/>
        </w:rPr>
      </w:pPr>
    </w:p>
    <w:p w:rsidR="00513871" w:rsidRPr="00577AE1" w:rsidRDefault="00513871" w:rsidP="00602BCC">
      <w:pPr>
        <w:rPr>
          <w:rFonts w:ascii="Arial" w:hAnsi="Arial" w:cs="Arial"/>
        </w:rPr>
      </w:pPr>
    </w:p>
    <w:p w:rsidR="00513871" w:rsidRPr="00577AE1" w:rsidRDefault="00513871" w:rsidP="00602BCC">
      <w:pPr>
        <w:rPr>
          <w:rFonts w:ascii="Arial" w:hAnsi="Arial" w:cs="Arial"/>
        </w:rPr>
      </w:pPr>
    </w:p>
    <w:p w:rsidR="00513871" w:rsidRPr="00577AE1" w:rsidRDefault="00513871" w:rsidP="00602BCC">
      <w:pPr>
        <w:rPr>
          <w:rFonts w:ascii="Arial" w:hAnsi="Arial" w:cs="Arial"/>
        </w:rPr>
      </w:pPr>
    </w:p>
    <w:p w:rsidR="00513871" w:rsidRPr="00577AE1" w:rsidRDefault="00513871" w:rsidP="00602BCC">
      <w:pPr>
        <w:rPr>
          <w:rFonts w:ascii="Arial" w:hAnsi="Arial" w:cs="Arial"/>
        </w:rPr>
      </w:pPr>
    </w:p>
    <w:p w:rsidR="00513871" w:rsidRPr="00577AE1" w:rsidRDefault="00513871" w:rsidP="00602BCC">
      <w:pPr>
        <w:rPr>
          <w:rFonts w:ascii="Arial" w:hAnsi="Arial" w:cs="Arial"/>
        </w:rPr>
      </w:pPr>
    </w:p>
    <w:p w:rsidR="008960FF" w:rsidRPr="004B3FA3" w:rsidRDefault="008960FF" w:rsidP="008960FF">
      <w:pPr>
        <w:pStyle w:val="1"/>
        <w:rPr>
          <w:rFonts w:ascii="Arial" w:hAnsi="Arial" w:cs="Arial"/>
          <w:lang w:val="el-GR"/>
        </w:rPr>
      </w:pPr>
      <w:bookmarkStart w:id="137" w:name="_Toc348263928"/>
      <w:bookmarkStart w:id="138" w:name="_Toc348268645"/>
      <w:r w:rsidRPr="004B3FA3">
        <w:rPr>
          <w:rFonts w:ascii="Arial" w:hAnsi="Arial" w:cs="Arial"/>
          <w:lang w:val="el-GR"/>
        </w:rPr>
        <w:lastRenderedPageBreak/>
        <w:t>13</w:t>
      </w:r>
      <w:r w:rsidRPr="004B3FA3">
        <w:rPr>
          <w:rFonts w:ascii="Arial" w:hAnsi="Arial" w:cs="Arial"/>
          <w:lang w:val="el-GR"/>
        </w:rPr>
        <w:tab/>
      </w:r>
      <w:r w:rsidRPr="003F024C">
        <w:rPr>
          <w:rFonts w:ascii="Arial" w:hAnsi="Arial" w:cs="Arial"/>
        </w:rPr>
        <w:t>User</w:t>
      </w:r>
      <w:r w:rsidRPr="004B3FA3">
        <w:rPr>
          <w:rFonts w:ascii="Arial" w:hAnsi="Arial" w:cs="Arial"/>
          <w:lang w:val="el-GR"/>
        </w:rPr>
        <w:t xml:space="preserve"> </w:t>
      </w:r>
      <w:r w:rsidRPr="003F024C">
        <w:rPr>
          <w:rFonts w:ascii="Arial" w:hAnsi="Arial" w:cs="Arial"/>
        </w:rPr>
        <w:t>Acceptance</w:t>
      </w:r>
      <w:r w:rsidRPr="004B3FA3">
        <w:rPr>
          <w:rFonts w:ascii="Arial" w:hAnsi="Arial" w:cs="Arial"/>
          <w:lang w:val="el-GR"/>
        </w:rPr>
        <w:t xml:space="preserve"> </w:t>
      </w:r>
      <w:r w:rsidRPr="003F024C">
        <w:rPr>
          <w:rFonts w:ascii="Arial" w:hAnsi="Arial" w:cs="Arial"/>
        </w:rPr>
        <w:t>Testing</w:t>
      </w:r>
      <w:bookmarkEnd w:id="137"/>
      <w:bookmarkEnd w:id="138"/>
    </w:p>
    <w:p w:rsidR="008A4F9D" w:rsidRPr="003001D6" w:rsidRDefault="00602BCC" w:rsidP="00F42437">
      <w:pPr>
        <w:pStyle w:val="2"/>
      </w:pPr>
      <w:bookmarkStart w:id="139" w:name="_Toc184808376"/>
      <w:bookmarkStart w:id="140" w:name="_Toc348263929"/>
      <w:bookmarkStart w:id="141" w:name="_Toc348268646"/>
      <w:r w:rsidRPr="003F024C">
        <w:t>Ορισμός</w:t>
      </w:r>
      <w:r w:rsidRPr="003001D6">
        <w:t xml:space="preserve"> </w:t>
      </w:r>
      <w:r w:rsidRPr="003F024C">
        <w:t>Ελέγχου</w:t>
      </w:r>
      <w:r w:rsidRPr="003001D6">
        <w:t xml:space="preserve"> </w:t>
      </w:r>
      <w:r w:rsidRPr="003F024C">
        <w:t>Αποδοχής</w:t>
      </w:r>
      <w:r w:rsidRPr="003001D6">
        <w:t xml:space="preserve"> </w:t>
      </w:r>
      <w:r w:rsidRPr="003F024C">
        <w:t>χρηστώ</w:t>
      </w:r>
      <w:bookmarkEnd w:id="139"/>
      <w:r w:rsidR="007209AE">
        <w:t>ν</w:t>
      </w:r>
      <w:bookmarkEnd w:id="140"/>
      <w:bookmarkEnd w:id="141"/>
    </w:p>
    <w:p w:rsidR="008A4F9D" w:rsidRPr="003001D6" w:rsidRDefault="008A4F9D" w:rsidP="008A4F9D">
      <w:pPr>
        <w:rPr>
          <w:rFonts w:ascii="Arial" w:hAnsi="Arial" w:cs="Arial"/>
          <w:i/>
          <w:iCs/>
          <w:lang w:val="el-GR"/>
        </w:rPr>
      </w:pPr>
    </w:p>
    <w:p w:rsidR="003001D6" w:rsidRPr="003001D6" w:rsidRDefault="003001D6" w:rsidP="002B3F17">
      <w:pPr>
        <w:pStyle w:val="ae"/>
        <w:numPr>
          <w:ilvl w:val="0"/>
          <w:numId w:val="7"/>
        </w:numPr>
        <w:rPr>
          <w:lang w:val="el-GR"/>
        </w:rPr>
      </w:pPr>
      <w:bookmarkStart w:id="142" w:name="_Toc184808377"/>
      <w:r w:rsidRPr="003001D6">
        <w:rPr>
          <w:lang w:val="el-GR"/>
        </w:rPr>
        <w:t xml:space="preserve">Ως </w:t>
      </w:r>
      <w:r w:rsidRPr="002B3F17">
        <w:t>acceptance</w:t>
      </w:r>
      <w:r w:rsidRPr="003001D6">
        <w:rPr>
          <w:lang w:val="el-GR"/>
        </w:rPr>
        <w:t xml:space="preserve"> </w:t>
      </w:r>
      <w:r w:rsidRPr="002B3F17">
        <w:t>testing</w:t>
      </w:r>
      <w:r w:rsidRPr="003001D6">
        <w:rPr>
          <w:lang w:val="el-GR"/>
        </w:rPr>
        <w:t xml:space="preserve"> ορίζουμε τα τεστ που τρέχει ο χρήστης ώστε να δει εάν η εφαρμογή πληροί τα κριτήρια που είχε θέσει στην αρχή της ανάπτυξης του λογισμικού. </w:t>
      </w:r>
    </w:p>
    <w:p w:rsidR="003001D6" w:rsidRPr="003001D6" w:rsidRDefault="003001D6" w:rsidP="002B3F17">
      <w:pPr>
        <w:pStyle w:val="ae"/>
        <w:numPr>
          <w:ilvl w:val="0"/>
          <w:numId w:val="7"/>
        </w:numPr>
        <w:rPr>
          <w:lang w:val="el-GR"/>
        </w:rPr>
      </w:pPr>
      <w:r w:rsidRPr="003001D6">
        <w:rPr>
          <w:lang w:val="el-GR"/>
        </w:rPr>
        <w:t xml:space="preserve">Πρόκειται για </w:t>
      </w:r>
      <w:r w:rsidRPr="002B3F17">
        <w:t>black</w:t>
      </w:r>
      <w:r w:rsidRPr="003001D6">
        <w:rPr>
          <w:lang w:val="el-GR"/>
        </w:rPr>
        <w:t xml:space="preserve"> </w:t>
      </w:r>
      <w:r w:rsidRPr="002B3F17">
        <w:t>box</w:t>
      </w:r>
      <w:r w:rsidRPr="003001D6">
        <w:rPr>
          <w:lang w:val="el-GR"/>
        </w:rPr>
        <w:t xml:space="preserve"> </w:t>
      </w:r>
      <w:r w:rsidRPr="002B3F17">
        <w:t>testing</w:t>
      </w:r>
      <w:r w:rsidRPr="003001D6">
        <w:rPr>
          <w:lang w:val="el-GR"/>
        </w:rPr>
        <w:t xml:space="preserve"> το οποίο δίνει την ευκαιρία στον πελάτη/</w:t>
      </w:r>
      <w:r w:rsidRPr="002B3F17">
        <w:t>project</w:t>
      </w:r>
      <w:r w:rsidRPr="003001D6">
        <w:rPr>
          <w:lang w:val="el-GR"/>
        </w:rPr>
        <w:t xml:space="preserve"> </w:t>
      </w:r>
      <w:r w:rsidRPr="002B3F17">
        <w:t>manager</w:t>
      </w:r>
      <w:r w:rsidRPr="003001D6">
        <w:rPr>
          <w:lang w:val="el-GR"/>
        </w:rPr>
        <w:t xml:space="preserve"> να επιβεβαιώσει ότι η λειτουργικότητα και η χρηστικότητα του προγράμματος βρίσκεται σε αποδεκτά σημεία προτού γίνει πλήρως αποδεκτό και μπει στην παραγωγή. </w:t>
      </w:r>
    </w:p>
    <w:p w:rsidR="003001D6" w:rsidRPr="003001D6" w:rsidRDefault="003001D6" w:rsidP="002B3F17">
      <w:pPr>
        <w:pStyle w:val="ae"/>
        <w:numPr>
          <w:ilvl w:val="0"/>
          <w:numId w:val="7"/>
        </w:numPr>
        <w:rPr>
          <w:lang w:val="el-GR"/>
        </w:rPr>
      </w:pPr>
      <w:r w:rsidRPr="003001D6">
        <w:rPr>
          <w:lang w:val="el-GR"/>
        </w:rPr>
        <w:t>Τα τεστ αποδοχής είναι ευθύνη των πελατών/</w:t>
      </w:r>
      <w:r w:rsidRPr="002B3F17">
        <w:t>project</w:t>
      </w:r>
      <w:r w:rsidRPr="003001D6">
        <w:rPr>
          <w:lang w:val="el-GR"/>
        </w:rPr>
        <w:t xml:space="preserve"> </w:t>
      </w:r>
      <w:r w:rsidRPr="002B3F17">
        <w:t>manager</w:t>
      </w:r>
      <w:r w:rsidRPr="003001D6">
        <w:rPr>
          <w:lang w:val="el-GR"/>
        </w:rPr>
        <w:t>, όμως γίνονται σε στενή συνεργασία με την ομάδα προγραμματιστών που είναι υπεύθυνοι για το λογισμικό.</w:t>
      </w:r>
    </w:p>
    <w:p w:rsidR="008A4F9D" w:rsidRPr="002B3F17" w:rsidRDefault="002B3F17" w:rsidP="006C08B2">
      <w:pPr>
        <w:pStyle w:val="2"/>
      </w:pPr>
      <w:r w:rsidRPr="002B3F17">
        <w:rPr>
          <w:b w:val="0"/>
          <w:iCs/>
          <w:sz w:val="22"/>
        </w:rPr>
        <w:t xml:space="preserve"> </w:t>
      </w:r>
      <w:bookmarkStart w:id="143" w:name="_Toc348263930"/>
      <w:bookmarkStart w:id="144" w:name="_Toc348268647"/>
      <w:r>
        <w:t>Υπεύθυνοι Ελέγχου Αποδοχής Χρηστών</w:t>
      </w:r>
      <w:bookmarkEnd w:id="142"/>
      <w:bookmarkEnd w:id="143"/>
      <w:bookmarkEnd w:id="1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08"/>
        <w:gridCol w:w="2685"/>
        <w:gridCol w:w="4860"/>
      </w:tblGrid>
      <w:tr w:rsidR="008A4F9D" w:rsidRPr="003F024C" w:rsidTr="002B3F17">
        <w:tc>
          <w:tcPr>
            <w:tcW w:w="1908" w:type="dxa"/>
            <w:shd w:val="clear" w:color="auto" w:fill="E0E0E0"/>
          </w:tcPr>
          <w:p w:rsidR="008A4F9D" w:rsidRPr="002B3F17" w:rsidRDefault="002B3F17" w:rsidP="00880541">
            <w:pPr>
              <w:pStyle w:val="a3"/>
              <w:rPr>
                <w:rFonts w:ascii="Arial" w:hAnsi="Arial" w:cs="Arial"/>
                <w:b/>
                <w:bCs/>
                <w:i/>
                <w:iCs/>
                <w:lang w:val="el-GR"/>
              </w:rPr>
            </w:pPr>
            <w:r>
              <w:rPr>
                <w:rFonts w:ascii="Arial" w:hAnsi="Arial" w:cs="Arial"/>
                <w:b/>
                <w:bCs/>
                <w:i/>
                <w:iCs/>
                <w:lang w:val="el-GR"/>
              </w:rPr>
              <w:t>Ρόλος</w:t>
            </w:r>
          </w:p>
        </w:tc>
        <w:tc>
          <w:tcPr>
            <w:tcW w:w="2685" w:type="dxa"/>
            <w:shd w:val="clear" w:color="auto" w:fill="E0E0E0"/>
          </w:tcPr>
          <w:p w:rsidR="008A4F9D" w:rsidRPr="002B3F17" w:rsidRDefault="002B3F17" w:rsidP="00880541">
            <w:pPr>
              <w:pStyle w:val="a3"/>
              <w:rPr>
                <w:rFonts w:ascii="Arial" w:hAnsi="Arial" w:cs="Arial"/>
                <w:b/>
                <w:bCs/>
                <w:i/>
                <w:iCs/>
                <w:lang w:val="el-GR"/>
              </w:rPr>
            </w:pPr>
            <w:r>
              <w:rPr>
                <w:rFonts w:ascii="Arial" w:hAnsi="Arial" w:cs="Arial"/>
                <w:b/>
                <w:bCs/>
                <w:i/>
                <w:iCs/>
                <w:lang w:val="el-GR"/>
              </w:rPr>
              <w:t>Όνομα</w:t>
            </w:r>
          </w:p>
        </w:tc>
        <w:tc>
          <w:tcPr>
            <w:tcW w:w="4860" w:type="dxa"/>
            <w:shd w:val="clear" w:color="auto" w:fill="E0E0E0"/>
          </w:tcPr>
          <w:p w:rsidR="008A4F9D" w:rsidRPr="002B3F17" w:rsidRDefault="002B3F17" w:rsidP="00880541">
            <w:pPr>
              <w:pStyle w:val="a3"/>
              <w:rPr>
                <w:rFonts w:ascii="Arial" w:hAnsi="Arial" w:cs="Arial"/>
                <w:b/>
                <w:bCs/>
                <w:i/>
                <w:iCs/>
                <w:lang w:val="el-GR"/>
              </w:rPr>
            </w:pPr>
            <w:r>
              <w:rPr>
                <w:rFonts w:ascii="Arial" w:hAnsi="Arial" w:cs="Arial"/>
                <w:b/>
                <w:bCs/>
                <w:i/>
                <w:iCs/>
                <w:lang w:val="el-GR"/>
              </w:rPr>
              <w:t>Καθήκοντα</w:t>
            </w:r>
          </w:p>
        </w:tc>
      </w:tr>
      <w:tr w:rsidR="008A4F9D" w:rsidRPr="003F024C" w:rsidTr="002B3F17">
        <w:trPr>
          <w:cantSplit/>
        </w:trPr>
        <w:tc>
          <w:tcPr>
            <w:tcW w:w="1908" w:type="dxa"/>
            <w:vMerge w:val="restart"/>
          </w:tcPr>
          <w:p w:rsidR="008A4F9D" w:rsidRPr="00337CE3" w:rsidRDefault="00337CE3" w:rsidP="00880541">
            <w:pPr>
              <w:pStyle w:val="a3"/>
              <w:rPr>
                <w:rFonts w:ascii="Arial" w:hAnsi="Arial" w:cs="Arial"/>
                <w:i/>
                <w:iCs/>
                <w:lang w:val="el-GR"/>
              </w:rPr>
            </w:pPr>
            <w:r>
              <w:rPr>
                <w:rFonts w:ascii="Arial" w:hAnsi="Arial" w:cs="Arial"/>
                <w:i/>
                <w:iCs/>
                <w:lang w:val="el-GR"/>
              </w:rPr>
              <w:t>Σπουδάστρια</w:t>
            </w:r>
          </w:p>
        </w:tc>
        <w:tc>
          <w:tcPr>
            <w:tcW w:w="2685" w:type="dxa"/>
            <w:vMerge w:val="restart"/>
          </w:tcPr>
          <w:p w:rsidR="008A4F9D" w:rsidRPr="002B3F17" w:rsidRDefault="002B3F17" w:rsidP="00880541">
            <w:pPr>
              <w:pStyle w:val="a3"/>
              <w:rPr>
                <w:rFonts w:ascii="Arial" w:hAnsi="Arial" w:cs="Arial"/>
                <w:i/>
                <w:iCs/>
                <w:lang w:val="el-GR"/>
              </w:rPr>
            </w:pPr>
            <w:r>
              <w:rPr>
                <w:rFonts w:ascii="Arial" w:hAnsi="Arial" w:cs="Arial"/>
                <w:i/>
                <w:iCs/>
                <w:lang w:val="el-GR"/>
              </w:rPr>
              <w:t>Αικατερίνη Μαρτίνη</w:t>
            </w:r>
          </w:p>
        </w:tc>
        <w:tc>
          <w:tcPr>
            <w:tcW w:w="4860" w:type="dxa"/>
            <w:tcBorders>
              <w:bottom w:val="nil"/>
            </w:tcBorders>
          </w:tcPr>
          <w:p w:rsidR="008A4F9D" w:rsidRPr="003F024C" w:rsidRDefault="008A4F9D" w:rsidP="00880541">
            <w:pPr>
              <w:pStyle w:val="a3"/>
              <w:rPr>
                <w:rFonts w:ascii="Arial" w:hAnsi="Arial" w:cs="Arial"/>
                <w:i/>
                <w:iCs/>
              </w:rPr>
            </w:pPr>
          </w:p>
        </w:tc>
      </w:tr>
      <w:tr w:rsidR="008A4F9D" w:rsidRPr="0086209A" w:rsidTr="002B3F17">
        <w:trPr>
          <w:cantSplit/>
        </w:trPr>
        <w:tc>
          <w:tcPr>
            <w:tcW w:w="1908" w:type="dxa"/>
            <w:vMerge/>
          </w:tcPr>
          <w:p w:rsidR="008A4F9D" w:rsidRPr="003F024C" w:rsidRDefault="008A4F9D" w:rsidP="00880541">
            <w:pPr>
              <w:pStyle w:val="a3"/>
              <w:rPr>
                <w:rFonts w:ascii="Arial" w:hAnsi="Arial" w:cs="Arial"/>
                <w:i/>
                <w:iCs/>
              </w:rPr>
            </w:pPr>
          </w:p>
        </w:tc>
        <w:tc>
          <w:tcPr>
            <w:tcW w:w="2685" w:type="dxa"/>
            <w:vMerge/>
          </w:tcPr>
          <w:p w:rsidR="008A4F9D" w:rsidRPr="003F024C" w:rsidRDefault="008A4F9D" w:rsidP="00880541">
            <w:pPr>
              <w:pStyle w:val="a3"/>
              <w:rPr>
                <w:rFonts w:ascii="Arial" w:hAnsi="Arial" w:cs="Arial"/>
                <w:i/>
                <w:iCs/>
              </w:rPr>
            </w:pPr>
          </w:p>
        </w:tc>
        <w:tc>
          <w:tcPr>
            <w:tcW w:w="4860" w:type="dxa"/>
            <w:tcBorders>
              <w:top w:val="nil"/>
              <w:bottom w:val="single" w:sz="4" w:space="0" w:color="auto"/>
            </w:tcBorders>
          </w:tcPr>
          <w:p w:rsidR="008A4F9D" w:rsidRPr="00337CE3" w:rsidRDefault="00337CE3" w:rsidP="00880541">
            <w:pPr>
              <w:pStyle w:val="a3"/>
              <w:rPr>
                <w:rFonts w:ascii="Arial" w:hAnsi="Arial" w:cs="Arial"/>
                <w:i/>
                <w:iCs/>
                <w:lang w:val="el-GR"/>
              </w:rPr>
            </w:pPr>
            <w:r>
              <w:rPr>
                <w:rFonts w:ascii="Arial" w:hAnsi="Arial" w:cs="Arial"/>
                <w:i/>
                <w:iCs/>
                <w:lang w:val="el-GR"/>
              </w:rPr>
              <w:t>Σχεδιασμός και εκτέλεση ελέγχων αποδοχής χρηστών</w:t>
            </w:r>
          </w:p>
        </w:tc>
      </w:tr>
      <w:tr w:rsidR="00337CE3" w:rsidRPr="0086209A" w:rsidTr="002B3F17">
        <w:trPr>
          <w:cantSplit/>
        </w:trPr>
        <w:tc>
          <w:tcPr>
            <w:tcW w:w="1908" w:type="dxa"/>
          </w:tcPr>
          <w:p w:rsidR="00337CE3" w:rsidRPr="00337CE3" w:rsidRDefault="00337CE3" w:rsidP="00880541">
            <w:pPr>
              <w:pStyle w:val="a3"/>
              <w:rPr>
                <w:rFonts w:ascii="Arial" w:hAnsi="Arial" w:cs="Arial"/>
                <w:i/>
                <w:iCs/>
                <w:lang w:val="el-GR"/>
              </w:rPr>
            </w:pPr>
            <w:r>
              <w:rPr>
                <w:rFonts w:ascii="Arial" w:hAnsi="Arial" w:cs="Arial"/>
                <w:i/>
                <w:iCs/>
                <w:lang w:val="el-GR"/>
              </w:rPr>
              <w:t>Σπουδάστρια</w:t>
            </w:r>
          </w:p>
        </w:tc>
        <w:tc>
          <w:tcPr>
            <w:tcW w:w="2685" w:type="dxa"/>
          </w:tcPr>
          <w:p w:rsidR="00337CE3" w:rsidRPr="00337CE3" w:rsidRDefault="00337CE3" w:rsidP="00880541">
            <w:pPr>
              <w:pStyle w:val="a3"/>
              <w:rPr>
                <w:rFonts w:ascii="Arial" w:hAnsi="Arial" w:cs="Arial"/>
                <w:i/>
                <w:iCs/>
                <w:lang w:val="el-GR"/>
              </w:rPr>
            </w:pPr>
            <w:r>
              <w:rPr>
                <w:rFonts w:ascii="Arial" w:hAnsi="Arial" w:cs="Arial"/>
                <w:i/>
                <w:iCs/>
                <w:lang w:val="el-GR"/>
              </w:rPr>
              <w:t>Ερμιόνη Νικολακάκου</w:t>
            </w:r>
          </w:p>
        </w:tc>
        <w:tc>
          <w:tcPr>
            <w:tcW w:w="4860" w:type="dxa"/>
            <w:tcBorders>
              <w:bottom w:val="nil"/>
            </w:tcBorders>
          </w:tcPr>
          <w:p w:rsidR="00337CE3" w:rsidRPr="00337CE3" w:rsidRDefault="00337CE3" w:rsidP="003001D6">
            <w:pPr>
              <w:pStyle w:val="a3"/>
              <w:rPr>
                <w:rFonts w:ascii="Arial" w:hAnsi="Arial" w:cs="Arial"/>
                <w:i/>
                <w:iCs/>
                <w:lang w:val="el-GR"/>
              </w:rPr>
            </w:pPr>
            <w:r>
              <w:rPr>
                <w:rFonts w:ascii="Arial" w:hAnsi="Arial" w:cs="Arial"/>
                <w:i/>
                <w:iCs/>
                <w:lang w:val="el-GR"/>
              </w:rPr>
              <w:t>Σχεδιασμός και εκτέλεση ελέγχων αποδοχής χρηστών</w:t>
            </w:r>
          </w:p>
        </w:tc>
      </w:tr>
      <w:tr w:rsidR="00337CE3" w:rsidRPr="003F024C" w:rsidTr="002B3F17">
        <w:trPr>
          <w:cantSplit/>
        </w:trPr>
        <w:tc>
          <w:tcPr>
            <w:tcW w:w="1908" w:type="dxa"/>
          </w:tcPr>
          <w:p w:rsidR="00337CE3" w:rsidRPr="00337CE3" w:rsidRDefault="00337CE3" w:rsidP="00880541">
            <w:pPr>
              <w:pStyle w:val="a3"/>
              <w:rPr>
                <w:rFonts w:ascii="Arial" w:hAnsi="Arial" w:cs="Arial"/>
                <w:i/>
                <w:iCs/>
                <w:lang w:val="el-GR"/>
              </w:rPr>
            </w:pPr>
            <w:r>
              <w:rPr>
                <w:rFonts w:ascii="Arial" w:hAnsi="Arial" w:cs="Arial"/>
                <w:i/>
                <w:iCs/>
                <w:lang w:val="el-GR"/>
              </w:rPr>
              <w:t>Εργαστηριακός Συνεργάτης</w:t>
            </w:r>
          </w:p>
        </w:tc>
        <w:tc>
          <w:tcPr>
            <w:tcW w:w="2685" w:type="dxa"/>
          </w:tcPr>
          <w:p w:rsidR="00337CE3" w:rsidRPr="002B3F17" w:rsidRDefault="00337CE3" w:rsidP="00880541">
            <w:pPr>
              <w:pStyle w:val="a3"/>
              <w:rPr>
                <w:rFonts w:ascii="Arial" w:hAnsi="Arial" w:cs="Arial"/>
                <w:i/>
                <w:iCs/>
                <w:lang w:val="el-GR"/>
              </w:rPr>
            </w:pPr>
            <w:r>
              <w:rPr>
                <w:rFonts w:ascii="Arial" w:hAnsi="Arial" w:cs="Arial"/>
                <w:i/>
                <w:iCs/>
                <w:lang w:val="el-GR"/>
              </w:rPr>
              <w:t>Ιορδανάκης Μιχαήλ</w:t>
            </w:r>
          </w:p>
        </w:tc>
        <w:tc>
          <w:tcPr>
            <w:tcW w:w="4860" w:type="dxa"/>
            <w:tcBorders>
              <w:bottom w:val="nil"/>
            </w:tcBorders>
          </w:tcPr>
          <w:p w:rsidR="00337CE3" w:rsidRPr="00337CE3" w:rsidRDefault="00337CE3" w:rsidP="00880541">
            <w:pPr>
              <w:pStyle w:val="a3"/>
              <w:rPr>
                <w:rFonts w:ascii="Arial" w:hAnsi="Arial" w:cs="Arial"/>
                <w:i/>
                <w:iCs/>
                <w:lang w:val="el-GR"/>
              </w:rPr>
            </w:pPr>
            <w:r>
              <w:rPr>
                <w:rFonts w:ascii="Arial" w:hAnsi="Arial" w:cs="Arial"/>
                <w:i/>
                <w:iCs/>
                <w:lang w:val="el-GR"/>
              </w:rPr>
              <w:t xml:space="preserve">Υπεύθυνος </w:t>
            </w:r>
            <w:r w:rsidR="003001D6">
              <w:rPr>
                <w:rFonts w:ascii="Arial" w:hAnsi="Arial" w:cs="Arial"/>
                <w:i/>
                <w:iCs/>
                <w:lang w:val="el-GR"/>
              </w:rPr>
              <w:t>διαμόρφωσης</w:t>
            </w:r>
            <w:r>
              <w:rPr>
                <w:rFonts w:ascii="Arial" w:hAnsi="Arial" w:cs="Arial"/>
                <w:i/>
                <w:iCs/>
                <w:lang w:val="el-GR"/>
              </w:rPr>
              <w:t xml:space="preserve"> κριτηρίων αποδοχής</w:t>
            </w:r>
          </w:p>
        </w:tc>
      </w:tr>
      <w:tr w:rsidR="00337CE3" w:rsidRPr="003F024C" w:rsidTr="002B3F17">
        <w:trPr>
          <w:cantSplit/>
        </w:trPr>
        <w:tc>
          <w:tcPr>
            <w:tcW w:w="1908" w:type="dxa"/>
            <w:vMerge w:val="restart"/>
          </w:tcPr>
          <w:p w:rsidR="00337CE3" w:rsidRPr="00337CE3" w:rsidRDefault="00337CE3" w:rsidP="00880541">
            <w:pPr>
              <w:pStyle w:val="a3"/>
              <w:rPr>
                <w:rFonts w:ascii="Arial" w:hAnsi="Arial" w:cs="Arial"/>
                <w:i/>
                <w:iCs/>
                <w:lang w:val="el-GR"/>
              </w:rPr>
            </w:pPr>
            <w:r>
              <w:rPr>
                <w:rFonts w:ascii="Arial" w:hAnsi="Arial" w:cs="Arial"/>
                <w:i/>
                <w:iCs/>
                <w:lang w:val="el-GR"/>
              </w:rPr>
              <w:t>Καθηγητής</w:t>
            </w:r>
          </w:p>
        </w:tc>
        <w:tc>
          <w:tcPr>
            <w:tcW w:w="2685" w:type="dxa"/>
            <w:vMerge w:val="restart"/>
          </w:tcPr>
          <w:p w:rsidR="00337CE3" w:rsidRPr="002B3F17" w:rsidRDefault="00337CE3" w:rsidP="00880541">
            <w:pPr>
              <w:pStyle w:val="a3"/>
              <w:rPr>
                <w:rFonts w:ascii="Arial" w:hAnsi="Arial" w:cs="Arial"/>
                <w:i/>
                <w:iCs/>
                <w:lang w:val="el-GR"/>
              </w:rPr>
            </w:pPr>
            <w:r>
              <w:rPr>
                <w:rFonts w:ascii="Arial" w:hAnsi="Arial" w:cs="Arial"/>
                <w:i/>
                <w:iCs/>
                <w:lang w:val="el-GR"/>
              </w:rPr>
              <w:t>Πρεζεράκος Γεώργιος</w:t>
            </w:r>
          </w:p>
        </w:tc>
        <w:tc>
          <w:tcPr>
            <w:tcW w:w="4860" w:type="dxa"/>
            <w:tcBorders>
              <w:bottom w:val="nil"/>
            </w:tcBorders>
          </w:tcPr>
          <w:p w:rsidR="00337CE3" w:rsidRPr="00337CE3" w:rsidRDefault="00337CE3" w:rsidP="00880541">
            <w:pPr>
              <w:pStyle w:val="a3"/>
              <w:rPr>
                <w:rFonts w:ascii="Arial" w:hAnsi="Arial" w:cs="Arial"/>
                <w:i/>
                <w:iCs/>
                <w:lang w:val="el-GR"/>
              </w:rPr>
            </w:pPr>
          </w:p>
        </w:tc>
      </w:tr>
      <w:tr w:rsidR="00337CE3" w:rsidRPr="0086209A" w:rsidTr="002B3F17">
        <w:trPr>
          <w:cantSplit/>
        </w:trPr>
        <w:tc>
          <w:tcPr>
            <w:tcW w:w="1908" w:type="dxa"/>
            <w:vMerge/>
          </w:tcPr>
          <w:p w:rsidR="00337CE3" w:rsidRPr="003F024C" w:rsidRDefault="00337CE3" w:rsidP="00880541">
            <w:pPr>
              <w:pStyle w:val="a3"/>
              <w:rPr>
                <w:rFonts w:ascii="Arial" w:hAnsi="Arial" w:cs="Arial"/>
                <w:i/>
                <w:iCs/>
              </w:rPr>
            </w:pPr>
          </w:p>
        </w:tc>
        <w:tc>
          <w:tcPr>
            <w:tcW w:w="2685" w:type="dxa"/>
            <w:vMerge/>
          </w:tcPr>
          <w:p w:rsidR="00337CE3" w:rsidRPr="003F024C" w:rsidRDefault="00337CE3" w:rsidP="00880541">
            <w:pPr>
              <w:pStyle w:val="a3"/>
              <w:rPr>
                <w:rFonts w:ascii="Arial" w:hAnsi="Arial" w:cs="Arial"/>
                <w:i/>
                <w:iCs/>
              </w:rPr>
            </w:pPr>
          </w:p>
        </w:tc>
        <w:tc>
          <w:tcPr>
            <w:tcW w:w="4860" w:type="dxa"/>
            <w:tcBorders>
              <w:top w:val="nil"/>
              <w:bottom w:val="nil"/>
            </w:tcBorders>
          </w:tcPr>
          <w:p w:rsidR="00337CE3" w:rsidRPr="00337CE3" w:rsidRDefault="00337CE3" w:rsidP="00880541">
            <w:pPr>
              <w:pStyle w:val="a3"/>
              <w:rPr>
                <w:rFonts w:ascii="Arial" w:hAnsi="Arial" w:cs="Arial"/>
                <w:i/>
                <w:iCs/>
                <w:lang w:val="el-GR"/>
              </w:rPr>
            </w:pPr>
            <w:r>
              <w:rPr>
                <w:rFonts w:ascii="Arial" w:hAnsi="Arial" w:cs="Arial"/>
                <w:i/>
                <w:iCs/>
                <w:lang w:val="el-GR"/>
              </w:rPr>
              <w:t>Υπεύθυνος συνολικής αποδοχής του έργου</w:t>
            </w:r>
          </w:p>
        </w:tc>
      </w:tr>
      <w:tr w:rsidR="00337CE3" w:rsidRPr="0086209A" w:rsidTr="002B3F17">
        <w:trPr>
          <w:cantSplit/>
        </w:trPr>
        <w:tc>
          <w:tcPr>
            <w:tcW w:w="1908" w:type="dxa"/>
            <w:vMerge/>
          </w:tcPr>
          <w:p w:rsidR="00337CE3" w:rsidRPr="00337CE3" w:rsidRDefault="00337CE3" w:rsidP="00880541">
            <w:pPr>
              <w:pStyle w:val="a3"/>
              <w:rPr>
                <w:rFonts w:ascii="Arial" w:hAnsi="Arial" w:cs="Arial"/>
                <w:i/>
                <w:iCs/>
                <w:lang w:val="el-GR"/>
              </w:rPr>
            </w:pPr>
          </w:p>
        </w:tc>
        <w:tc>
          <w:tcPr>
            <w:tcW w:w="2685" w:type="dxa"/>
            <w:vMerge/>
          </w:tcPr>
          <w:p w:rsidR="00337CE3" w:rsidRPr="00337CE3" w:rsidRDefault="00337CE3" w:rsidP="00880541">
            <w:pPr>
              <w:pStyle w:val="a3"/>
              <w:rPr>
                <w:rFonts w:ascii="Arial" w:hAnsi="Arial" w:cs="Arial"/>
                <w:i/>
                <w:iCs/>
                <w:lang w:val="el-GR"/>
              </w:rPr>
            </w:pPr>
          </w:p>
        </w:tc>
        <w:tc>
          <w:tcPr>
            <w:tcW w:w="4860" w:type="dxa"/>
            <w:tcBorders>
              <w:top w:val="nil"/>
            </w:tcBorders>
          </w:tcPr>
          <w:p w:rsidR="00337CE3" w:rsidRPr="00337CE3" w:rsidRDefault="00337CE3" w:rsidP="00880541">
            <w:pPr>
              <w:pStyle w:val="a3"/>
              <w:rPr>
                <w:rFonts w:ascii="Arial" w:hAnsi="Arial" w:cs="Arial"/>
                <w:i/>
                <w:iCs/>
                <w:lang w:val="el-GR"/>
              </w:rPr>
            </w:pPr>
          </w:p>
        </w:tc>
      </w:tr>
    </w:tbl>
    <w:p w:rsidR="00337CE3" w:rsidRPr="003001D6" w:rsidRDefault="00337CE3" w:rsidP="00337CE3">
      <w:pPr>
        <w:pStyle w:val="2"/>
        <w:rPr>
          <w:lang w:val="en-US"/>
        </w:rPr>
      </w:pPr>
      <w:bookmarkStart w:id="145" w:name="_Toc348263931"/>
      <w:bookmarkStart w:id="146" w:name="_Toc348268648"/>
      <w:r w:rsidRPr="00337CE3">
        <w:t>Έλεγχος</w:t>
      </w:r>
      <w:bookmarkEnd w:id="145"/>
      <w:bookmarkEnd w:id="146"/>
    </w:p>
    <w:p w:rsidR="00337CE3" w:rsidRDefault="00337CE3" w:rsidP="00337CE3">
      <w:pPr>
        <w:pStyle w:val="a3"/>
      </w:pPr>
    </w:p>
    <w:tbl>
      <w:tblPr>
        <w:tblStyle w:val="af"/>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tblPr>
      <w:tblGrid>
        <w:gridCol w:w="868"/>
        <w:gridCol w:w="3115"/>
        <w:gridCol w:w="3410"/>
        <w:gridCol w:w="2518"/>
        <w:gridCol w:w="1105"/>
      </w:tblGrid>
      <w:tr w:rsidR="00577AE1" w:rsidRPr="00F20B70" w:rsidTr="00577AE1">
        <w:tc>
          <w:tcPr>
            <w:tcW w:w="868" w:type="dxa"/>
            <w:shd w:val="clear" w:color="auto" w:fill="99CCFF"/>
          </w:tcPr>
          <w:p w:rsidR="00337CE3" w:rsidRPr="00F20B70" w:rsidRDefault="00337CE3" w:rsidP="003001D6">
            <w:pPr>
              <w:rPr>
                <w:b/>
              </w:rPr>
            </w:pPr>
            <w:r w:rsidRPr="00F20B70">
              <w:rPr>
                <w:b/>
              </w:rPr>
              <w:t>1.</w:t>
            </w:r>
          </w:p>
        </w:tc>
        <w:tc>
          <w:tcPr>
            <w:tcW w:w="3115" w:type="dxa"/>
            <w:shd w:val="clear" w:color="auto" w:fill="99CCFF"/>
          </w:tcPr>
          <w:p w:rsidR="00337CE3" w:rsidRPr="00F20B70" w:rsidRDefault="00337CE3" w:rsidP="003001D6">
            <w:pPr>
              <w:rPr>
                <w:b/>
              </w:rPr>
            </w:pPr>
            <w:r>
              <w:rPr>
                <w:b/>
              </w:rPr>
              <w:t>Test Case</w:t>
            </w:r>
            <w:r w:rsidR="00C12350">
              <w:rPr>
                <w:b/>
              </w:rPr>
              <w:t xml:space="preserve"> Customer forms</w:t>
            </w:r>
            <w:r w:rsidR="006C08B2">
              <w:rPr>
                <w:b/>
              </w:rPr>
              <w:t xml:space="preserve"> (Search/Book rooms)</w:t>
            </w:r>
          </w:p>
        </w:tc>
        <w:tc>
          <w:tcPr>
            <w:tcW w:w="3410" w:type="dxa"/>
            <w:shd w:val="clear" w:color="auto" w:fill="99CCFF"/>
          </w:tcPr>
          <w:p w:rsidR="00337CE3" w:rsidRPr="00F20B70" w:rsidRDefault="00337CE3" w:rsidP="003001D6">
            <w:pPr>
              <w:rPr>
                <w:b/>
              </w:rPr>
            </w:pPr>
          </w:p>
        </w:tc>
        <w:tc>
          <w:tcPr>
            <w:tcW w:w="2518" w:type="dxa"/>
            <w:shd w:val="clear" w:color="auto" w:fill="99CCFF"/>
          </w:tcPr>
          <w:p w:rsidR="00337CE3" w:rsidRPr="00F20B70" w:rsidRDefault="00337CE3" w:rsidP="003001D6">
            <w:pPr>
              <w:rPr>
                <w:b/>
              </w:rPr>
            </w:pPr>
          </w:p>
        </w:tc>
        <w:tc>
          <w:tcPr>
            <w:tcW w:w="1105" w:type="dxa"/>
            <w:shd w:val="clear" w:color="auto" w:fill="99CCFF"/>
          </w:tcPr>
          <w:p w:rsidR="00337CE3" w:rsidRPr="00F20B70" w:rsidRDefault="00337CE3" w:rsidP="003001D6">
            <w:pPr>
              <w:rPr>
                <w:b/>
              </w:rPr>
            </w:pPr>
          </w:p>
        </w:tc>
      </w:tr>
      <w:tr w:rsidR="00577AE1" w:rsidRPr="00F20B70" w:rsidTr="00577AE1">
        <w:tc>
          <w:tcPr>
            <w:tcW w:w="868" w:type="dxa"/>
            <w:tcBorders>
              <w:bottom w:val="single" w:sz="4" w:space="0" w:color="C0C0C0"/>
            </w:tcBorders>
          </w:tcPr>
          <w:p w:rsidR="00337CE3" w:rsidRPr="00F20B70" w:rsidRDefault="00337CE3" w:rsidP="003001D6">
            <w:pPr>
              <w:rPr>
                <w:b/>
              </w:rPr>
            </w:pPr>
            <w:r w:rsidRPr="00F20B70">
              <w:rPr>
                <w:b/>
              </w:rPr>
              <w:t>Test #</w:t>
            </w:r>
          </w:p>
        </w:tc>
        <w:tc>
          <w:tcPr>
            <w:tcW w:w="3115" w:type="dxa"/>
            <w:tcBorders>
              <w:bottom w:val="single" w:sz="4" w:space="0" w:color="C0C0C0"/>
            </w:tcBorders>
          </w:tcPr>
          <w:p w:rsidR="00337CE3" w:rsidRPr="00F20B70" w:rsidRDefault="00337CE3" w:rsidP="003001D6">
            <w:pPr>
              <w:rPr>
                <w:b/>
              </w:rPr>
            </w:pPr>
            <w:r w:rsidRPr="00F20B70">
              <w:rPr>
                <w:b/>
              </w:rPr>
              <w:t>Tasks</w:t>
            </w:r>
          </w:p>
        </w:tc>
        <w:tc>
          <w:tcPr>
            <w:tcW w:w="3410" w:type="dxa"/>
            <w:tcBorders>
              <w:bottom w:val="single" w:sz="4" w:space="0" w:color="C0C0C0"/>
            </w:tcBorders>
          </w:tcPr>
          <w:p w:rsidR="00337CE3" w:rsidRPr="00F20B70" w:rsidRDefault="00337CE3" w:rsidP="003001D6">
            <w:pPr>
              <w:rPr>
                <w:b/>
              </w:rPr>
            </w:pPr>
            <w:r w:rsidRPr="00F20B70">
              <w:rPr>
                <w:b/>
              </w:rPr>
              <w:t xml:space="preserve">Expected </w:t>
            </w:r>
            <w:r>
              <w:rPr>
                <w:b/>
              </w:rPr>
              <w:t>Result</w:t>
            </w:r>
          </w:p>
        </w:tc>
        <w:tc>
          <w:tcPr>
            <w:tcW w:w="2518" w:type="dxa"/>
            <w:tcBorders>
              <w:bottom w:val="single" w:sz="4" w:space="0" w:color="C0C0C0"/>
            </w:tcBorders>
          </w:tcPr>
          <w:p w:rsidR="00337CE3" w:rsidRPr="00F20B70" w:rsidRDefault="00337CE3" w:rsidP="003001D6">
            <w:pPr>
              <w:rPr>
                <w:b/>
              </w:rPr>
            </w:pPr>
            <w:r w:rsidRPr="00F20B70">
              <w:rPr>
                <w:b/>
              </w:rPr>
              <w:t>Notes</w:t>
            </w:r>
          </w:p>
        </w:tc>
        <w:tc>
          <w:tcPr>
            <w:tcW w:w="1105" w:type="dxa"/>
            <w:tcBorders>
              <w:bottom w:val="single" w:sz="4" w:space="0" w:color="C0C0C0"/>
            </w:tcBorders>
          </w:tcPr>
          <w:p w:rsidR="00337CE3" w:rsidRPr="00F20B70" w:rsidRDefault="00337CE3" w:rsidP="003001D6">
            <w:pPr>
              <w:rPr>
                <w:b/>
              </w:rPr>
            </w:pPr>
            <w:r w:rsidRPr="00F20B70">
              <w:rPr>
                <w:b/>
              </w:rPr>
              <w:t>Pass /Fail</w:t>
            </w:r>
          </w:p>
        </w:tc>
      </w:tr>
      <w:tr w:rsidR="00577AE1" w:rsidTr="00577AE1">
        <w:tc>
          <w:tcPr>
            <w:tcW w:w="868" w:type="dxa"/>
            <w:shd w:val="clear" w:color="auto" w:fill="FFFFFF"/>
          </w:tcPr>
          <w:p w:rsidR="00337CE3" w:rsidRPr="00F20B70" w:rsidRDefault="00337CE3" w:rsidP="003001D6">
            <w:pPr>
              <w:rPr>
                <w:b/>
              </w:rPr>
            </w:pPr>
            <w:r w:rsidRPr="00F20B70">
              <w:rPr>
                <w:b/>
              </w:rPr>
              <w:t>1.1</w:t>
            </w:r>
          </w:p>
        </w:tc>
        <w:tc>
          <w:tcPr>
            <w:tcW w:w="3115" w:type="dxa"/>
            <w:shd w:val="clear" w:color="auto" w:fill="FFFFFF"/>
          </w:tcPr>
          <w:p w:rsidR="00337CE3" w:rsidRPr="00577AE1" w:rsidRDefault="00577AE1" w:rsidP="003001D6">
            <w:pPr>
              <w:rPr>
                <w:lang w:val="el-GR"/>
              </w:rPr>
            </w:pPr>
            <w:r>
              <w:rPr>
                <w:lang w:val="el-GR"/>
              </w:rPr>
              <w:t>Εκτέλεση εφαρμογής</w:t>
            </w:r>
          </w:p>
        </w:tc>
        <w:tc>
          <w:tcPr>
            <w:tcW w:w="3410" w:type="dxa"/>
            <w:shd w:val="clear" w:color="auto" w:fill="FFFFFF"/>
          </w:tcPr>
          <w:p w:rsidR="00337CE3" w:rsidRPr="00577AE1" w:rsidRDefault="00577AE1" w:rsidP="003001D6">
            <w:r>
              <w:rPr>
                <w:lang w:val="el-GR"/>
              </w:rPr>
              <w:t xml:space="preserve">Εμφάνιση παραθύρου </w:t>
            </w:r>
            <w:r>
              <w:t>login</w:t>
            </w:r>
          </w:p>
        </w:tc>
        <w:tc>
          <w:tcPr>
            <w:tcW w:w="2518" w:type="dxa"/>
            <w:shd w:val="clear" w:color="auto" w:fill="FFFFFF"/>
          </w:tcPr>
          <w:p w:rsidR="00337CE3" w:rsidRDefault="00337CE3" w:rsidP="003001D6"/>
        </w:tc>
        <w:tc>
          <w:tcPr>
            <w:tcW w:w="1105" w:type="dxa"/>
            <w:shd w:val="clear" w:color="auto" w:fill="FFFFFF"/>
          </w:tcPr>
          <w:p w:rsidR="00337CE3" w:rsidRDefault="00577AE1" w:rsidP="003001D6">
            <w:r>
              <w:t>Pass</w:t>
            </w:r>
          </w:p>
        </w:tc>
      </w:tr>
      <w:tr w:rsidR="00577AE1" w:rsidTr="00577AE1">
        <w:tc>
          <w:tcPr>
            <w:tcW w:w="868" w:type="dxa"/>
            <w:tcBorders>
              <w:bottom w:val="single" w:sz="4" w:space="0" w:color="C0C0C0"/>
            </w:tcBorders>
          </w:tcPr>
          <w:p w:rsidR="00337CE3" w:rsidRPr="00F20B70" w:rsidRDefault="00337CE3" w:rsidP="003001D6">
            <w:pPr>
              <w:rPr>
                <w:b/>
              </w:rPr>
            </w:pPr>
            <w:r w:rsidRPr="00F20B70">
              <w:rPr>
                <w:b/>
              </w:rPr>
              <w:t>1.2</w:t>
            </w:r>
          </w:p>
        </w:tc>
        <w:tc>
          <w:tcPr>
            <w:tcW w:w="3115" w:type="dxa"/>
            <w:tcBorders>
              <w:bottom w:val="single" w:sz="4" w:space="0" w:color="C0C0C0"/>
            </w:tcBorders>
          </w:tcPr>
          <w:p w:rsidR="00337CE3" w:rsidRPr="00577AE1" w:rsidRDefault="00577AE1" w:rsidP="003001D6">
            <w:r>
              <w:t xml:space="preserve">Login </w:t>
            </w:r>
            <w:r>
              <w:rPr>
                <w:lang w:val="el-GR"/>
              </w:rPr>
              <w:t>σαν</w:t>
            </w:r>
            <w:r w:rsidRPr="00577AE1">
              <w:t xml:space="preserve"> </w:t>
            </w:r>
            <w:r>
              <w:t xml:space="preserve">customer </w:t>
            </w:r>
            <w:r>
              <w:rPr>
                <w:lang w:val="el-GR"/>
              </w:rPr>
              <w:t>χωρίς</w:t>
            </w:r>
            <w:r w:rsidRPr="00577AE1">
              <w:t xml:space="preserve"> </w:t>
            </w:r>
            <w:r>
              <w:t>password</w:t>
            </w:r>
          </w:p>
        </w:tc>
        <w:tc>
          <w:tcPr>
            <w:tcW w:w="3410" w:type="dxa"/>
            <w:tcBorders>
              <w:bottom w:val="single" w:sz="4" w:space="0" w:color="C0C0C0"/>
            </w:tcBorders>
          </w:tcPr>
          <w:p w:rsidR="00337CE3" w:rsidRPr="00577AE1" w:rsidRDefault="00577AE1" w:rsidP="003001D6">
            <w:pPr>
              <w:rPr>
                <w:lang w:val="el-GR"/>
              </w:rPr>
            </w:pPr>
            <w:r>
              <w:rPr>
                <w:lang w:val="el-GR"/>
              </w:rPr>
              <w:t>Εμφάνιση φόρμας αναζήτησης δωματίων</w:t>
            </w:r>
          </w:p>
        </w:tc>
        <w:tc>
          <w:tcPr>
            <w:tcW w:w="2518" w:type="dxa"/>
            <w:tcBorders>
              <w:bottom w:val="single" w:sz="4" w:space="0" w:color="C0C0C0"/>
            </w:tcBorders>
          </w:tcPr>
          <w:p w:rsidR="00337CE3" w:rsidRDefault="00337CE3" w:rsidP="003001D6"/>
        </w:tc>
        <w:tc>
          <w:tcPr>
            <w:tcW w:w="1105" w:type="dxa"/>
            <w:tcBorders>
              <w:bottom w:val="single" w:sz="4" w:space="0" w:color="C0C0C0"/>
            </w:tcBorders>
          </w:tcPr>
          <w:p w:rsidR="00337CE3" w:rsidRDefault="00577AE1" w:rsidP="003001D6">
            <w:r>
              <w:t>Pass</w:t>
            </w:r>
          </w:p>
        </w:tc>
      </w:tr>
      <w:tr w:rsidR="00577AE1" w:rsidRPr="00577AE1" w:rsidTr="00577AE1">
        <w:tc>
          <w:tcPr>
            <w:tcW w:w="868" w:type="dxa"/>
            <w:shd w:val="clear" w:color="auto" w:fill="FFFFFF"/>
          </w:tcPr>
          <w:p w:rsidR="00337CE3" w:rsidRPr="00F20B70" w:rsidRDefault="00337CE3" w:rsidP="003001D6">
            <w:pPr>
              <w:rPr>
                <w:b/>
              </w:rPr>
            </w:pPr>
            <w:r w:rsidRPr="00F20B70">
              <w:rPr>
                <w:b/>
              </w:rPr>
              <w:t>1.3</w:t>
            </w:r>
          </w:p>
        </w:tc>
        <w:tc>
          <w:tcPr>
            <w:tcW w:w="3115" w:type="dxa"/>
            <w:shd w:val="clear" w:color="auto" w:fill="FFFFFF"/>
          </w:tcPr>
          <w:p w:rsidR="00337CE3" w:rsidRPr="00577AE1" w:rsidRDefault="00577AE1" w:rsidP="003001D6">
            <w:pPr>
              <w:rPr>
                <w:lang w:val="el-GR"/>
              </w:rPr>
            </w:pPr>
            <w:r>
              <w:rPr>
                <w:lang w:val="el-GR"/>
              </w:rPr>
              <w:t xml:space="preserve">Πάτημα πλήκτρου </w:t>
            </w:r>
            <w:r>
              <w:t>Search</w:t>
            </w:r>
            <w:r w:rsidRPr="00577AE1">
              <w:rPr>
                <w:lang w:val="el-GR"/>
              </w:rPr>
              <w:t xml:space="preserve"> </w:t>
            </w:r>
            <w:r>
              <w:rPr>
                <w:lang w:val="el-GR"/>
              </w:rPr>
              <w:t>στη φόρμα αναζήτησης δωματίων χωρίς να συμπληρωθεί κανένα πεδίο</w:t>
            </w:r>
          </w:p>
        </w:tc>
        <w:tc>
          <w:tcPr>
            <w:tcW w:w="3410" w:type="dxa"/>
            <w:shd w:val="clear" w:color="auto" w:fill="FFFFFF"/>
          </w:tcPr>
          <w:p w:rsidR="00337CE3" w:rsidRPr="00577AE1" w:rsidRDefault="00577AE1" w:rsidP="003001D6">
            <w:pPr>
              <w:rPr>
                <w:lang w:val="el-GR"/>
              </w:rPr>
            </w:pPr>
            <w:r>
              <w:rPr>
                <w:lang w:val="el-GR"/>
              </w:rPr>
              <w:t>Εμφάνιση σφάλματος σχετικά με το ότι όλα τα πεδία θα πρέπει να συμπληρωθούν</w:t>
            </w:r>
          </w:p>
        </w:tc>
        <w:tc>
          <w:tcPr>
            <w:tcW w:w="2518" w:type="dxa"/>
            <w:shd w:val="clear" w:color="auto" w:fill="FFFFFF"/>
          </w:tcPr>
          <w:p w:rsidR="00337CE3" w:rsidRPr="00577AE1" w:rsidRDefault="00337CE3" w:rsidP="003001D6">
            <w:pPr>
              <w:rPr>
                <w:lang w:val="el-GR"/>
              </w:rPr>
            </w:pPr>
          </w:p>
        </w:tc>
        <w:tc>
          <w:tcPr>
            <w:tcW w:w="1105" w:type="dxa"/>
            <w:shd w:val="clear" w:color="auto" w:fill="FFFFFF"/>
          </w:tcPr>
          <w:p w:rsidR="00337CE3" w:rsidRPr="00577AE1" w:rsidRDefault="00577AE1" w:rsidP="003001D6">
            <w:r>
              <w:t>Pass</w:t>
            </w:r>
          </w:p>
        </w:tc>
      </w:tr>
      <w:tr w:rsidR="00577AE1" w:rsidRPr="00577AE1" w:rsidTr="00577AE1">
        <w:tc>
          <w:tcPr>
            <w:tcW w:w="868" w:type="dxa"/>
            <w:shd w:val="clear" w:color="auto" w:fill="FFFFFF"/>
          </w:tcPr>
          <w:p w:rsidR="00577AE1" w:rsidRPr="00F20B70" w:rsidRDefault="00577AE1" w:rsidP="003001D6">
            <w:pPr>
              <w:rPr>
                <w:b/>
              </w:rPr>
            </w:pPr>
            <w:r>
              <w:rPr>
                <w:b/>
              </w:rPr>
              <w:t>1.4</w:t>
            </w:r>
          </w:p>
        </w:tc>
        <w:tc>
          <w:tcPr>
            <w:tcW w:w="3115" w:type="dxa"/>
            <w:shd w:val="clear" w:color="auto" w:fill="FFFFFF"/>
          </w:tcPr>
          <w:p w:rsidR="00577AE1" w:rsidRPr="00577AE1" w:rsidRDefault="00577AE1" w:rsidP="003001D6">
            <w:pPr>
              <w:rPr>
                <w:lang w:val="el-GR"/>
              </w:rPr>
            </w:pPr>
            <w:r>
              <w:rPr>
                <w:lang w:val="el-GR"/>
              </w:rPr>
              <w:t xml:space="preserve">Συμπλήρωση όλων των πεδίων της φόρμας αναζήτησης δωματίων και πάτημα του κουμπιού </w:t>
            </w:r>
            <w:r>
              <w:t>reset</w:t>
            </w:r>
          </w:p>
        </w:tc>
        <w:tc>
          <w:tcPr>
            <w:tcW w:w="3410" w:type="dxa"/>
            <w:shd w:val="clear" w:color="auto" w:fill="FFFFFF"/>
          </w:tcPr>
          <w:p w:rsidR="00577AE1" w:rsidRDefault="00577AE1" w:rsidP="003001D6">
            <w:pPr>
              <w:rPr>
                <w:lang w:val="el-GR"/>
              </w:rPr>
            </w:pPr>
            <w:r>
              <w:rPr>
                <w:lang w:val="el-GR"/>
              </w:rPr>
              <w:t>Καθαρισμός όλων των πεδίων</w:t>
            </w:r>
          </w:p>
        </w:tc>
        <w:tc>
          <w:tcPr>
            <w:tcW w:w="2518" w:type="dxa"/>
            <w:shd w:val="clear" w:color="auto" w:fill="FFFFFF"/>
          </w:tcPr>
          <w:p w:rsidR="00577AE1" w:rsidRPr="00577AE1" w:rsidRDefault="00577AE1" w:rsidP="003001D6">
            <w:pPr>
              <w:rPr>
                <w:lang w:val="el-GR"/>
              </w:rPr>
            </w:pPr>
          </w:p>
        </w:tc>
        <w:tc>
          <w:tcPr>
            <w:tcW w:w="1105" w:type="dxa"/>
            <w:shd w:val="clear" w:color="auto" w:fill="FFFFFF"/>
          </w:tcPr>
          <w:p w:rsidR="00577AE1" w:rsidRPr="00577AE1" w:rsidRDefault="00577AE1" w:rsidP="003001D6">
            <w:r>
              <w:t>Pass</w:t>
            </w:r>
          </w:p>
        </w:tc>
      </w:tr>
      <w:tr w:rsidR="00577AE1" w:rsidRPr="00577AE1" w:rsidTr="00577AE1">
        <w:tc>
          <w:tcPr>
            <w:tcW w:w="868" w:type="dxa"/>
            <w:shd w:val="clear" w:color="auto" w:fill="FFFFFF"/>
          </w:tcPr>
          <w:p w:rsidR="00577AE1" w:rsidRDefault="00577AE1" w:rsidP="003001D6">
            <w:pPr>
              <w:rPr>
                <w:b/>
              </w:rPr>
            </w:pPr>
            <w:r>
              <w:rPr>
                <w:b/>
              </w:rPr>
              <w:t>1.5</w:t>
            </w:r>
          </w:p>
        </w:tc>
        <w:tc>
          <w:tcPr>
            <w:tcW w:w="3115" w:type="dxa"/>
            <w:shd w:val="clear" w:color="auto" w:fill="FFFFFF"/>
          </w:tcPr>
          <w:p w:rsidR="00577AE1" w:rsidRPr="00577AE1" w:rsidRDefault="00577AE1" w:rsidP="003001D6">
            <w:pPr>
              <w:rPr>
                <w:lang w:val="el-GR"/>
              </w:rPr>
            </w:pPr>
            <w:r>
              <w:rPr>
                <w:lang w:val="el-GR"/>
              </w:rPr>
              <w:t xml:space="preserve">Στη φόρμα αναζήτησης δωματίων επιλέγουμε </w:t>
            </w:r>
            <w:r>
              <w:t>checkin</w:t>
            </w:r>
            <w:r w:rsidRPr="00577AE1">
              <w:rPr>
                <w:lang w:val="el-GR"/>
              </w:rPr>
              <w:t xml:space="preserve"> </w:t>
            </w:r>
            <w:r>
              <w:t>date</w:t>
            </w:r>
            <w:r w:rsidRPr="00577AE1">
              <w:rPr>
                <w:lang w:val="el-GR"/>
              </w:rPr>
              <w:t xml:space="preserve"> </w:t>
            </w:r>
            <w:r>
              <w:rPr>
                <w:lang w:val="el-GR"/>
              </w:rPr>
              <w:t xml:space="preserve">που είναι μετά το </w:t>
            </w:r>
            <w:r>
              <w:t>check</w:t>
            </w:r>
            <w:r w:rsidRPr="00577AE1">
              <w:rPr>
                <w:lang w:val="el-GR"/>
              </w:rPr>
              <w:t xml:space="preserve"> </w:t>
            </w:r>
            <w:r>
              <w:t>out</w:t>
            </w:r>
            <w:r w:rsidRPr="00577AE1">
              <w:rPr>
                <w:lang w:val="el-GR"/>
              </w:rPr>
              <w:t xml:space="preserve"> </w:t>
            </w:r>
            <w:r>
              <w:t>date</w:t>
            </w:r>
            <w:r w:rsidRPr="00577AE1">
              <w:rPr>
                <w:lang w:val="el-GR"/>
              </w:rPr>
              <w:t xml:space="preserve"> </w:t>
            </w:r>
            <w:r>
              <w:rPr>
                <w:lang w:val="el-GR"/>
              </w:rPr>
              <w:t xml:space="preserve">και πατάμε </w:t>
            </w:r>
            <w:r>
              <w:t>search</w:t>
            </w:r>
          </w:p>
        </w:tc>
        <w:tc>
          <w:tcPr>
            <w:tcW w:w="3410" w:type="dxa"/>
            <w:shd w:val="clear" w:color="auto" w:fill="FFFFFF"/>
          </w:tcPr>
          <w:p w:rsidR="00577AE1" w:rsidRPr="00577AE1" w:rsidRDefault="00577AE1" w:rsidP="003001D6">
            <w:pPr>
              <w:rPr>
                <w:lang w:val="el-GR"/>
              </w:rPr>
            </w:pPr>
            <w:r>
              <w:rPr>
                <w:lang w:val="el-GR"/>
              </w:rPr>
              <w:t xml:space="preserve">Εμφάνιση σφάλματος σχετικά με τις ημερομηνίες </w:t>
            </w:r>
            <w:r>
              <w:t>checkin</w:t>
            </w:r>
            <w:r w:rsidRPr="00577AE1">
              <w:rPr>
                <w:lang w:val="el-GR"/>
              </w:rPr>
              <w:t xml:space="preserve"> </w:t>
            </w:r>
            <w:r>
              <w:rPr>
                <w:lang w:val="el-GR"/>
              </w:rPr>
              <w:t xml:space="preserve">και </w:t>
            </w:r>
            <w:r>
              <w:t>check</w:t>
            </w:r>
            <w:r w:rsidRPr="00577AE1">
              <w:rPr>
                <w:lang w:val="el-GR"/>
              </w:rPr>
              <w:t xml:space="preserve"> </w:t>
            </w:r>
            <w:r>
              <w:t>out</w:t>
            </w:r>
          </w:p>
        </w:tc>
        <w:tc>
          <w:tcPr>
            <w:tcW w:w="2518" w:type="dxa"/>
            <w:shd w:val="clear" w:color="auto" w:fill="FFFFFF"/>
          </w:tcPr>
          <w:p w:rsidR="00577AE1" w:rsidRPr="00577AE1" w:rsidRDefault="00577AE1" w:rsidP="003001D6">
            <w:pPr>
              <w:rPr>
                <w:lang w:val="el-GR"/>
              </w:rPr>
            </w:pPr>
          </w:p>
        </w:tc>
        <w:tc>
          <w:tcPr>
            <w:tcW w:w="1105" w:type="dxa"/>
            <w:shd w:val="clear" w:color="auto" w:fill="FFFFFF"/>
          </w:tcPr>
          <w:p w:rsidR="00577AE1" w:rsidRPr="00577AE1" w:rsidRDefault="00577AE1" w:rsidP="003001D6">
            <w:r>
              <w:t>Pass</w:t>
            </w:r>
          </w:p>
        </w:tc>
      </w:tr>
      <w:tr w:rsidR="00577AE1" w:rsidRPr="00577AE1" w:rsidTr="00577AE1">
        <w:tc>
          <w:tcPr>
            <w:tcW w:w="868" w:type="dxa"/>
            <w:shd w:val="clear" w:color="auto" w:fill="FFFFFF"/>
          </w:tcPr>
          <w:p w:rsidR="00577AE1" w:rsidRDefault="00577AE1" w:rsidP="003001D6">
            <w:pPr>
              <w:rPr>
                <w:b/>
              </w:rPr>
            </w:pPr>
            <w:r>
              <w:rPr>
                <w:b/>
              </w:rPr>
              <w:t>1.6</w:t>
            </w:r>
          </w:p>
        </w:tc>
        <w:tc>
          <w:tcPr>
            <w:tcW w:w="3115" w:type="dxa"/>
            <w:shd w:val="clear" w:color="auto" w:fill="FFFFFF"/>
          </w:tcPr>
          <w:p w:rsidR="00577AE1" w:rsidRPr="00577AE1" w:rsidRDefault="00577AE1" w:rsidP="00577AE1">
            <w:pPr>
              <w:rPr>
                <w:lang w:val="el-GR"/>
              </w:rPr>
            </w:pPr>
            <w:r>
              <w:rPr>
                <w:lang w:val="el-GR"/>
              </w:rPr>
              <w:t xml:space="preserve">Πάτημα πλήκτρου </w:t>
            </w:r>
            <w:r>
              <w:t>Book</w:t>
            </w:r>
            <w:r w:rsidRPr="00577AE1">
              <w:rPr>
                <w:lang w:val="el-GR"/>
              </w:rPr>
              <w:t xml:space="preserve"> </w:t>
            </w:r>
            <w:r>
              <w:rPr>
                <w:lang w:val="el-GR"/>
              </w:rPr>
              <w:t xml:space="preserve">στη φόρμα αναζήτησης δωματίων χωρίς να συμπληρωθεί </w:t>
            </w:r>
            <w:r>
              <w:t>email</w:t>
            </w:r>
            <w:r w:rsidRPr="00577AE1">
              <w:rPr>
                <w:lang w:val="el-GR"/>
              </w:rPr>
              <w:t xml:space="preserve"> </w:t>
            </w:r>
            <w:r>
              <w:rPr>
                <w:lang w:val="el-GR"/>
              </w:rPr>
              <w:t xml:space="preserve">και </w:t>
            </w:r>
            <w:r>
              <w:t>address</w:t>
            </w:r>
          </w:p>
        </w:tc>
        <w:tc>
          <w:tcPr>
            <w:tcW w:w="3410" w:type="dxa"/>
            <w:shd w:val="clear" w:color="auto" w:fill="FFFFFF"/>
          </w:tcPr>
          <w:p w:rsidR="00577AE1" w:rsidRDefault="00577AE1" w:rsidP="003001D6">
            <w:pPr>
              <w:rPr>
                <w:lang w:val="el-GR"/>
              </w:rPr>
            </w:pPr>
            <w:r>
              <w:rPr>
                <w:lang w:val="el-GR"/>
              </w:rPr>
              <w:t>Εμφάνιση σφάλματος σχετικά με το ότι θα πρέπει να συμπληρωθούν όλα τα πεδία</w:t>
            </w:r>
          </w:p>
        </w:tc>
        <w:tc>
          <w:tcPr>
            <w:tcW w:w="2518" w:type="dxa"/>
            <w:shd w:val="clear" w:color="auto" w:fill="FFFFFF"/>
          </w:tcPr>
          <w:p w:rsidR="00577AE1" w:rsidRPr="00577AE1" w:rsidRDefault="00577AE1" w:rsidP="003001D6">
            <w:pPr>
              <w:rPr>
                <w:lang w:val="el-GR"/>
              </w:rPr>
            </w:pPr>
          </w:p>
        </w:tc>
        <w:tc>
          <w:tcPr>
            <w:tcW w:w="1105" w:type="dxa"/>
            <w:shd w:val="clear" w:color="auto" w:fill="FFFFFF"/>
          </w:tcPr>
          <w:p w:rsidR="00577AE1" w:rsidRPr="00577AE1" w:rsidRDefault="00577AE1" w:rsidP="003001D6">
            <w:r>
              <w:t>Pass</w:t>
            </w:r>
          </w:p>
        </w:tc>
      </w:tr>
      <w:tr w:rsidR="00577AE1" w:rsidRPr="00577AE1" w:rsidTr="00577AE1">
        <w:tc>
          <w:tcPr>
            <w:tcW w:w="868" w:type="dxa"/>
            <w:shd w:val="clear" w:color="auto" w:fill="FFFFFF"/>
          </w:tcPr>
          <w:p w:rsidR="00577AE1" w:rsidRDefault="00577AE1" w:rsidP="003001D6">
            <w:pPr>
              <w:rPr>
                <w:b/>
              </w:rPr>
            </w:pPr>
            <w:r>
              <w:rPr>
                <w:b/>
              </w:rPr>
              <w:lastRenderedPageBreak/>
              <w:t>1.7</w:t>
            </w:r>
          </w:p>
        </w:tc>
        <w:tc>
          <w:tcPr>
            <w:tcW w:w="3115" w:type="dxa"/>
            <w:shd w:val="clear" w:color="auto" w:fill="FFFFFF"/>
          </w:tcPr>
          <w:p w:rsidR="00577AE1" w:rsidRPr="00577AE1" w:rsidRDefault="00577AE1" w:rsidP="00577AE1">
            <w:pPr>
              <w:rPr>
                <w:lang w:val="el-GR"/>
              </w:rPr>
            </w:pPr>
            <w:r>
              <w:rPr>
                <w:lang w:val="el-GR"/>
              </w:rPr>
              <w:t xml:space="preserve">Συμπλήρωση </w:t>
            </w:r>
            <w:r>
              <w:t>email</w:t>
            </w:r>
            <w:r w:rsidRPr="00577AE1">
              <w:rPr>
                <w:lang w:val="el-GR"/>
              </w:rPr>
              <w:t xml:space="preserve"> </w:t>
            </w:r>
            <w:r>
              <w:rPr>
                <w:lang w:val="el-GR"/>
              </w:rPr>
              <w:t xml:space="preserve">πεδίου με απλό κείμενο που δεν είναι της μορφής </w:t>
            </w:r>
            <w:hyperlink r:id="rId41" w:history="1">
              <w:r w:rsidRPr="00BA01A0">
                <w:rPr>
                  <w:rStyle w:val="-"/>
                </w:rPr>
                <w:t>something</w:t>
              </w:r>
              <w:r w:rsidRPr="00577AE1">
                <w:rPr>
                  <w:rStyle w:val="-"/>
                  <w:lang w:val="el-GR"/>
                </w:rPr>
                <w:t>@</w:t>
              </w:r>
              <w:r w:rsidRPr="00BA01A0">
                <w:rPr>
                  <w:rStyle w:val="-"/>
                </w:rPr>
                <w:t>domain</w:t>
              </w:r>
              <w:r w:rsidRPr="00577AE1">
                <w:rPr>
                  <w:rStyle w:val="-"/>
                  <w:lang w:val="el-GR"/>
                </w:rPr>
                <w:t>.</w:t>
              </w:r>
              <w:r w:rsidRPr="00BA01A0">
                <w:rPr>
                  <w:rStyle w:val="-"/>
                </w:rPr>
                <w:t>xx</w:t>
              </w:r>
            </w:hyperlink>
          </w:p>
        </w:tc>
        <w:tc>
          <w:tcPr>
            <w:tcW w:w="3410" w:type="dxa"/>
            <w:shd w:val="clear" w:color="auto" w:fill="FFFFFF"/>
          </w:tcPr>
          <w:p w:rsidR="00577AE1" w:rsidRPr="00577AE1" w:rsidRDefault="00577AE1" w:rsidP="003001D6">
            <w:pPr>
              <w:rPr>
                <w:lang w:val="el-GR"/>
              </w:rPr>
            </w:pPr>
            <w:r>
              <w:rPr>
                <w:lang w:val="el-GR"/>
              </w:rPr>
              <w:t xml:space="preserve">Εμφάνιση σφάλματος σχετικά με το ότι δεν είναι έγκυρη μορφή </w:t>
            </w:r>
            <w:r>
              <w:t>email</w:t>
            </w:r>
          </w:p>
        </w:tc>
        <w:tc>
          <w:tcPr>
            <w:tcW w:w="2518" w:type="dxa"/>
            <w:shd w:val="clear" w:color="auto" w:fill="FFFFFF"/>
          </w:tcPr>
          <w:p w:rsidR="00577AE1" w:rsidRPr="00577AE1" w:rsidRDefault="00577AE1" w:rsidP="003001D6">
            <w:pPr>
              <w:rPr>
                <w:lang w:val="el-GR"/>
              </w:rPr>
            </w:pPr>
            <w:r>
              <w:rPr>
                <w:lang w:val="el-GR"/>
              </w:rPr>
              <w:t>Η καταχώρηση έγινε χωρίς να εμφανιστεί σφάλμα.</w:t>
            </w:r>
          </w:p>
        </w:tc>
        <w:tc>
          <w:tcPr>
            <w:tcW w:w="1105" w:type="dxa"/>
            <w:shd w:val="clear" w:color="auto" w:fill="FFFFFF"/>
          </w:tcPr>
          <w:p w:rsidR="00577AE1" w:rsidRPr="00577AE1" w:rsidRDefault="00577AE1" w:rsidP="003001D6">
            <w:r>
              <w:t>Fail</w:t>
            </w:r>
          </w:p>
        </w:tc>
      </w:tr>
      <w:tr w:rsidR="006E7113" w:rsidRPr="00577AE1" w:rsidTr="00577AE1">
        <w:tc>
          <w:tcPr>
            <w:tcW w:w="868" w:type="dxa"/>
            <w:shd w:val="clear" w:color="auto" w:fill="FFFFFF"/>
          </w:tcPr>
          <w:p w:rsidR="006E7113" w:rsidRDefault="006E7113" w:rsidP="003001D6">
            <w:pPr>
              <w:rPr>
                <w:b/>
              </w:rPr>
            </w:pPr>
            <w:r>
              <w:rPr>
                <w:b/>
              </w:rPr>
              <w:t>1.8</w:t>
            </w:r>
          </w:p>
        </w:tc>
        <w:tc>
          <w:tcPr>
            <w:tcW w:w="3115" w:type="dxa"/>
            <w:shd w:val="clear" w:color="auto" w:fill="FFFFFF"/>
          </w:tcPr>
          <w:p w:rsidR="006E7113" w:rsidRPr="006E7113" w:rsidRDefault="006E7113" w:rsidP="00577AE1">
            <w:pPr>
              <w:rPr>
                <w:lang w:val="el-GR"/>
              </w:rPr>
            </w:pPr>
            <w:r>
              <w:rPr>
                <w:lang w:val="el-GR"/>
              </w:rPr>
              <w:t xml:space="preserve">Αφού πατηθεί το κουμπί Βοοκ </w:t>
            </w:r>
            <w:r w:rsidRPr="006E7113">
              <w:rPr>
                <w:lang w:val="el-GR"/>
              </w:rPr>
              <w:t>θα πρ</w:t>
            </w:r>
            <w:r>
              <w:rPr>
                <w:lang w:val="el-GR"/>
              </w:rPr>
              <w:t xml:space="preserve">έπει να πηγαίνει </w:t>
            </w:r>
            <w:r>
              <w:t>mail</w:t>
            </w:r>
            <w:r w:rsidRPr="006E7113">
              <w:rPr>
                <w:lang w:val="el-GR"/>
              </w:rPr>
              <w:t xml:space="preserve"> </w:t>
            </w:r>
            <w:r>
              <w:rPr>
                <w:lang w:val="el-GR"/>
              </w:rPr>
              <w:t>επιβεβαίωσης της κράτησης στον πελάτη.</w:t>
            </w:r>
          </w:p>
        </w:tc>
        <w:tc>
          <w:tcPr>
            <w:tcW w:w="3410" w:type="dxa"/>
            <w:shd w:val="clear" w:color="auto" w:fill="FFFFFF"/>
          </w:tcPr>
          <w:p w:rsidR="006E7113" w:rsidRPr="006E7113" w:rsidRDefault="006E7113" w:rsidP="003001D6">
            <w:pPr>
              <w:rPr>
                <w:lang w:val="el-GR"/>
              </w:rPr>
            </w:pPr>
            <w:r>
              <w:rPr>
                <w:lang w:val="el-GR"/>
              </w:rPr>
              <w:t xml:space="preserve">Αποστολή </w:t>
            </w:r>
            <w:r>
              <w:t xml:space="preserve">email </w:t>
            </w:r>
            <w:r>
              <w:rPr>
                <w:lang w:val="el-GR"/>
              </w:rPr>
              <w:t>επιβεβαίωσης κράτησης</w:t>
            </w:r>
          </w:p>
        </w:tc>
        <w:tc>
          <w:tcPr>
            <w:tcW w:w="2518" w:type="dxa"/>
            <w:shd w:val="clear" w:color="auto" w:fill="FFFFFF"/>
          </w:tcPr>
          <w:p w:rsidR="006E7113" w:rsidRPr="006E7113" w:rsidRDefault="006E7113" w:rsidP="003001D6">
            <w:r>
              <w:t>To be implemented</w:t>
            </w:r>
          </w:p>
        </w:tc>
        <w:tc>
          <w:tcPr>
            <w:tcW w:w="1105" w:type="dxa"/>
            <w:shd w:val="clear" w:color="auto" w:fill="FFFFFF"/>
          </w:tcPr>
          <w:p w:rsidR="006E7113" w:rsidRPr="006E7113" w:rsidRDefault="006E7113" w:rsidP="003001D6">
            <w:r>
              <w:t>Fail</w:t>
            </w:r>
          </w:p>
        </w:tc>
      </w:tr>
    </w:tbl>
    <w:p w:rsidR="00337CE3" w:rsidRPr="00577AE1" w:rsidRDefault="00337CE3" w:rsidP="00337CE3">
      <w:pPr>
        <w:rPr>
          <w:lang w:val="el-GR"/>
        </w:rPr>
      </w:pPr>
    </w:p>
    <w:tbl>
      <w:tblPr>
        <w:tblStyle w:val="af"/>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tblPr>
      <w:tblGrid>
        <w:gridCol w:w="864"/>
        <w:gridCol w:w="3021"/>
        <w:gridCol w:w="3540"/>
        <w:gridCol w:w="2493"/>
        <w:gridCol w:w="1098"/>
      </w:tblGrid>
      <w:tr w:rsidR="00C12350" w:rsidRPr="00F20B70" w:rsidTr="00C12350">
        <w:tc>
          <w:tcPr>
            <w:tcW w:w="864" w:type="dxa"/>
            <w:shd w:val="clear" w:color="auto" w:fill="99CCFF"/>
          </w:tcPr>
          <w:p w:rsidR="00337CE3" w:rsidRPr="00F20B70" w:rsidRDefault="00337CE3" w:rsidP="003001D6">
            <w:pPr>
              <w:rPr>
                <w:b/>
              </w:rPr>
            </w:pPr>
            <w:r>
              <w:rPr>
                <w:b/>
              </w:rPr>
              <w:t>2</w:t>
            </w:r>
            <w:r w:rsidRPr="00F20B70">
              <w:rPr>
                <w:b/>
              </w:rPr>
              <w:t>.</w:t>
            </w:r>
          </w:p>
        </w:tc>
        <w:tc>
          <w:tcPr>
            <w:tcW w:w="3021" w:type="dxa"/>
            <w:shd w:val="clear" w:color="auto" w:fill="99CCFF"/>
          </w:tcPr>
          <w:p w:rsidR="00337CE3" w:rsidRPr="006C08B2" w:rsidRDefault="00337CE3" w:rsidP="00C12350">
            <w:pPr>
              <w:rPr>
                <w:b/>
                <w:lang w:val="el-GR"/>
              </w:rPr>
            </w:pPr>
            <w:r>
              <w:rPr>
                <w:b/>
              </w:rPr>
              <w:t>Test Case</w:t>
            </w:r>
            <w:r w:rsidR="00C12350">
              <w:rPr>
                <w:b/>
              </w:rPr>
              <w:t xml:space="preserve"> Login form</w:t>
            </w:r>
          </w:p>
        </w:tc>
        <w:tc>
          <w:tcPr>
            <w:tcW w:w="3540" w:type="dxa"/>
            <w:shd w:val="clear" w:color="auto" w:fill="99CCFF"/>
          </w:tcPr>
          <w:p w:rsidR="00337CE3" w:rsidRPr="00F20B70" w:rsidRDefault="00337CE3" w:rsidP="003001D6">
            <w:pPr>
              <w:rPr>
                <w:b/>
              </w:rPr>
            </w:pPr>
          </w:p>
        </w:tc>
        <w:tc>
          <w:tcPr>
            <w:tcW w:w="2493" w:type="dxa"/>
            <w:shd w:val="clear" w:color="auto" w:fill="99CCFF"/>
          </w:tcPr>
          <w:p w:rsidR="00337CE3" w:rsidRPr="00F20B70" w:rsidRDefault="00337CE3" w:rsidP="003001D6">
            <w:pPr>
              <w:rPr>
                <w:b/>
              </w:rPr>
            </w:pPr>
          </w:p>
        </w:tc>
        <w:tc>
          <w:tcPr>
            <w:tcW w:w="1098" w:type="dxa"/>
            <w:shd w:val="clear" w:color="auto" w:fill="99CCFF"/>
          </w:tcPr>
          <w:p w:rsidR="00337CE3" w:rsidRPr="00F20B70" w:rsidRDefault="00337CE3" w:rsidP="003001D6">
            <w:pPr>
              <w:rPr>
                <w:b/>
              </w:rPr>
            </w:pPr>
          </w:p>
        </w:tc>
      </w:tr>
      <w:tr w:rsidR="00C12350" w:rsidRPr="00F20B70" w:rsidTr="00C12350">
        <w:tc>
          <w:tcPr>
            <w:tcW w:w="864" w:type="dxa"/>
            <w:tcBorders>
              <w:bottom w:val="single" w:sz="4" w:space="0" w:color="C0C0C0"/>
            </w:tcBorders>
          </w:tcPr>
          <w:p w:rsidR="00337CE3" w:rsidRPr="00F20B70" w:rsidRDefault="00337CE3" w:rsidP="003001D6">
            <w:pPr>
              <w:rPr>
                <w:b/>
              </w:rPr>
            </w:pPr>
            <w:r w:rsidRPr="00F20B70">
              <w:rPr>
                <w:b/>
              </w:rPr>
              <w:t>Test #</w:t>
            </w:r>
          </w:p>
        </w:tc>
        <w:tc>
          <w:tcPr>
            <w:tcW w:w="3021" w:type="dxa"/>
            <w:tcBorders>
              <w:bottom w:val="single" w:sz="4" w:space="0" w:color="C0C0C0"/>
            </w:tcBorders>
          </w:tcPr>
          <w:p w:rsidR="00337CE3" w:rsidRPr="00F20B70" w:rsidRDefault="00337CE3" w:rsidP="003001D6">
            <w:pPr>
              <w:rPr>
                <w:b/>
              </w:rPr>
            </w:pPr>
            <w:r w:rsidRPr="00F20B70">
              <w:rPr>
                <w:b/>
              </w:rPr>
              <w:t>Tasks</w:t>
            </w:r>
          </w:p>
        </w:tc>
        <w:tc>
          <w:tcPr>
            <w:tcW w:w="3540" w:type="dxa"/>
            <w:tcBorders>
              <w:bottom w:val="single" w:sz="4" w:space="0" w:color="C0C0C0"/>
            </w:tcBorders>
          </w:tcPr>
          <w:p w:rsidR="00337CE3" w:rsidRPr="00F20B70" w:rsidRDefault="00337CE3" w:rsidP="003001D6">
            <w:pPr>
              <w:rPr>
                <w:b/>
              </w:rPr>
            </w:pPr>
            <w:r w:rsidRPr="00F20B70">
              <w:rPr>
                <w:b/>
              </w:rPr>
              <w:t xml:space="preserve">Expected </w:t>
            </w:r>
            <w:r>
              <w:rPr>
                <w:b/>
              </w:rPr>
              <w:t>Result</w:t>
            </w:r>
          </w:p>
        </w:tc>
        <w:tc>
          <w:tcPr>
            <w:tcW w:w="2493" w:type="dxa"/>
            <w:tcBorders>
              <w:bottom w:val="single" w:sz="4" w:space="0" w:color="C0C0C0"/>
            </w:tcBorders>
          </w:tcPr>
          <w:p w:rsidR="00337CE3" w:rsidRPr="00F20B70" w:rsidRDefault="00337CE3" w:rsidP="003001D6">
            <w:pPr>
              <w:rPr>
                <w:b/>
              </w:rPr>
            </w:pPr>
            <w:r w:rsidRPr="00F20B70">
              <w:rPr>
                <w:b/>
              </w:rPr>
              <w:t>Notes</w:t>
            </w:r>
          </w:p>
        </w:tc>
        <w:tc>
          <w:tcPr>
            <w:tcW w:w="1098" w:type="dxa"/>
            <w:tcBorders>
              <w:bottom w:val="single" w:sz="4" w:space="0" w:color="C0C0C0"/>
            </w:tcBorders>
          </w:tcPr>
          <w:p w:rsidR="00337CE3" w:rsidRPr="00F20B70" w:rsidRDefault="00337CE3" w:rsidP="003001D6">
            <w:pPr>
              <w:rPr>
                <w:b/>
              </w:rPr>
            </w:pPr>
            <w:r w:rsidRPr="00F20B70">
              <w:rPr>
                <w:b/>
              </w:rPr>
              <w:t>Pass /Fail</w:t>
            </w:r>
          </w:p>
        </w:tc>
      </w:tr>
      <w:tr w:rsidR="00C12350" w:rsidRPr="00C12350" w:rsidTr="00C12350">
        <w:tc>
          <w:tcPr>
            <w:tcW w:w="864" w:type="dxa"/>
            <w:shd w:val="clear" w:color="auto" w:fill="FFFFFF"/>
          </w:tcPr>
          <w:p w:rsidR="00337CE3" w:rsidRPr="00F20B70" w:rsidRDefault="00337CE3" w:rsidP="003001D6">
            <w:pPr>
              <w:rPr>
                <w:b/>
              </w:rPr>
            </w:pPr>
            <w:r>
              <w:rPr>
                <w:b/>
              </w:rPr>
              <w:t>2</w:t>
            </w:r>
            <w:r w:rsidRPr="00F20B70">
              <w:rPr>
                <w:b/>
              </w:rPr>
              <w:t>.1</w:t>
            </w:r>
          </w:p>
        </w:tc>
        <w:tc>
          <w:tcPr>
            <w:tcW w:w="3021" w:type="dxa"/>
            <w:shd w:val="clear" w:color="auto" w:fill="FFFFFF"/>
          </w:tcPr>
          <w:p w:rsidR="00337CE3" w:rsidRPr="00C12350" w:rsidRDefault="00C12350" w:rsidP="003001D6">
            <w:r>
              <w:t>Login</w:t>
            </w:r>
            <w:r w:rsidRPr="00C12350">
              <w:t xml:space="preserve"> </w:t>
            </w:r>
            <w:r>
              <w:rPr>
                <w:lang w:val="el-GR"/>
              </w:rPr>
              <w:t>σαν</w:t>
            </w:r>
            <w:r w:rsidRPr="00C12350">
              <w:t xml:space="preserve"> </w:t>
            </w:r>
            <w:r>
              <w:t>Employee</w:t>
            </w:r>
            <w:r w:rsidRPr="00C12350">
              <w:t xml:space="preserve"> </w:t>
            </w:r>
            <w:r>
              <w:rPr>
                <w:lang w:val="el-GR"/>
              </w:rPr>
              <w:t>με</w:t>
            </w:r>
            <w:r w:rsidRPr="00C12350">
              <w:t xml:space="preserve"> </w:t>
            </w:r>
            <w:r>
              <w:rPr>
                <w:lang w:val="el-GR"/>
              </w:rPr>
              <w:t>λάθος</w:t>
            </w:r>
            <w:r w:rsidRPr="00C12350">
              <w:t xml:space="preserve"> </w:t>
            </w:r>
            <w:r>
              <w:t>password</w:t>
            </w:r>
          </w:p>
        </w:tc>
        <w:tc>
          <w:tcPr>
            <w:tcW w:w="3540" w:type="dxa"/>
            <w:shd w:val="clear" w:color="auto" w:fill="FFFFFF"/>
          </w:tcPr>
          <w:p w:rsidR="00337CE3" w:rsidRPr="00C12350" w:rsidRDefault="00C12350" w:rsidP="003001D6">
            <w:pPr>
              <w:rPr>
                <w:lang w:val="el-GR"/>
              </w:rPr>
            </w:pPr>
            <w:r>
              <w:rPr>
                <w:lang w:val="el-GR"/>
              </w:rPr>
              <w:t xml:space="preserve">Εμφάνιση σφάλματος σχετικά με το </w:t>
            </w:r>
            <w:r>
              <w:t>Username</w:t>
            </w:r>
            <w:r w:rsidRPr="00C12350">
              <w:rPr>
                <w:lang w:val="el-GR"/>
              </w:rPr>
              <w:t>/</w:t>
            </w:r>
            <w:r>
              <w:t>Password</w:t>
            </w:r>
          </w:p>
        </w:tc>
        <w:tc>
          <w:tcPr>
            <w:tcW w:w="2493" w:type="dxa"/>
            <w:shd w:val="clear" w:color="auto" w:fill="FFFFFF"/>
          </w:tcPr>
          <w:p w:rsidR="00337CE3" w:rsidRPr="00C12350" w:rsidRDefault="00337CE3" w:rsidP="003001D6">
            <w:pPr>
              <w:rPr>
                <w:lang w:val="el-GR"/>
              </w:rPr>
            </w:pPr>
          </w:p>
        </w:tc>
        <w:tc>
          <w:tcPr>
            <w:tcW w:w="1098" w:type="dxa"/>
            <w:shd w:val="clear" w:color="auto" w:fill="FFFFFF"/>
          </w:tcPr>
          <w:p w:rsidR="00337CE3" w:rsidRPr="00C12350" w:rsidRDefault="00C12350" w:rsidP="003001D6">
            <w:r>
              <w:t>Pass</w:t>
            </w:r>
          </w:p>
        </w:tc>
      </w:tr>
      <w:tr w:rsidR="00C12350" w:rsidRPr="00C12350" w:rsidTr="00C12350">
        <w:tc>
          <w:tcPr>
            <w:tcW w:w="864" w:type="dxa"/>
            <w:tcBorders>
              <w:bottom w:val="single" w:sz="4" w:space="0" w:color="C0C0C0"/>
            </w:tcBorders>
          </w:tcPr>
          <w:p w:rsidR="00337CE3" w:rsidRPr="00F20B70" w:rsidRDefault="00337CE3" w:rsidP="003001D6">
            <w:pPr>
              <w:rPr>
                <w:b/>
              </w:rPr>
            </w:pPr>
            <w:r>
              <w:rPr>
                <w:b/>
              </w:rPr>
              <w:t>2</w:t>
            </w:r>
            <w:r w:rsidRPr="00F20B70">
              <w:rPr>
                <w:b/>
              </w:rPr>
              <w:t>.2</w:t>
            </w:r>
          </w:p>
        </w:tc>
        <w:tc>
          <w:tcPr>
            <w:tcW w:w="3021" w:type="dxa"/>
            <w:tcBorders>
              <w:bottom w:val="single" w:sz="4" w:space="0" w:color="C0C0C0"/>
            </w:tcBorders>
          </w:tcPr>
          <w:p w:rsidR="00337CE3" w:rsidRDefault="00C12350" w:rsidP="00C12350">
            <w:r>
              <w:t>Login</w:t>
            </w:r>
            <w:r w:rsidRPr="00C12350">
              <w:t xml:space="preserve"> </w:t>
            </w:r>
            <w:r>
              <w:rPr>
                <w:lang w:val="el-GR"/>
              </w:rPr>
              <w:t>σαν</w:t>
            </w:r>
            <w:r w:rsidRPr="00C12350">
              <w:t xml:space="preserve"> </w:t>
            </w:r>
            <w:r>
              <w:t>Employee</w:t>
            </w:r>
            <w:r w:rsidRPr="00C12350">
              <w:t xml:space="preserve"> </w:t>
            </w:r>
            <w:r>
              <w:rPr>
                <w:lang w:val="el-GR"/>
              </w:rPr>
              <w:t>με</w:t>
            </w:r>
            <w:r w:rsidRPr="00C12350">
              <w:t xml:space="preserve"> </w:t>
            </w:r>
            <w:r>
              <w:rPr>
                <w:lang w:val="el-GR"/>
              </w:rPr>
              <w:t>λάθος</w:t>
            </w:r>
            <w:r w:rsidRPr="00C12350">
              <w:t xml:space="preserve"> </w:t>
            </w:r>
            <w:r>
              <w:t>username</w:t>
            </w:r>
          </w:p>
        </w:tc>
        <w:tc>
          <w:tcPr>
            <w:tcW w:w="3540" w:type="dxa"/>
            <w:tcBorders>
              <w:bottom w:val="single" w:sz="4" w:space="0" w:color="C0C0C0"/>
            </w:tcBorders>
          </w:tcPr>
          <w:p w:rsidR="00337CE3" w:rsidRPr="00C12350" w:rsidRDefault="00C12350" w:rsidP="003001D6">
            <w:pPr>
              <w:rPr>
                <w:lang w:val="el-GR"/>
              </w:rPr>
            </w:pPr>
            <w:r>
              <w:rPr>
                <w:lang w:val="el-GR"/>
              </w:rPr>
              <w:t xml:space="preserve">Εμφάνιση σφάλματος σχετικά με το </w:t>
            </w:r>
            <w:r>
              <w:t>Username</w:t>
            </w:r>
            <w:r w:rsidRPr="00C12350">
              <w:rPr>
                <w:lang w:val="el-GR"/>
              </w:rPr>
              <w:t>/</w:t>
            </w:r>
            <w:r>
              <w:t>Password</w:t>
            </w:r>
          </w:p>
        </w:tc>
        <w:tc>
          <w:tcPr>
            <w:tcW w:w="2493" w:type="dxa"/>
            <w:tcBorders>
              <w:bottom w:val="single" w:sz="4" w:space="0" w:color="C0C0C0"/>
            </w:tcBorders>
          </w:tcPr>
          <w:p w:rsidR="00337CE3" w:rsidRPr="00C12350" w:rsidRDefault="00337CE3" w:rsidP="003001D6">
            <w:pPr>
              <w:rPr>
                <w:lang w:val="el-GR"/>
              </w:rPr>
            </w:pPr>
          </w:p>
        </w:tc>
        <w:tc>
          <w:tcPr>
            <w:tcW w:w="1098" w:type="dxa"/>
            <w:tcBorders>
              <w:bottom w:val="single" w:sz="4" w:space="0" w:color="C0C0C0"/>
            </w:tcBorders>
          </w:tcPr>
          <w:p w:rsidR="00337CE3" w:rsidRPr="00C12350" w:rsidRDefault="00C12350" w:rsidP="003001D6">
            <w:r>
              <w:t>Pass</w:t>
            </w:r>
          </w:p>
        </w:tc>
      </w:tr>
      <w:tr w:rsidR="00C12350" w:rsidRPr="00C12350" w:rsidTr="00C12350">
        <w:tc>
          <w:tcPr>
            <w:tcW w:w="864" w:type="dxa"/>
            <w:shd w:val="clear" w:color="auto" w:fill="FFFFFF"/>
          </w:tcPr>
          <w:p w:rsidR="00337CE3" w:rsidRPr="00F20B70" w:rsidRDefault="00337CE3" w:rsidP="003001D6">
            <w:pPr>
              <w:rPr>
                <w:b/>
              </w:rPr>
            </w:pPr>
            <w:r>
              <w:rPr>
                <w:b/>
              </w:rPr>
              <w:t>2</w:t>
            </w:r>
            <w:r w:rsidRPr="00F20B70">
              <w:rPr>
                <w:b/>
              </w:rPr>
              <w:t>.3</w:t>
            </w:r>
          </w:p>
        </w:tc>
        <w:tc>
          <w:tcPr>
            <w:tcW w:w="3021" w:type="dxa"/>
            <w:shd w:val="clear" w:color="auto" w:fill="FFFFFF"/>
          </w:tcPr>
          <w:p w:rsidR="00337CE3" w:rsidRPr="00C12350" w:rsidRDefault="00C12350" w:rsidP="00C12350">
            <w:pPr>
              <w:rPr>
                <w:lang w:val="el-GR"/>
              </w:rPr>
            </w:pPr>
            <w:r>
              <w:rPr>
                <w:lang w:val="el-GR"/>
              </w:rPr>
              <w:t>Επιλογή</w:t>
            </w:r>
            <w:r w:rsidRPr="00C12350">
              <w:rPr>
                <w:lang w:val="el-GR"/>
              </w:rPr>
              <w:t xml:space="preserve"> </w:t>
            </w:r>
            <w:r>
              <w:t>Login</w:t>
            </w:r>
            <w:r w:rsidRPr="00C12350">
              <w:rPr>
                <w:lang w:val="el-GR"/>
              </w:rPr>
              <w:t xml:space="preserve"> </w:t>
            </w:r>
            <w:r>
              <w:rPr>
                <w:lang w:val="el-GR"/>
              </w:rPr>
              <w:t xml:space="preserve">σαν </w:t>
            </w:r>
            <w:r w:rsidRPr="00C12350">
              <w:rPr>
                <w:lang w:val="el-GR"/>
              </w:rPr>
              <w:t xml:space="preserve"> </w:t>
            </w:r>
            <w:r>
              <w:t>Employee</w:t>
            </w:r>
            <w:r w:rsidRPr="00C12350">
              <w:rPr>
                <w:lang w:val="el-GR"/>
              </w:rPr>
              <w:t xml:space="preserve"> </w:t>
            </w:r>
            <w:r>
              <w:rPr>
                <w:lang w:val="el-GR"/>
              </w:rPr>
              <w:t xml:space="preserve">αλλά εισαγωγή των σωστών στοιχείων του </w:t>
            </w:r>
            <w:r>
              <w:t>admin</w:t>
            </w:r>
          </w:p>
        </w:tc>
        <w:tc>
          <w:tcPr>
            <w:tcW w:w="3540" w:type="dxa"/>
            <w:shd w:val="clear" w:color="auto" w:fill="FFFFFF"/>
          </w:tcPr>
          <w:p w:rsidR="00337CE3" w:rsidRPr="00C12350" w:rsidRDefault="00C12350" w:rsidP="003001D6">
            <w:pPr>
              <w:rPr>
                <w:lang w:val="el-GR"/>
              </w:rPr>
            </w:pPr>
            <w:r>
              <w:rPr>
                <w:lang w:val="el-GR"/>
              </w:rPr>
              <w:t xml:space="preserve">Εμφάνιση σφάλματος σχετικά με το </w:t>
            </w:r>
            <w:r>
              <w:t>Username</w:t>
            </w:r>
            <w:r w:rsidRPr="00C12350">
              <w:rPr>
                <w:lang w:val="el-GR"/>
              </w:rPr>
              <w:t>/</w:t>
            </w:r>
            <w:r>
              <w:t>Password</w:t>
            </w:r>
          </w:p>
        </w:tc>
        <w:tc>
          <w:tcPr>
            <w:tcW w:w="2493" w:type="dxa"/>
            <w:shd w:val="clear" w:color="auto" w:fill="FFFFFF"/>
          </w:tcPr>
          <w:p w:rsidR="00337CE3" w:rsidRPr="00C12350" w:rsidRDefault="00337CE3" w:rsidP="003001D6">
            <w:pPr>
              <w:rPr>
                <w:lang w:val="el-GR"/>
              </w:rPr>
            </w:pPr>
          </w:p>
        </w:tc>
        <w:tc>
          <w:tcPr>
            <w:tcW w:w="1098" w:type="dxa"/>
            <w:shd w:val="clear" w:color="auto" w:fill="FFFFFF"/>
          </w:tcPr>
          <w:p w:rsidR="00337CE3" w:rsidRPr="00C12350" w:rsidRDefault="00C12350" w:rsidP="003001D6">
            <w:r>
              <w:t>Pass</w:t>
            </w:r>
          </w:p>
        </w:tc>
      </w:tr>
      <w:tr w:rsidR="00C12350" w:rsidRPr="00C12350" w:rsidTr="00C12350">
        <w:tc>
          <w:tcPr>
            <w:tcW w:w="864" w:type="dxa"/>
            <w:shd w:val="clear" w:color="auto" w:fill="FFFFFF"/>
          </w:tcPr>
          <w:p w:rsidR="00C12350" w:rsidRDefault="00C12350" w:rsidP="003001D6">
            <w:pPr>
              <w:rPr>
                <w:b/>
              </w:rPr>
            </w:pPr>
            <w:r>
              <w:rPr>
                <w:b/>
              </w:rPr>
              <w:t>2.4</w:t>
            </w:r>
          </w:p>
        </w:tc>
        <w:tc>
          <w:tcPr>
            <w:tcW w:w="3021" w:type="dxa"/>
            <w:shd w:val="clear" w:color="auto" w:fill="FFFFFF"/>
          </w:tcPr>
          <w:p w:rsidR="00C12350" w:rsidRDefault="00C12350" w:rsidP="00C12350">
            <w:pPr>
              <w:rPr>
                <w:lang w:val="el-GR"/>
              </w:rPr>
            </w:pPr>
            <w:r>
              <w:rPr>
                <w:lang w:val="el-GR"/>
              </w:rPr>
              <w:t>Επιλογή</w:t>
            </w:r>
            <w:r w:rsidRPr="00C12350">
              <w:rPr>
                <w:lang w:val="el-GR"/>
              </w:rPr>
              <w:t xml:space="preserve"> </w:t>
            </w:r>
            <w:r>
              <w:t>Login</w:t>
            </w:r>
            <w:r w:rsidRPr="00C12350">
              <w:rPr>
                <w:lang w:val="el-GR"/>
              </w:rPr>
              <w:t xml:space="preserve"> </w:t>
            </w:r>
            <w:r>
              <w:rPr>
                <w:lang w:val="el-GR"/>
              </w:rPr>
              <w:t>σαν</w:t>
            </w:r>
            <w:r w:rsidRPr="00C12350">
              <w:rPr>
                <w:lang w:val="el-GR"/>
              </w:rPr>
              <w:t xml:space="preserve"> </w:t>
            </w:r>
            <w:r>
              <w:t>Admin</w:t>
            </w:r>
            <w:r w:rsidRPr="00C12350">
              <w:rPr>
                <w:lang w:val="el-GR"/>
              </w:rPr>
              <w:t xml:space="preserve"> </w:t>
            </w:r>
            <w:r>
              <w:rPr>
                <w:lang w:val="el-GR"/>
              </w:rPr>
              <w:t xml:space="preserve">αλλά εισαγωγή των σωστών στοιχείων του </w:t>
            </w:r>
            <w:r>
              <w:t>employee</w:t>
            </w:r>
          </w:p>
        </w:tc>
        <w:tc>
          <w:tcPr>
            <w:tcW w:w="3540" w:type="dxa"/>
            <w:shd w:val="clear" w:color="auto" w:fill="FFFFFF"/>
          </w:tcPr>
          <w:p w:rsidR="00C12350" w:rsidRDefault="00C12350" w:rsidP="003001D6">
            <w:pPr>
              <w:rPr>
                <w:lang w:val="el-GR"/>
              </w:rPr>
            </w:pPr>
            <w:r>
              <w:rPr>
                <w:lang w:val="el-GR"/>
              </w:rPr>
              <w:t xml:space="preserve">Εμφάνιση σφάλματος σχετικά με το </w:t>
            </w:r>
            <w:r>
              <w:t>Username</w:t>
            </w:r>
            <w:r w:rsidRPr="00C12350">
              <w:rPr>
                <w:lang w:val="el-GR"/>
              </w:rPr>
              <w:t>/</w:t>
            </w:r>
            <w:r>
              <w:t>Password</w:t>
            </w:r>
          </w:p>
        </w:tc>
        <w:tc>
          <w:tcPr>
            <w:tcW w:w="2493" w:type="dxa"/>
            <w:shd w:val="clear" w:color="auto" w:fill="FFFFFF"/>
          </w:tcPr>
          <w:p w:rsidR="00C12350" w:rsidRPr="00C12350" w:rsidRDefault="00C12350" w:rsidP="003001D6">
            <w:pPr>
              <w:rPr>
                <w:lang w:val="el-GR"/>
              </w:rPr>
            </w:pPr>
          </w:p>
        </w:tc>
        <w:tc>
          <w:tcPr>
            <w:tcW w:w="1098" w:type="dxa"/>
            <w:shd w:val="clear" w:color="auto" w:fill="FFFFFF"/>
          </w:tcPr>
          <w:p w:rsidR="00C12350" w:rsidRPr="00C12350" w:rsidRDefault="00C12350" w:rsidP="003001D6">
            <w:r>
              <w:t>Pass</w:t>
            </w:r>
          </w:p>
        </w:tc>
      </w:tr>
      <w:tr w:rsidR="00C12350" w:rsidRPr="00C12350" w:rsidTr="00C12350">
        <w:tc>
          <w:tcPr>
            <w:tcW w:w="864" w:type="dxa"/>
            <w:shd w:val="clear" w:color="auto" w:fill="FFFFFF"/>
          </w:tcPr>
          <w:p w:rsidR="00C12350" w:rsidRDefault="00C12350" w:rsidP="003001D6">
            <w:pPr>
              <w:rPr>
                <w:b/>
              </w:rPr>
            </w:pPr>
            <w:r>
              <w:rPr>
                <w:b/>
              </w:rPr>
              <w:t>2.5</w:t>
            </w:r>
          </w:p>
        </w:tc>
        <w:tc>
          <w:tcPr>
            <w:tcW w:w="3021" w:type="dxa"/>
            <w:shd w:val="clear" w:color="auto" w:fill="FFFFFF"/>
          </w:tcPr>
          <w:p w:rsidR="00C12350" w:rsidRPr="00C12350" w:rsidRDefault="00C12350" w:rsidP="00C12350">
            <w:r>
              <w:rPr>
                <w:lang w:val="el-GR"/>
              </w:rPr>
              <w:t xml:space="preserve">Επιλογή </w:t>
            </w:r>
            <w:r>
              <w:t xml:space="preserve">Login </w:t>
            </w:r>
            <w:r>
              <w:rPr>
                <w:lang w:val="el-GR"/>
              </w:rPr>
              <w:t>σαν</w:t>
            </w:r>
            <w:r>
              <w:t xml:space="preserve"> Customer</w:t>
            </w:r>
          </w:p>
        </w:tc>
        <w:tc>
          <w:tcPr>
            <w:tcW w:w="3540" w:type="dxa"/>
            <w:shd w:val="clear" w:color="auto" w:fill="FFFFFF"/>
          </w:tcPr>
          <w:p w:rsidR="00C12350" w:rsidRPr="00C12350" w:rsidRDefault="00C12350" w:rsidP="003001D6">
            <w:pPr>
              <w:rPr>
                <w:lang w:val="el-GR"/>
              </w:rPr>
            </w:pPr>
            <w:r>
              <w:rPr>
                <w:lang w:val="el-GR"/>
              </w:rPr>
              <w:t xml:space="preserve">Απενεργοποίηση πεδίων </w:t>
            </w:r>
            <w:r>
              <w:t>username</w:t>
            </w:r>
            <w:r w:rsidRPr="00C12350">
              <w:rPr>
                <w:lang w:val="el-GR"/>
              </w:rPr>
              <w:t xml:space="preserve"> </w:t>
            </w:r>
            <w:r>
              <w:rPr>
                <w:lang w:val="el-GR"/>
              </w:rPr>
              <w:t xml:space="preserve">και </w:t>
            </w:r>
            <w:r>
              <w:t>password</w:t>
            </w:r>
          </w:p>
        </w:tc>
        <w:tc>
          <w:tcPr>
            <w:tcW w:w="2493" w:type="dxa"/>
            <w:shd w:val="clear" w:color="auto" w:fill="FFFFFF"/>
          </w:tcPr>
          <w:p w:rsidR="00C12350" w:rsidRPr="00C12350" w:rsidRDefault="00C12350" w:rsidP="003001D6">
            <w:pPr>
              <w:rPr>
                <w:lang w:val="el-GR"/>
              </w:rPr>
            </w:pPr>
          </w:p>
        </w:tc>
        <w:tc>
          <w:tcPr>
            <w:tcW w:w="1098" w:type="dxa"/>
            <w:shd w:val="clear" w:color="auto" w:fill="FFFFFF"/>
          </w:tcPr>
          <w:p w:rsidR="00C12350" w:rsidRPr="00C12350" w:rsidRDefault="00C12350" w:rsidP="003001D6">
            <w:r>
              <w:t>Pass</w:t>
            </w:r>
          </w:p>
        </w:tc>
      </w:tr>
      <w:tr w:rsidR="00C12350" w:rsidRPr="00C12350" w:rsidTr="00C12350">
        <w:tc>
          <w:tcPr>
            <w:tcW w:w="864" w:type="dxa"/>
            <w:shd w:val="clear" w:color="auto" w:fill="FFFFFF"/>
          </w:tcPr>
          <w:p w:rsidR="00C12350" w:rsidRDefault="00C12350" w:rsidP="003001D6">
            <w:pPr>
              <w:rPr>
                <w:b/>
              </w:rPr>
            </w:pPr>
            <w:r>
              <w:rPr>
                <w:b/>
              </w:rPr>
              <w:t>2.6</w:t>
            </w:r>
          </w:p>
        </w:tc>
        <w:tc>
          <w:tcPr>
            <w:tcW w:w="3021" w:type="dxa"/>
            <w:shd w:val="clear" w:color="auto" w:fill="FFFFFF"/>
          </w:tcPr>
          <w:p w:rsidR="00C12350" w:rsidRPr="00C12350" w:rsidRDefault="00C12350" w:rsidP="00C12350">
            <w:pPr>
              <w:rPr>
                <w:lang w:val="el-GR"/>
              </w:rPr>
            </w:pPr>
            <w:r>
              <w:rPr>
                <w:lang w:val="el-GR"/>
              </w:rPr>
              <w:t xml:space="preserve">Στη φόρμα </w:t>
            </w:r>
            <w:r>
              <w:t>Login</w:t>
            </w:r>
            <w:r w:rsidRPr="00C12350">
              <w:rPr>
                <w:lang w:val="el-GR"/>
              </w:rPr>
              <w:t xml:space="preserve"> </w:t>
            </w:r>
            <w:r>
              <w:rPr>
                <w:lang w:val="el-GR"/>
              </w:rPr>
              <w:t xml:space="preserve">επιλέγουμε το πλήκτρο </w:t>
            </w:r>
            <w:r>
              <w:t>Cancel</w:t>
            </w:r>
          </w:p>
        </w:tc>
        <w:tc>
          <w:tcPr>
            <w:tcW w:w="3540" w:type="dxa"/>
            <w:shd w:val="clear" w:color="auto" w:fill="FFFFFF"/>
          </w:tcPr>
          <w:p w:rsidR="00C12350" w:rsidRPr="00C12350" w:rsidRDefault="00C12350" w:rsidP="003001D6">
            <w:pPr>
              <w:rPr>
                <w:lang w:val="el-GR"/>
              </w:rPr>
            </w:pPr>
            <w:r>
              <w:rPr>
                <w:lang w:val="el-GR"/>
              </w:rPr>
              <w:t>Κλείσιμο εφαρμογής</w:t>
            </w:r>
          </w:p>
        </w:tc>
        <w:tc>
          <w:tcPr>
            <w:tcW w:w="2493" w:type="dxa"/>
            <w:shd w:val="clear" w:color="auto" w:fill="FFFFFF"/>
          </w:tcPr>
          <w:p w:rsidR="00C12350" w:rsidRPr="00C12350" w:rsidRDefault="00C12350" w:rsidP="003001D6">
            <w:pPr>
              <w:rPr>
                <w:lang w:val="el-GR"/>
              </w:rPr>
            </w:pPr>
          </w:p>
        </w:tc>
        <w:tc>
          <w:tcPr>
            <w:tcW w:w="1098" w:type="dxa"/>
            <w:shd w:val="clear" w:color="auto" w:fill="FFFFFF"/>
          </w:tcPr>
          <w:p w:rsidR="00C12350" w:rsidRPr="00C12350" w:rsidRDefault="00C12350" w:rsidP="003001D6">
            <w:r>
              <w:t>Pass</w:t>
            </w:r>
          </w:p>
        </w:tc>
      </w:tr>
      <w:tr w:rsidR="00C12350" w:rsidRPr="00C12350" w:rsidTr="00C12350">
        <w:tc>
          <w:tcPr>
            <w:tcW w:w="864" w:type="dxa"/>
            <w:shd w:val="clear" w:color="auto" w:fill="FFFFFF"/>
          </w:tcPr>
          <w:p w:rsidR="00C12350" w:rsidRPr="00F20B70" w:rsidRDefault="00C12350" w:rsidP="0086209A">
            <w:pPr>
              <w:rPr>
                <w:b/>
              </w:rPr>
            </w:pPr>
            <w:r>
              <w:rPr>
                <w:b/>
              </w:rPr>
              <w:t>2.7</w:t>
            </w:r>
          </w:p>
        </w:tc>
        <w:tc>
          <w:tcPr>
            <w:tcW w:w="3021" w:type="dxa"/>
            <w:shd w:val="clear" w:color="auto" w:fill="FFFFFF"/>
          </w:tcPr>
          <w:p w:rsidR="00C12350" w:rsidRPr="00C12350" w:rsidRDefault="00C12350" w:rsidP="00C12350">
            <w:r>
              <w:t>Login</w:t>
            </w:r>
            <w:r w:rsidRPr="00C12350">
              <w:t xml:space="preserve"> </w:t>
            </w:r>
            <w:r>
              <w:rPr>
                <w:lang w:val="el-GR"/>
              </w:rPr>
              <w:t>σαν</w:t>
            </w:r>
            <w:r w:rsidRPr="00C12350">
              <w:t xml:space="preserve"> </w:t>
            </w:r>
            <w:r>
              <w:t>Admin</w:t>
            </w:r>
            <w:r w:rsidRPr="00C12350">
              <w:t xml:space="preserve"> </w:t>
            </w:r>
            <w:r>
              <w:rPr>
                <w:lang w:val="el-GR"/>
              </w:rPr>
              <w:t>με</w:t>
            </w:r>
            <w:r w:rsidRPr="00C12350">
              <w:t xml:space="preserve"> </w:t>
            </w:r>
            <w:r>
              <w:rPr>
                <w:lang w:val="el-GR"/>
              </w:rPr>
              <w:t>λάθος</w:t>
            </w:r>
            <w:r w:rsidRPr="00C12350">
              <w:t xml:space="preserve"> </w:t>
            </w:r>
            <w:r>
              <w:t>password</w:t>
            </w:r>
          </w:p>
        </w:tc>
        <w:tc>
          <w:tcPr>
            <w:tcW w:w="3540" w:type="dxa"/>
            <w:shd w:val="clear" w:color="auto" w:fill="FFFFFF"/>
          </w:tcPr>
          <w:p w:rsidR="00C12350" w:rsidRPr="00C12350" w:rsidRDefault="00C12350" w:rsidP="0086209A">
            <w:pPr>
              <w:rPr>
                <w:lang w:val="el-GR"/>
              </w:rPr>
            </w:pPr>
            <w:r>
              <w:rPr>
                <w:lang w:val="el-GR"/>
              </w:rPr>
              <w:t xml:space="preserve">Εμφάνιση σφάλματος σχετικά με το </w:t>
            </w:r>
            <w:r>
              <w:t>Username</w:t>
            </w:r>
            <w:r w:rsidRPr="00C12350">
              <w:rPr>
                <w:lang w:val="el-GR"/>
              </w:rPr>
              <w:t>/</w:t>
            </w:r>
            <w:r>
              <w:t>Password</w:t>
            </w:r>
          </w:p>
        </w:tc>
        <w:tc>
          <w:tcPr>
            <w:tcW w:w="2493" w:type="dxa"/>
            <w:shd w:val="clear" w:color="auto" w:fill="FFFFFF"/>
          </w:tcPr>
          <w:p w:rsidR="00C12350" w:rsidRPr="00C12350" w:rsidRDefault="00C12350" w:rsidP="0086209A">
            <w:pPr>
              <w:rPr>
                <w:lang w:val="el-GR"/>
              </w:rPr>
            </w:pPr>
          </w:p>
        </w:tc>
        <w:tc>
          <w:tcPr>
            <w:tcW w:w="1098" w:type="dxa"/>
            <w:shd w:val="clear" w:color="auto" w:fill="FFFFFF"/>
          </w:tcPr>
          <w:p w:rsidR="00C12350" w:rsidRPr="00C12350" w:rsidRDefault="00C12350" w:rsidP="0086209A">
            <w:r>
              <w:t>Pass</w:t>
            </w:r>
          </w:p>
        </w:tc>
      </w:tr>
      <w:tr w:rsidR="00C12350" w:rsidRPr="00C12350" w:rsidTr="00C12350">
        <w:tc>
          <w:tcPr>
            <w:tcW w:w="864" w:type="dxa"/>
            <w:shd w:val="clear" w:color="auto" w:fill="FFFFFF"/>
          </w:tcPr>
          <w:p w:rsidR="00C12350" w:rsidRDefault="00C12350" w:rsidP="0086209A">
            <w:pPr>
              <w:rPr>
                <w:b/>
              </w:rPr>
            </w:pPr>
            <w:r>
              <w:rPr>
                <w:b/>
              </w:rPr>
              <w:t>2.8</w:t>
            </w:r>
          </w:p>
        </w:tc>
        <w:tc>
          <w:tcPr>
            <w:tcW w:w="3021" w:type="dxa"/>
            <w:shd w:val="clear" w:color="auto" w:fill="FFFFFF"/>
          </w:tcPr>
          <w:p w:rsidR="00C12350" w:rsidRDefault="00C12350" w:rsidP="00C12350">
            <w:r>
              <w:t>Login</w:t>
            </w:r>
            <w:r w:rsidRPr="00C12350">
              <w:t xml:space="preserve"> </w:t>
            </w:r>
            <w:r>
              <w:rPr>
                <w:lang w:val="el-GR"/>
              </w:rPr>
              <w:t>σαν</w:t>
            </w:r>
            <w:r w:rsidRPr="00C12350">
              <w:t xml:space="preserve"> </w:t>
            </w:r>
            <w:r>
              <w:t>Admin</w:t>
            </w:r>
            <w:r w:rsidRPr="00C12350">
              <w:t xml:space="preserve"> </w:t>
            </w:r>
            <w:r>
              <w:rPr>
                <w:lang w:val="el-GR"/>
              </w:rPr>
              <w:t>με</w:t>
            </w:r>
            <w:r w:rsidRPr="00C12350">
              <w:t xml:space="preserve"> </w:t>
            </w:r>
            <w:r>
              <w:rPr>
                <w:lang w:val="el-GR"/>
              </w:rPr>
              <w:t>λάθος</w:t>
            </w:r>
            <w:r w:rsidRPr="00C12350">
              <w:t xml:space="preserve"> </w:t>
            </w:r>
            <w:r>
              <w:t>username</w:t>
            </w:r>
          </w:p>
        </w:tc>
        <w:tc>
          <w:tcPr>
            <w:tcW w:w="3540" w:type="dxa"/>
            <w:shd w:val="clear" w:color="auto" w:fill="FFFFFF"/>
          </w:tcPr>
          <w:p w:rsidR="00C12350" w:rsidRPr="00C12350" w:rsidRDefault="00C12350" w:rsidP="0086209A">
            <w:pPr>
              <w:rPr>
                <w:lang w:val="el-GR"/>
              </w:rPr>
            </w:pPr>
            <w:r>
              <w:rPr>
                <w:lang w:val="el-GR"/>
              </w:rPr>
              <w:t xml:space="preserve">Εμφάνιση σφάλματος σχετικά με το </w:t>
            </w:r>
            <w:r>
              <w:t>Username</w:t>
            </w:r>
            <w:r w:rsidRPr="00C12350">
              <w:rPr>
                <w:lang w:val="el-GR"/>
              </w:rPr>
              <w:t>/</w:t>
            </w:r>
            <w:r>
              <w:t>Password</w:t>
            </w:r>
          </w:p>
        </w:tc>
        <w:tc>
          <w:tcPr>
            <w:tcW w:w="2493" w:type="dxa"/>
            <w:shd w:val="clear" w:color="auto" w:fill="FFFFFF"/>
          </w:tcPr>
          <w:p w:rsidR="00C12350" w:rsidRPr="00C12350" w:rsidRDefault="00C12350" w:rsidP="0086209A">
            <w:pPr>
              <w:rPr>
                <w:lang w:val="el-GR"/>
              </w:rPr>
            </w:pPr>
          </w:p>
        </w:tc>
        <w:tc>
          <w:tcPr>
            <w:tcW w:w="1098" w:type="dxa"/>
            <w:shd w:val="clear" w:color="auto" w:fill="FFFFFF"/>
          </w:tcPr>
          <w:p w:rsidR="00C12350" w:rsidRDefault="00C12350" w:rsidP="0086209A">
            <w:pPr>
              <w:rPr>
                <w:lang w:val="el-GR"/>
              </w:rPr>
            </w:pPr>
          </w:p>
          <w:p w:rsidR="00C12350" w:rsidRPr="00C12350" w:rsidRDefault="00C12350" w:rsidP="00C12350">
            <w:pPr>
              <w:rPr>
                <w:lang w:val="el-GR"/>
              </w:rPr>
            </w:pPr>
            <w:r>
              <w:t>Pass</w:t>
            </w:r>
          </w:p>
        </w:tc>
      </w:tr>
      <w:tr w:rsidR="00C12350" w:rsidRPr="0086209A" w:rsidTr="00C12350">
        <w:tc>
          <w:tcPr>
            <w:tcW w:w="864" w:type="dxa"/>
            <w:shd w:val="clear" w:color="auto" w:fill="FFFFFF"/>
          </w:tcPr>
          <w:p w:rsidR="00C12350" w:rsidRPr="00C12350" w:rsidRDefault="00C12350" w:rsidP="0086209A">
            <w:pPr>
              <w:rPr>
                <w:b/>
                <w:lang w:val="el-GR"/>
              </w:rPr>
            </w:pPr>
            <w:r>
              <w:rPr>
                <w:b/>
                <w:lang w:val="el-GR"/>
              </w:rPr>
              <w:t>2.9</w:t>
            </w:r>
          </w:p>
        </w:tc>
        <w:tc>
          <w:tcPr>
            <w:tcW w:w="3021" w:type="dxa"/>
            <w:shd w:val="clear" w:color="auto" w:fill="FFFFFF"/>
          </w:tcPr>
          <w:p w:rsidR="00C12350" w:rsidRPr="00550D4C" w:rsidRDefault="00C12350" w:rsidP="00C12350">
            <w:pPr>
              <w:rPr>
                <w:lang w:val="el-GR"/>
              </w:rPr>
            </w:pPr>
            <w:r w:rsidRPr="00C12350">
              <w:rPr>
                <w:lang w:val="el-GR"/>
              </w:rPr>
              <w:t>Επιλ</w:t>
            </w:r>
            <w:r>
              <w:rPr>
                <w:lang w:val="el-GR"/>
              </w:rPr>
              <w:t xml:space="preserve">έγουμε </w:t>
            </w:r>
            <w:r>
              <w:t>Login</w:t>
            </w:r>
            <w:r w:rsidRPr="00C12350">
              <w:rPr>
                <w:lang w:val="el-GR"/>
              </w:rPr>
              <w:t xml:space="preserve"> </w:t>
            </w:r>
            <w:r>
              <w:rPr>
                <w:lang w:val="el-GR"/>
              </w:rPr>
              <w:t xml:space="preserve">σαν </w:t>
            </w:r>
            <w:r>
              <w:t>Employee</w:t>
            </w:r>
            <w:r w:rsidRPr="00C12350">
              <w:rPr>
                <w:lang w:val="el-GR"/>
              </w:rPr>
              <w:t xml:space="preserve"> </w:t>
            </w:r>
            <w:r>
              <w:rPr>
                <w:lang w:val="el-GR"/>
              </w:rPr>
              <w:t xml:space="preserve">και αφήνουμε κενά τα πεδία </w:t>
            </w:r>
            <w:r>
              <w:t>username</w:t>
            </w:r>
            <w:r w:rsidRPr="00C12350">
              <w:rPr>
                <w:lang w:val="el-GR"/>
              </w:rPr>
              <w:t xml:space="preserve">, </w:t>
            </w:r>
            <w:r>
              <w:t>password</w:t>
            </w:r>
            <w:r w:rsidR="00550D4C" w:rsidRPr="00550D4C">
              <w:rPr>
                <w:lang w:val="el-GR"/>
              </w:rPr>
              <w:t xml:space="preserve"> </w:t>
            </w:r>
            <w:r w:rsidR="00550D4C">
              <w:rPr>
                <w:lang w:val="el-GR"/>
              </w:rPr>
              <w:t xml:space="preserve">και πατάμε </w:t>
            </w:r>
            <w:r w:rsidR="00550D4C">
              <w:t>OK</w:t>
            </w:r>
          </w:p>
        </w:tc>
        <w:tc>
          <w:tcPr>
            <w:tcW w:w="3540" w:type="dxa"/>
            <w:shd w:val="clear" w:color="auto" w:fill="FFFFFF"/>
          </w:tcPr>
          <w:p w:rsidR="00C12350" w:rsidRDefault="00C12350" w:rsidP="0086209A">
            <w:pPr>
              <w:rPr>
                <w:lang w:val="el-GR"/>
              </w:rPr>
            </w:pPr>
            <w:r>
              <w:rPr>
                <w:lang w:val="el-GR"/>
              </w:rPr>
              <w:t xml:space="preserve">Εμφάνιση σφάλματος σχετικά με το </w:t>
            </w:r>
            <w:r>
              <w:t>Username</w:t>
            </w:r>
            <w:r w:rsidRPr="00C12350">
              <w:rPr>
                <w:lang w:val="el-GR"/>
              </w:rPr>
              <w:t>/</w:t>
            </w:r>
            <w:r>
              <w:t>Password</w:t>
            </w:r>
          </w:p>
        </w:tc>
        <w:tc>
          <w:tcPr>
            <w:tcW w:w="2493" w:type="dxa"/>
            <w:shd w:val="clear" w:color="auto" w:fill="FFFFFF"/>
          </w:tcPr>
          <w:p w:rsidR="00C12350" w:rsidRPr="00C12350" w:rsidRDefault="00C12350" w:rsidP="0086209A">
            <w:pPr>
              <w:rPr>
                <w:lang w:val="el-GR"/>
              </w:rPr>
            </w:pPr>
          </w:p>
        </w:tc>
        <w:tc>
          <w:tcPr>
            <w:tcW w:w="1098" w:type="dxa"/>
            <w:shd w:val="clear" w:color="auto" w:fill="FFFFFF"/>
          </w:tcPr>
          <w:p w:rsidR="00C12350" w:rsidRPr="00C12350" w:rsidRDefault="00C12350" w:rsidP="0086209A">
            <w:pPr>
              <w:rPr>
                <w:lang w:val="el-GR"/>
              </w:rPr>
            </w:pPr>
          </w:p>
        </w:tc>
      </w:tr>
      <w:tr w:rsidR="00C12350" w:rsidRPr="00C12350" w:rsidTr="00C12350">
        <w:tc>
          <w:tcPr>
            <w:tcW w:w="864" w:type="dxa"/>
            <w:shd w:val="clear" w:color="auto" w:fill="FFFFFF"/>
          </w:tcPr>
          <w:p w:rsidR="00C12350" w:rsidRPr="00C12350" w:rsidRDefault="00C12350" w:rsidP="0086209A">
            <w:pPr>
              <w:rPr>
                <w:b/>
              </w:rPr>
            </w:pPr>
            <w:r>
              <w:rPr>
                <w:b/>
              </w:rPr>
              <w:t>2.10</w:t>
            </w:r>
          </w:p>
        </w:tc>
        <w:tc>
          <w:tcPr>
            <w:tcW w:w="3021" w:type="dxa"/>
            <w:shd w:val="clear" w:color="auto" w:fill="FFFFFF"/>
          </w:tcPr>
          <w:p w:rsidR="00C12350" w:rsidRPr="00550D4C" w:rsidRDefault="00C12350" w:rsidP="00C12350">
            <w:pPr>
              <w:rPr>
                <w:lang w:val="el-GR"/>
              </w:rPr>
            </w:pPr>
            <w:r w:rsidRPr="00C12350">
              <w:rPr>
                <w:lang w:val="el-GR"/>
              </w:rPr>
              <w:t>Επιλ</w:t>
            </w:r>
            <w:r>
              <w:rPr>
                <w:lang w:val="el-GR"/>
              </w:rPr>
              <w:t>έγουμε</w:t>
            </w:r>
            <w:r w:rsidRPr="00550D4C">
              <w:rPr>
                <w:lang w:val="el-GR"/>
              </w:rPr>
              <w:t xml:space="preserve"> </w:t>
            </w:r>
            <w:r>
              <w:t>Login</w:t>
            </w:r>
            <w:r w:rsidRPr="00550D4C">
              <w:rPr>
                <w:lang w:val="el-GR"/>
              </w:rPr>
              <w:t xml:space="preserve"> </w:t>
            </w:r>
            <w:r>
              <w:rPr>
                <w:lang w:val="el-GR"/>
              </w:rPr>
              <w:t>σαν</w:t>
            </w:r>
            <w:r w:rsidRPr="00550D4C">
              <w:rPr>
                <w:lang w:val="el-GR"/>
              </w:rPr>
              <w:t xml:space="preserve"> </w:t>
            </w:r>
            <w:r>
              <w:t>Admin</w:t>
            </w:r>
            <w:r w:rsidRPr="00550D4C">
              <w:rPr>
                <w:lang w:val="el-GR"/>
              </w:rPr>
              <w:t xml:space="preserve"> </w:t>
            </w:r>
            <w:r>
              <w:rPr>
                <w:lang w:val="el-GR"/>
              </w:rPr>
              <w:t>και</w:t>
            </w:r>
            <w:r w:rsidRPr="00550D4C">
              <w:rPr>
                <w:lang w:val="el-GR"/>
              </w:rPr>
              <w:t xml:space="preserve"> </w:t>
            </w:r>
            <w:r>
              <w:rPr>
                <w:lang w:val="el-GR"/>
              </w:rPr>
              <w:t>αφήνουμε</w:t>
            </w:r>
            <w:r w:rsidRPr="00550D4C">
              <w:rPr>
                <w:lang w:val="el-GR"/>
              </w:rPr>
              <w:t xml:space="preserve"> </w:t>
            </w:r>
            <w:r>
              <w:rPr>
                <w:lang w:val="el-GR"/>
              </w:rPr>
              <w:t>κενά</w:t>
            </w:r>
            <w:r w:rsidRPr="00550D4C">
              <w:rPr>
                <w:lang w:val="el-GR"/>
              </w:rPr>
              <w:t xml:space="preserve"> </w:t>
            </w:r>
            <w:r>
              <w:rPr>
                <w:lang w:val="el-GR"/>
              </w:rPr>
              <w:t>τα</w:t>
            </w:r>
            <w:r w:rsidRPr="00550D4C">
              <w:rPr>
                <w:lang w:val="el-GR"/>
              </w:rPr>
              <w:t xml:space="preserve"> </w:t>
            </w:r>
            <w:r>
              <w:rPr>
                <w:lang w:val="el-GR"/>
              </w:rPr>
              <w:t>πεδία</w:t>
            </w:r>
            <w:r w:rsidRPr="00550D4C">
              <w:rPr>
                <w:lang w:val="el-GR"/>
              </w:rPr>
              <w:t xml:space="preserve"> </w:t>
            </w:r>
            <w:r>
              <w:t>username</w:t>
            </w:r>
            <w:r w:rsidRPr="00550D4C">
              <w:rPr>
                <w:lang w:val="el-GR"/>
              </w:rPr>
              <w:t xml:space="preserve">, </w:t>
            </w:r>
            <w:r>
              <w:t>password</w:t>
            </w:r>
            <w:r w:rsidR="00550D4C" w:rsidRPr="00550D4C">
              <w:rPr>
                <w:lang w:val="el-GR"/>
              </w:rPr>
              <w:t xml:space="preserve"> </w:t>
            </w:r>
            <w:r w:rsidR="00550D4C">
              <w:rPr>
                <w:lang w:val="el-GR"/>
              </w:rPr>
              <w:t>και πατάμε ΟΚ</w:t>
            </w:r>
          </w:p>
        </w:tc>
        <w:tc>
          <w:tcPr>
            <w:tcW w:w="3540" w:type="dxa"/>
            <w:shd w:val="clear" w:color="auto" w:fill="FFFFFF"/>
          </w:tcPr>
          <w:p w:rsidR="00C12350" w:rsidRDefault="00C12350" w:rsidP="0086209A">
            <w:pPr>
              <w:rPr>
                <w:lang w:val="el-GR"/>
              </w:rPr>
            </w:pPr>
            <w:r>
              <w:rPr>
                <w:lang w:val="el-GR"/>
              </w:rPr>
              <w:t xml:space="preserve">Εμφάνιση σφάλματος σχετικά με το </w:t>
            </w:r>
            <w:r>
              <w:t>Username</w:t>
            </w:r>
            <w:r w:rsidRPr="00C12350">
              <w:rPr>
                <w:lang w:val="el-GR"/>
              </w:rPr>
              <w:t>/</w:t>
            </w:r>
            <w:r>
              <w:t>Password</w:t>
            </w:r>
          </w:p>
        </w:tc>
        <w:tc>
          <w:tcPr>
            <w:tcW w:w="2493" w:type="dxa"/>
            <w:shd w:val="clear" w:color="auto" w:fill="FFFFFF"/>
          </w:tcPr>
          <w:p w:rsidR="00C12350" w:rsidRPr="00C12350" w:rsidRDefault="00C12350" w:rsidP="0086209A">
            <w:pPr>
              <w:rPr>
                <w:lang w:val="el-GR"/>
              </w:rPr>
            </w:pPr>
          </w:p>
        </w:tc>
        <w:tc>
          <w:tcPr>
            <w:tcW w:w="1098" w:type="dxa"/>
            <w:shd w:val="clear" w:color="auto" w:fill="FFFFFF"/>
          </w:tcPr>
          <w:p w:rsidR="00C12350" w:rsidRPr="00C12350" w:rsidRDefault="00C12350" w:rsidP="0086209A">
            <w:r>
              <w:t>Pass</w:t>
            </w:r>
          </w:p>
        </w:tc>
      </w:tr>
    </w:tbl>
    <w:p w:rsidR="00337CE3" w:rsidRDefault="00337CE3" w:rsidP="00337CE3">
      <w:pPr>
        <w:rPr>
          <w:lang w:val="el-GR"/>
        </w:rPr>
      </w:pPr>
    </w:p>
    <w:p w:rsidR="006C08B2" w:rsidRDefault="006C08B2" w:rsidP="00337CE3">
      <w:pPr>
        <w:rPr>
          <w:lang w:val="el-GR"/>
        </w:rPr>
      </w:pPr>
    </w:p>
    <w:p w:rsidR="00C827A8" w:rsidRDefault="00C827A8" w:rsidP="00337CE3">
      <w:pPr>
        <w:rPr>
          <w:lang w:val="el-GR"/>
        </w:rPr>
      </w:pPr>
    </w:p>
    <w:p w:rsidR="00C827A8" w:rsidRDefault="00C827A8" w:rsidP="00337CE3">
      <w:pPr>
        <w:rPr>
          <w:lang w:val="el-GR"/>
        </w:rPr>
      </w:pPr>
    </w:p>
    <w:p w:rsidR="00C827A8" w:rsidRDefault="00C827A8" w:rsidP="00337CE3">
      <w:pPr>
        <w:rPr>
          <w:lang w:val="el-GR"/>
        </w:rPr>
      </w:pPr>
    </w:p>
    <w:p w:rsidR="00C827A8" w:rsidRDefault="00C827A8" w:rsidP="00337CE3">
      <w:pPr>
        <w:rPr>
          <w:lang w:val="el-GR"/>
        </w:rPr>
      </w:pPr>
    </w:p>
    <w:p w:rsidR="00C827A8" w:rsidRDefault="00C827A8" w:rsidP="00337CE3">
      <w:pPr>
        <w:rPr>
          <w:lang w:val="el-GR"/>
        </w:rPr>
      </w:pPr>
    </w:p>
    <w:p w:rsidR="00C827A8" w:rsidRDefault="00C827A8" w:rsidP="00337CE3">
      <w:pPr>
        <w:rPr>
          <w:lang w:val="el-GR"/>
        </w:rPr>
      </w:pPr>
    </w:p>
    <w:p w:rsidR="00C827A8" w:rsidRDefault="00C827A8" w:rsidP="00337CE3">
      <w:pPr>
        <w:rPr>
          <w:lang w:val="el-GR"/>
        </w:rPr>
      </w:pPr>
    </w:p>
    <w:p w:rsidR="00C827A8" w:rsidRDefault="00C827A8" w:rsidP="00337CE3">
      <w:pPr>
        <w:rPr>
          <w:lang w:val="el-GR"/>
        </w:rPr>
      </w:pPr>
    </w:p>
    <w:p w:rsidR="00C827A8" w:rsidRDefault="00C827A8" w:rsidP="00337CE3">
      <w:pPr>
        <w:rPr>
          <w:lang w:val="el-GR"/>
        </w:rPr>
      </w:pPr>
    </w:p>
    <w:p w:rsidR="00C827A8" w:rsidRDefault="00C827A8" w:rsidP="00337CE3">
      <w:pPr>
        <w:rPr>
          <w:lang w:val="el-GR"/>
        </w:rPr>
      </w:pPr>
    </w:p>
    <w:p w:rsidR="00C827A8" w:rsidRDefault="00C827A8" w:rsidP="00337CE3">
      <w:pPr>
        <w:rPr>
          <w:lang w:val="el-GR"/>
        </w:rPr>
      </w:pPr>
    </w:p>
    <w:p w:rsidR="008A4F9D" w:rsidRPr="00C12350" w:rsidRDefault="00337CE3" w:rsidP="00337CE3">
      <w:pPr>
        <w:pStyle w:val="1"/>
        <w:rPr>
          <w:rFonts w:ascii="Arial" w:hAnsi="Arial" w:cs="Arial"/>
          <w:i/>
          <w:iCs/>
          <w:sz w:val="20"/>
          <w:szCs w:val="24"/>
          <w:lang w:val="el-GR"/>
        </w:rPr>
      </w:pPr>
      <w:r w:rsidRPr="00C12350">
        <w:rPr>
          <w:rFonts w:ascii="Arial" w:hAnsi="Arial" w:cs="Arial"/>
          <w:i/>
          <w:iCs/>
          <w:sz w:val="20"/>
          <w:szCs w:val="24"/>
          <w:lang w:val="el-GR"/>
        </w:rPr>
        <w:t xml:space="preserve"> </w:t>
      </w:r>
    </w:p>
    <w:p w:rsidR="008A4F9D" w:rsidRPr="00C12350" w:rsidRDefault="008A4F9D" w:rsidP="008A4F9D">
      <w:pPr>
        <w:pStyle w:val="Bodytext"/>
        <w:rPr>
          <w:rFonts w:ascii="Arial" w:hAnsi="Arial" w:cs="Arial"/>
          <w:i/>
          <w:iCs/>
          <w:sz w:val="20"/>
          <w:szCs w:val="24"/>
          <w:lang w:val="el-GR"/>
        </w:rPr>
      </w:pPr>
    </w:p>
    <w:tbl>
      <w:tblPr>
        <w:tblStyle w:val="af"/>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tblPr>
      <w:tblGrid>
        <w:gridCol w:w="868"/>
        <w:gridCol w:w="3115"/>
        <w:gridCol w:w="3410"/>
        <w:gridCol w:w="2518"/>
        <w:gridCol w:w="1105"/>
      </w:tblGrid>
      <w:tr w:rsidR="006C08B2" w:rsidRPr="00F20B70" w:rsidTr="0086209A">
        <w:tc>
          <w:tcPr>
            <w:tcW w:w="868" w:type="dxa"/>
            <w:shd w:val="clear" w:color="auto" w:fill="99CCFF"/>
          </w:tcPr>
          <w:p w:rsidR="006C08B2" w:rsidRPr="00F20B70" w:rsidRDefault="006C08B2" w:rsidP="0086209A">
            <w:pPr>
              <w:rPr>
                <w:b/>
              </w:rPr>
            </w:pPr>
            <w:r>
              <w:rPr>
                <w:b/>
              </w:rPr>
              <w:lastRenderedPageBreak/>
              <w:t>3</w:t>
            </w:r>
            <w:r w:rsidRPr="00F20B70">
              <w:rPr>
                <w:b/>
              </w:rPr>
              <w:t>.</w:t>
            </w:r>
          </w:p>
        </w:tc>
        <w:tc>
          <w:tcPr>
            <w:tcW w:w="3115" w:type="dxa"/>
            <w:shd w:val="clear" w:color="auto" w:fill="99CCFF"/>
          </w:tcPr>
          <w:p w:rsidR="006C08B2" w:rsidRPr="00F20B70" w:rsidRDefault="006C08B2" w:rsidP="006C08B2">
            <w:pPr>
              <w:rPr>
                <w:b/>
              </w:rPr>
            </w:pPr>
            <w:r>
              <w:rPr>
                <w:b/>
              </w:rPr>
              <w:t>Test Case Employee forms (Search/Book room)</w:t>
            </w:r>
          </w:p>
        </w:tc>
        <w:tc>
          <w:tcPr>
            <w:tcW w:w="3410" w:type="dxa"/>
            <w:shd w:val="clear" w:color="auto" w:fill="99CCFF"/>
          </w:tcPr>
          <w:p w:rsidR="006C08B2" w:rsidRPr="00F20B70" w:rsidRDefault="006C08B2" w:rsidP="0086209A">
            <w:pPr>
              <w:rPr>
                <w:b/>
              </w:rPr>
            </w:pPr>
          </w:p>
        </w:tc>
        <w:tc>
          <w:tcPr>
            <w:tcW w:w="2518" w:type="dxa"/>
            <w:shd w:val="clear" w:color="auto" w:fill="99CCFF"/>
          </w:tcPr>
          <w:p w:rsidR="006C08B2" w:rsidRPr="00F20B70" w:rsidRDefault="006C08B2" w:rsidP="0086209A">
            <w:pPr>
              <w:rPr>
                <w:b/>
              </w:rPr>
            </w:pPr>
          </w:p>
        </w:tc>
        <w:tc>
          <w:tcPr>
            <w:tcW w:w="1105" w:type="dxa"/>
            <w:shd w:val="clear" w:color="auto" w:fill="99CCFF"/>
          </w:tcPr>
          <w:p w:rsidR="006C08B2" w:rsidRPr="00F20B70" w:rsidRDefault="006C08B2" w:rsidP="0086209A">
            <w:pPr>
              <w:rPr>
                <w:b/>
              </w:rPr>
            </w:pPr>
          </w:p>
        </w:tc>
      </w:tr>
      <w:tr w:rsidR="006C08B2" w:rsidRPr="00F20B70" w:rsidTr="0086209A">
        <w:tc>
          <w:tcPr>
            <w:tcW w:w="868" w:type="dxa"/>
            <w:tcBorders>
              <w:bottom w:val="single" w:sz="4" w:space="0" w:color="C0C0C0"/>
            </w:tcBorders>
          </w:tcPr>
          <w:p w:rsidR="006C08B2" w:rsidRPr="00F20B70" w:rsidRDefault="006C08B2" w:rsidP="0086209A">
            <w:pPr>
              <w:rPr>
                <w:b/>
              </w:rPr>
            </w:pPr>
            <w:r w:rsidRPr="00F20B70">
              <w:rPr>
                <w:b/>
              </w:rPr>
              <w:t>Test #</w:t>
            </w:r>
          </w:p>
        </w:tc>
        <w:tc>
          <w:tcPr>
            <w:tcW w:w="3115" w:type="dxa"/>
            <w:tcBorders>
              <w:bottom w:val="single" w:sz="4" w:space="0" w:color="C0C0C0"/>
            </w:tcBorders>
          </w:tcPr>
          <w:p w:rsidR="006C08B2" w:rsidRPr="00F20B70" w:rsidRDefault="006C08B2" w:rsidP="0086209A">
            <w:pPr>
              <w:rPr>
                <w:b/>
              </w:rPr>
            </w:pPr>
            <w:r w:rsidRPr="00F20B70">
              <w:rPr>
                <w:b/>
              </w:rPr>
              <w:t>Tasks</w:t>
            </w:r>
          </w:p>
        </w:tc>
        <w:tc>
          <w:tcPr>
            <w:tcW w:w="3410" w:type="dxa"/>
            <w:tcBorders>
              <w:bottom w:val="single" w:sz="4" w:space="0" w:color="C0C0C0"/>
            </w:tcBorders>
          </w:tcPr>
          <w:p w:rsidR="006C08B2" w:rsidRPr="00F20B70" w:rsidRDefault="006C08B2" w:rsidP="0086209A">
            <w:pPr>
              <w:rPr>
                <w:b/>
              </w:rPr>
            </w:pPr>
            <w:r w:rsidRPr="00F20B70">
              <w:rPr>
                <w:b/>
              </w:rPr>
              <w:t xml:space="preserve">Expected </w:t>
            </w:r>
            <w:r>
              <w:rPr>
                <w:b/>
              </w:rPr>
              <w:t>Result</w:t>
            </w:r>
          </w:p>
        </w:tc>
        <w:tc>
          <w:tcPr>
            <w:tcW w:w="2518" w:type="dxa"/>
            <w:tcBorders>
              <w:bottom w:val="single" w:sz="4" w:space="0" w:color="C0C0C0"/>
            </w:tcBorders>
          </w:tcPr>
          <w:p w:rsidR="006C08B2" w:rsidRPr="00F20B70" w:rsidRDefault="006C08B2" w:rsidP="0086209A">
            <w:pPr>
              <w:rPr>
                <w:b/>
              </w:rPr>
            </w:pPr>
            <w:r w:rsidRPr="00F20B70">
              <w:rPr>
                <w:b/>
              </w:rPr>
              <w:t>Notes</w:t>
            </w:r>
          </w:p>
        </w:tc>
        <w:tc>
          <w:tcPr>
            <w:tcW w:w="1105" w:type="dxa"/>
            <w:tcBorders>
              <w:bottom w:val="single" w:sz="4" w:space="0" w:color="C0C0C0"/>
            </w:tcBorders>
          </w:tcPr>
          <w:p w:rsidR="006C08B2" w:rsidRPr="00F20B70" w:rsidRDefault="006C08B2" w:rsidP="0086209A">
            <w:pPr>
              <w:rPr>
                <w:b/>
              </w:rPr>
            </w:pPr>
            <w:r w:rsidRPr="00F20B70">
              <w:rPr>
                <w:b/>
              </w:rPr>
              <w:t>Pass /Fail</w:t>
            </w:r>
          </w:p>
        </w:tc>
      </w:tr>
      <w:tr w:rsidR="006C08B2" w:rsidRPr="00577AE1" w:rsidTr="0086209A">
        <w:tc>
          <w:tcPr>
            <w:tcW w:w="868" w:type="dxa"/>
            <w:shd w:val="clear" w:color="auto" w:fill="FFFFFF"/>
          </w:tcPr>
          <w:p w:rsidR="006C08B2" w:rsidRPr="00F20B70" w:rsidRDefault="006C08B2" w:rsidP="0086209A">
            <w:pPr>
              <w:rPr>
                <w:b/>
              </w:rPr>
            </w:pPr>
            <w:r>
              <w:rPr>
                <w:b/>
              </w:rPr>
              <w:t>3.1</w:t>
            </w:r>
          </w:p>
        </w:tc>
        <w:tc>
          <w:tcPr>
            <w:tcW w:w="3115" w:type="dxa"/>
            <w:shd w:val="clear" w:color="auto" w:fill="FFFFFF"/>
          </w:tcPr>
          <w:p w:rsidR="006C08B2" w:rsidRPr="00577AE1" w:rsidRDefault="006C08B2" w:rsidP="0086209A">
            <w:pPr>
              <w:rPr>
                <w:lang w:val="el-GR"/>
              </w:rPr>
            </w:pPr>
            <w:r>
              <w:rPr>
                <w:lang w:val="el-GR"/>
              </w:rPr>
              <w:t xml:space="preserve">Πάτημα πλήκτρου </w:t>
            </w:r>
            <w:r>
              <w:t>Search</w:t>
            </w:r>
            <w:r w:rsidRPr="00577AE1">
              <w:rPr>
                <w:lang w:val="el-GR"/>
              </w:rPr>
              <w:t xml:space="preserve"> </w:t>
            </w:r>
            <w:r>
              <w:rPr>
                <w:lang w:val="el-GR"/>
              </w:rPr>
              <w:t>στη φόρμα αναζήτησης δωματίων χωρίς να συμπληρωθεί κανένα πεδίο</w:t>
            </w:r>
          </w:p>
        </w:tc>
        <w:tc>
          <w:tcPr>
            <w:tcW w:w="3410" w:type="dxa"/>
            <w:shd w:val="clear" w:color="auto" w:fill="FFFFFF"/>
          </w:tcPr>
          <w:p w:rsidR="006C08B2" w:rsidRPr="00577AE1" w:rsidRDefault="006C08B2" w:rsidP="0086209A">
            <w:pPr>
              <w:rPr>
                <w:lang w:val="el-GR"/>
              </w:rPr>
            </w:pPr>
            <w:r>
              <w:rPr>
                <w:lang w:val="el-GR"/>
              </w:rPr>
              <w:t>Εμφάνιση σφάλματος σχετικά με το ότι όλα τα πεδία θα πρέπει να συμπληρωθούν</w:t>
            </w:r>
          </w:p>
        </w:tc>
        <w:tc>
          <w:tcPr>
            <w:tcW w:w="2518" w:type="dxa"/>
            <w:shd w:val="clear" w:color="auto" w:fill="FFFFFF"/>
          </w:tcPr>
          <w:p w:rsidR="006C08B2" w:rsidRPr="00577AE1" w:rsidRDefault="006C08B2" w:rsidP="0086209A">
            <w:pPr>
              <w:rPr>
                <w:lang w:val="el-GR"/>
              </w:rPr>
            </w:pPr>
          </w:p>
        </w:tc>
        <w:tc>
          <w:tcPr>
            <w:tcW w:w="1105" w:type="dxa"/>
            <w:shd w:val="clear" w:color="auto" w:fill="FFFFFF"/>
          </w:tcPr>
          <w:p w:rsidR="006C08B2" w:rsidRPr="00577AE1" w:rsidRDefault="006C08B2" w:rsidP="0086209A">
            <w:r>
              <w:t>Pass</w:t>
            </w:r>
          </w:p>
        </w:tc>
      </w:tr>
      <w:tr w:rsidR="006C08B2" w:rsidRPr="00577AE1" w:rsidTr="0086209A">
        <w:tc>
          <w:tcPr>
            <w:tcW w:w="868" w:type="dxa"/>
            <w:shd w:val="clear" w:color="auto" w:fill="FFFFFF"/>
          </w:tcPr>
          <w:p w:rsidR="006C08B2" w:rsidRPr="00F20B70" w:rsidRDefault="006C08B2" w:rsidP="0086209A">
            <w:pPr>
              <w:rPr>
                <w:b/>
              </w:rPr>
            </w:pPr>
            <w:r>
              <w:rPr>
                <w:b/>
              </w:rPr>
              <w:t>3.2</w:t>
            </w:r>
          </w:p>
        </w:tc>
        <w:tc>
          <w:tcPr>
            <w:tcW w:w="3115" w:type="dxa"/>
            <w:shd w:val="clear" w:color="auto" w:fill="FFFFFF"/>
          </w:tcPr>
          <w:p w:rsidR="006C08B2" w:rsidRPr="00577AE1" w:rsidRDefault="006C08B2" w:rsidP="0086209A">
            <w:pPr>
              <w:rPr>
                <w:lang w:val="el-GR"/>
              </w:rPr>
            </w:pPr>
            <w:r>
              <w:rPr>
                <w:lang w:val="el-GR"/>
              </w:rPr>
              <w:t xml:space="preserve">Συμπλήρωση όλων των πεδίων της φόρμας αναζήτησης δωματίων και πάτημα του κουμπιού </w:t>
            </w:r>
            <w:r>
              <w:t>reset</w:t>
            </w:r>
          </w:p>
        </w:tc>
        <w:tc>
          <w:tcPr>
            <w:tcW w:w="3410" w:type="dxa"/>
            <w:shd w:val="clear" w:color="auto" w:fill="FFFFFF"/>
          </w:tcPr>
          <w:p w:rsidR="006C08B2" w:rsidRDefault="006C08B2" w:rsidP="0086209A">
            <w:pPr>
              <w:rPr>
                <w:lang w:val="el-GR"/>
              </w:rPr>
            </w:pPr>
            <w:r>
              <w:rPr>
                <w:lang w:val="el-GR"/>
              </w:rPr>
              <w:t>Καθαρισμός όλων των πεδίων</w:t>
            </w:r>
          </w:p>
        </w:tc>
        <w:tc>
          <w:tcPr>
            <w:tcW w:w="2518" w:type="dxa"/>
            <w:shd w:val="clear" w:color="auto" w:fill="FFFFFF"/>
          </w:tcPr>
          <w:p w:rsidR="006C08B2" w:rsidRPr="00577AE1" w:rsidRDefault="006C08B2" w:rsidP="0086209A">
            <w:pPr>
              <w:rPr>
                <w:lang w:val="el-GR"/>
              </w:rPr>
            </w:pPr>
          </w:p>
        </w:tc>
        <w:tc>
          <w:tcPr>
            <w:tcW w:w="1105" w:type="dxa"/>
            <w:shd w:val="clear" w:color="auto" w:fill="FFFFFF"/>
          </w:tcPr>
          <w:p w:rsidR="006C08B2" w:rsidRPr="00577AE1" w:rsidRDefault="006C08B2" w:rsidP="0086209A">
            <w:r>
              <w:t>Pass</w:t>
            </w:r>
          </w:p>
        </w:tc>
      </w:tr>
      <w:tr w:rsidR="006C08B2" w:rsidRPr="00577AE1" w:rsidTr="0086209A">
        <w:tc>
          <w:tcPr>
            <w:tcW w:w="868" w:type="dxa"/>
            <w:shd w:val="clear" w:color="auto" w:fill="FFFFFF"/>
          </w:tcPr>
          <w:p w:rsidR="006C08B2" w:rsidRDefault="006C08B2" w:rsidP="0086209A">
            <w:pPr>
              <w:rPr>
                <w:b/>
              </w:rPr>
            </w:pPr>
            <w:r>
              <w:rPr>
                <w:b/>
              </w:rPr>
              <w:t>3.3</w:t>
            </w:r>
          </w:p>
        </w:tc>
        <w:tc>
          <w:tcPr>
            <w:tcW w:w="3115" w:type="dxa"/>
            <w:shd w:val="clear" w:color="auto" w:fill="FFFFFF"/>
          </w:tcPr>
          <w:p w:rsidR="006C08B2" w:rsidRPr="00577AE1" w:rsidRDefault="006C08B2" w:rsidP="0086209A">
            <w:pPr>
              <w:rPr>
                <w:lang w:val="el-GR"/>
              </w:rPr>
            </w:pPr>
            <w:r>
              <w:rPr>
                <w:lang w:val="el-GR"/>
              </w:rPr>
              <w:t xml:space="preserve">Στη φόρμα αναζήτησης δωματίων επιλέγουμε </w:t>
            </w:r>
            <w:r>
              <w:t>checkin</w:t>
            </w:r>
            <w:r w:rsidRPr="00577AE1">
              <w:rPr>
                <w:lang w:val="el-GR"/>
              </w:rPr>
              <w:t xml:space="preserve"> </w:t>
            </w:r>
            <w:r>
              <w:t>date</w:t>
            </w:r>
            <w:r w:rsidRPr="00577AE1">
              <w:rPr>
                <w:lang w:val="el-GR"/>
              </w:rPr>
              <w:t xml:space="preserve"> </w:t>
            </w:r>
            <w:r>
              <w:rPr>
                <w:lang w:val="el-GR"/>
              </w:rPr>
              <w:t xml:space="preserve">που είναι μετά το </w:t>
            </w:r>
            <w:r>
              <w:t>check</w:t>
            </w:r>
            <w:r w:rsidRPr="00577AE1">
              <w:rPr>
                <w:lang w:val="el-GR"/>
              </w:rPr>
              <w:t xml:space="preserve"> </w:t>
            </w:r>
            <w:r>
              <w:t>out</w:t>
            </w:r>
            <w:r w:rsidRPr="00577AE1">
              <w:rPr>
                <w:lang w:val="el-GR"/>
              </w:rPr>
              <w:t xml:space="preserve"> </w:t>
            </w:r>
            <w:r>
              <w:t>date</w:t>
            </w:r>
            <w:r w:rsidRPr="00577AE1">
              <w:rPr>
                <w:lang w:val="el-GR"/>
              </w:rPr>
              <w:t xml:space="preserve"> </w:t>
            </w:r>
            <w:r>
              <w:rPr>
                <w:lang w:val="el-GR"/>
              </w:rPr>
              <w:t xml:space="preserve">και πατάμε </w:t>
            </w:r>
            <w:r>
              <w:t>search</w:t>
            </w:r>
          </w:p>
        </w:tc>
        <w:tc>
          <w:tcPr>
            <w:tcW w:w="3410" w:type="dxa"/>
            <w:shd w:val="clear" w:color="auto" w:fill="FFFFFF"/>
          </w:tcPr>
          <w:p w:rsidR="006C08B2" w:rsidRPr="00577AE1" w:rsidRDefault="006C08B2" w:rsidP="0086209A">
            <w:pPr>
              <w:rPr>
                <w:lang w:val="el-GR"/>
              </w:rPr>
            </w:pPr>
            <w:r>
              <w:rPr>
                <w:lang w:val="el-GR"/>
              </w:rPr>
              <w:t xml:space="preserve">Εμφάνιση σφάλματος σχετικά με τις ημερομηνίες </w:t>
            </w:r>
            <w:r>
              <w:t>checkin</w:t>
            </w:r>
            <w:r w:rsidRPr="00577AE1">
              <w:rPr>
                <w:lang w:val="el-GR"/>
              </w:rPr>
              <w:t xml:space="preserve"> </w:t>
            </w:r>
            <w:r>
              <w:rPr>
                <w:lang w:val="el-GR"/>
              </w:rPr>
              <w:t xml:space="preserve">και </w:t>
            </w:r>
            <w:r>
              <w:t>check</w:t>
            </w:r>
            <w:r w:rsidRPr="00577AE1">
              <w:rPr>
                <w:lang w:val="el-GR"/>
              </w:rPr>
              <w:t xml:space="preserve"> </w:t>
            </w:r>
            <w:r>
              <w:t>out</w:t>
            </w:r>
          </w:p>
        </w:tc>
        <w:tc>
          <w:tcPr>
            <w:tcW w:w="2518" w:type="dxa"/>
            <w:shd w:val="clear" w:color="auto" w:fill="FFFFFF"/>
          </w:tcPr>
          <w:p w:rsidR="006C08B2" w:rsidRPr="00577AE1" w:rsidRDefault="006C08B2" w:rsidP="0086209A">
            <w:pPr>
              <w:rPr>
                <w:lang w:val="el-GR"/>
              </w:rPr>
            </w:pPr>
          </w:p>
        </w:tc>
        <w:tc>
          <w:tcPr>
            <w:tcW w:w="1105" w:type="dxa"/>
            <w:shd w:val="clear" w:color="auto" w:fill="FFFFFF"/>
          </w:tcPr>
          <w:p w:rsidR="006C08B2" w:rsidRPr="00577AE1" w:rsidRDefault="006C08B2" w:rsidP="0086209A">
            <w:r>
              <w:t>Pass</w:t>
            </w:r>
          </w:p>
        </w:tc>
      </w:tr>
      <w:tr w:rsidR="006C08B2" w:rsidRPr="00577AE1" w:rsidTr="0086209A">
        <w:tc>
          <w:tcPr>
            <w:tcW w:w="868" w:type="dxa"/>
            <w:shd w:val="clear" w:color="auto" w:fill="FFFFFF"/>
          </w:tcPr>
          <w:p w:rsidR="006C08B2" w:rsidRDefault="006C08B2" w:rsidP="0086209A">
            <w:pPr>
              <w:rPr>
                <w:b/>
              </w:rPr>
            </w:pPr>
            <w:r>
              <w:rPr>
                <w:b/>
              </w:rPr>
              <w:t>3.4</w:t>
            </w:r>
          </w:p>
        </w:tc>
        <w:tc>
          <w:tcPr>
            <w:tcW w:w="3115" w:type="dxa"/>
            <w:shd w:val="clear" w:color="auto" w:fill="FFFFFF"/>
          </w:tcPr>
          <w:p w:rsidR="006C08B2" w:rsidRPr="00577AE1" w:rsidRDefault="006C08B2" w:rsidP="0086209A">
            <w:pPr>
              <w:rPr>
                <w:lang w:val="el-GR"/>
              </w:rPr>
            </w:pPr>
            <w:r>
              <w:rPr>
                <w:lang w:val="el-GR"/>
              </w:rPr>
              <w:t xml:space="preserve">Πάτημα πλήκτρου </w:t>
            </w:r>
            <w:r>
              <w:t>Book</w:t>
            </w:r>
            <w:r w:rsidRPr="00577AE1">
              <w:rPr>
                <w:lang w:val="el-GR"/>
              </w:rPr>
              <w:t xml:space="preserve"> </w:t>
            </w:r>
            <w:r>
              <w:rPr>
                <w:lang w:val="el-GR"/>
              </w:rPr>
              <w:t xml:space="preserve">στη φόρμα αναζήτησης δωματίων χωρίς να συμπληρωθεί </w:t>
            </w:r>
            <w:r>
              <w:t>email</w:t>
            </w:r>
            <w:r w:rsidRPr="00577AE1">
              <w:rPr>
                <w:lang w:val="el-GR"/>
              </w:rPr>
              <w:t xml:space="preserve"> </w:t>
            </w:r>
            <w:r>
              <w:rPr>
                <w:lang w:val="el-GR"/>
              </w:rPr>
              <w:t xml:space="preserve">και </w:t>
            </w:r>
            <w:r>
              <w:t>address</w:t>
            </w:r>
          </w:p>
        </w:tc>
        <w:tc>
          <w:tcPr>
            <w:tcW w:w="3410" w:type="dxa"/>
            <w:shd w:val="clear" w:color="auto" w:fill="FFFFFF"/>
          </w:tcPr>
          <w:p w:rsidR="006C08B2" w:rsidRDefault="006C08B2" w:rsidP="0086209A">
            <w:pPr>
              <w:rPr>
                <w:lang w:val="el-GR"/>
              </w:rPr>
            </w:pPr>
            <w:r>
              <w:rPr>
                <w:lang w:val="el-GR"/>
              </w:rPr>
              <w:t>Εμφάνιση σφάλματος σχετικά με το ότι θα πρέπει να συμπληρωθούν όλα τα πεδία</w:t>
            </w:r>
          </w:p>
        </w:tc>
        <w:tc>
          <w:tcPr>
            <w:tcW w:w="2518" w:type="dxa"/>
            <w:shd w:val="clear" w:color="auto" w:fill="FFFFFF"/>
          </w:tcPr>
          <w:p w:rsidR="006C08B2" w:rsidRPr="00577AE1" w:rsidRDefault="006C08B2" w:rsidP="0086209A">
            <w:pPr>
              <w:rPr>
                <w:lang w:val="el-GR"/>
              </w:rPr>
            </w:pPr>
          </w:p>
        </w:tc>
        <w:tc>
          <w:tcPr>
            <w:tcW w:w="1105" w:type="dxa"/>
            <w:shd w:val="clear" w:color="auto" w:fill="FFFFFF"/>
          </w:tcPr>
          <w:p w:rsidR="006C08B2" w:rsidRPr="00577AE1" w:rsidRDefault="006C08B2" w:rsidP="0086209A">
            <w:r>
              <w:t>Pass</w:t>
            </w:r>
          </w:p>
        </w:tc>
      </w:tr>
      <w:tr w:rsidR="006C08B2" w:rsidRPr="00577AE1" w:rsidTr="0086209A">
        <w:tc>
          <w:tcPr>
            <w:tcW w:w="868" w:type="dxa"/>
            <w:shd w:val="clear" w:color="auto" w:fill="FFFFFF"/>
          </w:tcPr>
          <w:p w:rsidR="006C08B2" w:rsidRDefault="006C08B2" w:rsidP="0086209A">
            <w:pPr>
              <w:rPr>
                <w:b/>
              </w:rPr>
            </w:pPr>
            <w:r>
              <w:rPr>
                <w:b/>
              </w:rPr>
              <w:t>3.5</w:t>
            </w:r>
          </w:p>
        </w:tc>
        <w:tc>
          <w:tcPr>
            <w:tcW w:w="3115" w:type="dxa"/>
            <w:shd w:val="clear" w:color="auto" w:fill="FFFFFF"/>
          </w:tcPr>
          <w:p w:rsidR="006C08B2" w:rsidRPr="00577AE1" w:rsidRDefault="006C08B2" w:rsidP="0086209A">
            <w:pPr>
              <w:rPr>
                <w:lang w:val="el-GR"/>
              </w:rPr>
            </w:pPr>
            <w:r>
              <w:rPr>
                <w:lang w:val="el-GR"/>
              </w:rPr>
              <w:t xml:space="preserve">Συμπλήρωση </w:t>
            </w:r>
            <w:r>
              <w:t>email</w:t>
            </w:r>
            <w:r w:rsidRPr="00577AE1">
              <w:rPr>
                <w:lang w:val="el-GR"/>
              </w:rPr>
              <w:t xml:space="preserve"> </w:t>
            </w:r>
            <w:r>
              <w:rPr>
                <w:lang w:val="el-GR"/>
              </w:rPr>
              <w:t xml:space="preserve">πεδίου με απλό κείμενο που δεν είναι της μορφής </w:t>
            </w:r>
            <w:hyperlink r:id="rId42" w:history="1">
              <w:r w:rsidRPr="00BA01A0">
                <w:rPr>
                  <w:rStyle w:val="-"/>
                </w:rPr>
                <w:t>something</w:t>
              </w:r>
              <w:r w:rsidRPr="00577AE1">
                <w:rPr>
                  <w:rStyle w:val="-"/>
                  <w:lang w:val="el-GR"/>
                </w:rPr>
                <w:t>@</w:t>
              </w:r>
              <w:r w:rsidRPr="00BA01A0">
                <w:rPr>
                  <w:rStyle w:val="-"/>
                </w:rPr>
                <w:t>domain</w:t>
              </w:r>
              <w:r w:rsidRPr="00577AE1">
                <w:rPr>
                  <w:rStyle w:val="-"/>
                  <w:lang w:val="el-GR"/>
                </w:rPr>
                <w:t>.</w:t>
              </w:r>
              <w:r w:rsidRPr="00BA01A0">
                <w:rPr>
                  <w:rStyle w:val="-"/>
                </w:rPr>
                <w:t>xx</w:t>
              </w:r>
            </w:hyperlink>
          </w:p>
        </w:tc>
        <w:tc>
          <w:tcPr>
            <w:tcW w:w="3410" w:type="dxa"/>
            <w:shd w:val="clear" w:color="auto" w:fill="FFFFFF"/>
          </w:tcPr>
          <w:p w:rsidR="006C08B2" w:rsidRPr="00577AE1" w:rsidRDefault="006C08B2" w:rsidP="0086209A">
            <w:pPr>
              <w:rPr>
                <w:lang w:val="el-GR"/>
              </w:rPr>
            </w:pPr>
            <w:r>
              <w:rPr>
                <w:lang w:val="el-GR"/>
              </w:rPr>
              <w:t xml:space="preserve">Εμφάνιση σφάλματος σχετικά με το ότι δεν είναι έγκυρη μορφή </w:t>
            </w:r>
            <w:r>
              <w:t>email</w:t>
            </w:r>
          </w:p>
        </w:tc>
        <w:tc>
          <w:tcPr>
            <w:tcW w:w="2518" w:type="dxa"/>
            <w:shd w:val="clear" w:color="auto" w:fill="FFFFFF"/>
          </w:tcPr>
          <w:p w:rsidR="006C08B2" w:rsidRPr="00577AE1" w:rsidRDefault="006C08B2" w:rsidP="0086209A">
            <w:pPr>
              <w:rPr>
                <w:lang w:val="el-GR"/>
              </w:rPr>
            </w:pPr>
            <w:r>
              <w:rPr>
                <w:lang w:val="el-GR"/>
              </w:rPr>
              <w:t>Η καταχώρηση έγινε χωρίς να εμφανιστεί σφάλμα.</w:t>
            </w:r>
          </w:p>
        </w:tc>
        <w:tc>
          <w:tcPr>
            <w:tcW w:w="1105" w:type="dxa"/>
            <w:shd w:val="clear" w:color="auto" w:fill="FFFFFF"/>
          </w:tcPr>
          <w:p w:rsidR="006C08B2" w:rsidRPr="00577AE1" w:rsidRDefault="006C08B2" w:rsidP="0086209A">
            <w:r>
              <w:t>Fail</w:t>
            </w:r>
          </w:p>
        </w:tc>
      </w:tr>
      <w:tr w:rsidR="006C08B2" w:rsidRPr="00577AE1" w:rsidTr="0086209A">
        <w:tc>
          <w:tcPr>
            <w:tcW w:w="868" w:type="dxa"/>
            <w:shd w:val="clear" w:color="auto" w:fill="FFFFFF"/>
          </w:tcPr>
          <w:p w:rsidR="006C08B2" w:rsidRDefault="006C08B2" w:rsidP="0086209A">
            <w:pPr>
              <w:rPr>
                <w:b/>
              </w:rPr>
            </w:pPr>
            <w:r>
              <w:rPr>
                <w:b/>
              </w:rPr>
              <w:t>3.6</w:t>
            </w:r>
          </w:p>
        </w:tc>
        <w:tc>
          <w:tcPr>
            <w:tcW w:w="3115" w:type="dxa"/>
            <w:shd w:val="clear" w:color="auto" w:fill="FFFFFF"/>
          </w:tcPr>
          <w:p w:rsidR="006C08B2" w:rsidRPr="006C08B2" w:rsidRDefault="006C08B2" w:rsidP="0086209A">
            <w:pPr>
              <w:rPr>
                <w:lang w:val="el-GR"/>
              </w:rPr>
            </w:pPr>
            <w:r>
              <w:rPr>
                <w:lang w:val="el-GR"/>
              </w:rPr>
              <w:t xml:space="preserve">Δοκιμή λειτουργίας </w:t>
            </w:r>
            <w:r>
              <w:t>copy</w:t>
            </w:r>
            <w:r w:rsidRPr="006C08B2">
              <w:rPr>
                <w:lang w:val="el-GR"/>
              </w:rPr>
              <w:t>/</w:t>
            </w:r>
            <w:r>
              <w:t>paste</w:t>
            </w:r>
            <w:r w:rsidRPr="006C08B2">
              <w:rPr>
                <w:lang w:val="el-GR"/>
              </w:rPr>
              <w:t xml:space="preserve"> </w:t>
            </w:r>
            <w:r>
              <w:rPr>
                <w:lang w:val="el-GR"/>
              </w:rPr>
              <w:t>σε όλα τα πεδία</w:t>
            </w:r>
            <w:r w:rsidRPr="006C08B2">
              <w:rPr>
                <w:lang w:val="el-GR"/>
              </w:rPr>
              <w:t xml:space="preserve"> </w:t>
            </w:r>
            <w:r>
              <w:rPr>
                <w:lang w:val="el-GR"/>
              </w:rPr>
              <w:t>με ποντίκι</w:t>
            </w:r>
          </w:p>
        </w:tc>
        <w:tc>
          <w:tcPr>
            <w:tcW w:w="3410" w:type="dxa"/>
            <w:shd w:val="clear" w:color="auto" w:fill="FFFFFF"/>
          </w:tcPr>
          <w:p w:rsidR="006C08B2" w:rsidRPr="006C08B2" w:rsidRDefault="006C08B2" w:rsidP="0086209A">
            <w:r>
              <w:rPr>
                <w:lang w:val="el-GR"/>
              </w:rPr>
              <w:t xml:space="preserve">Αναμενόμενη λειτουργία </w:t>
            </w:r>
            <w:r>
              <w:t>copy/paste</w:t>
            </w:r>
          </w:p>
        </w:tc>
        <w:tc>
          <w:tcPr>
            <w:tcW w:w="2518" w:type="dxa"/>
            <w:shd w:val="clear" w:color="auto" w:fill="FFFFFF"/>
          </w:tcPr>
          <w:p w:rsidR="006C08B2" w:rsidRDefault="006C08B2" w:rsidP="0086209A">
            <w:pPr>
              <w:rPr>
                <w:lang w:val="el-GR"/>
              </w:rPr>
            </w:pPr>
          </w:p>
        </w:tc>
        <w:tc>
          <w:tcPr>
            <w:tcW w:w="1105" w:type="dxa"/>
            <w:shd w:val="clear" w:color="auto" w:fill="FFFFFF"/>
          </w:tcPr>
          <w:p w:rsidR="006C08B2" w:rsidRPr="006C08B2" w:rsidRDefault="006C08B2" w:rsidP="0086209A">
            <w:r>
              <w:t>Pass</w:t>
            </w:r>
          </w:p>
        </w:tc>
      </w:tr>
      <w:tr w:rsidR="006C08B2" w:rsidRPr="00577AE1" w:rsidTr="0086209A">
        <w:tc>
          <w:tcPr>
            <w:tcW w:w="868" w:type="dxa"/>
            <w:shd w:val="clear" w:color="auto" w:fill="FFFFFF"/>
          </w:tcPr>
          <w:p w:rsidR="006C08B2" w:rsidRPr="006C08B2" w:rsidRDefault="006C08B2" w:rsidP="0086209A">
            <w:pPr>
              <w:rPr>
                <w:b/>
                <w:lang w:val="el-GR"/>
              </w:rPr>
            </w:pPr>
            <w:r>
              <w:rPr>
                <w:b/>
                <w:lang w:val="el-GR"/>
              </w:rPr>
              <w:t>3.7</w:t>
            </w:r>
          </w:p>
        </w:tc>
        <w:tc>
          <w:tcPr>
            <w:tcW w:w="3115" w:type="dxa"/>
            <w:shd w:val="clear" w:color="auto" w:fill="FFFFFF"/>
          </w:tcPr>
          <w:p w:rsidR="006C08B2" w:rsidRPr="006C08B2" w:rsidRDefault="006C08B2" w:rsidP="0086209A">
            <w:pPr>
              <w:rPr>
                <w:lang w:val="el-GR"/>
              </w:rPr>
            </w:pPr>
            <w:r>
              <w:rPr>
                <w:lang w:val="el-GR"/>
              </w:rPr>
              <w:t xml:space="preserve">Δοκιμή λειτουργίας </w:t>
            </w:r>
            <w:r>
              <w:t>copy</w:t>
            </w:r>
            <w:r w:rsidRPr="006C08B2">
              <w:rPr>
                <w:lang w:val="el-GR"/>
              </w:rPr>
              <w:t>/</w:t>
            </w:r>
            <w:r>
              <w:t>paste</w:t>
            </w:r>
            <w:r w:rsidRPr="006C08B2">
              <w:rPr>
                <w:lang w:val="el-GR"/>
              </w:rPr>
              <w:t xml:space="preserve"> </w:t>
            </w:r>
            <w:r>
              <w:rPr>
                <w:lang w:val="el-GR"/>
              </w:rPr>
              <w:t>σε όλα τα πεδία</w:t>
            </w:r>
            <w:r w:rsidRPr="006C08B2">
              <w:rPr>
                <w:lang w:val="el-GR"/>
              </w:rPr>
              <w:t xml:space="preserve"> </w:t>
            </w:r>
            <w:r>
              <w:rPr>
                <w:lang w:val="el-GR"/>
              </w:rPr>
              <w:t xml:space="preserve">με πληκτρολόγιο </w:t>
            </w:r>
            <w:r>
              <w:t>ctrl</w:t>
            </w:r>
            <w:r w:rsidRPr="006C08B2">
              <w:rPr>
                <w:lang w:val="el-GR"/>
              </w:rPr>
              <w:t>+</w:t>
            </w:r>
            <w:r>
              <w:t>c</w:t>
            </w:r>
            <w:r w:rsidRPr="006C08B2">
              <w:rPr>
                <w:lang w:val="el-GR"/>
              </w:rPr>
              <w:t xml:space="preserve"> </w:t>
            </w:r>
            <w:r>
              <w:t>ctrl</w:t>
            </w:r>
            <w:r w:rsidRPr="006C08B2">
              <w:rPr>
                <w:lang w:val="el-GR"/>
              </w:rPr>
              <w:t>+</w:t>
            </w:r>
            <w:r>
              <w:t>v</w:t>
            </w:r>
          </w:p>
        </w:tc>
        <w:tc>
          <w:tcPr>
            <w:tcW w:w="3410" w:type="dxa"/>
            <w:shd w:val="clear" w:color="auto" w:fill="FFFFFF"/>
          </w:tcPr>
          <w:p w:rsidR="006C08B2" w:rsidRDefault="006C08B2" w:rsidP="0086209A">
            <w:pPr>
              <w:rPr>
                <w:lang w:val="el-GR"/>
              </w:rPr>
            </w:pPr>
            <w:r>
              <w:rPr>
                <w:lang w:val="el-GR"/>
              </w:rPr>
              <w:t xml:space="preserve">Αναμενόμενη λειτουργία </w:t>
            </w:r>
            <w:r>
              <w:t>copy/paste</w:t>
            </w:r>
          </w:p>
        </w:tc>
        <w:tc>
          <w:tcPr>
            <w:tcW w:w="2518" w:type="dxa"/>
            <w:shd w:val="clear" w:color="auto" w:fill="FFFFFF"/>
          </w:tcPr>
          <w:p w:rsidR="006C08B2" w:rsidRDefault="006C08B2" w:rsidP="0086209A">
            <w:pPr>
              <w:rPr>
                <w:lang w:val="el-GR"/>
              </w:rPr>
            </w:pPr>
          </w:p>
        </w:tc>
        <w:tc>
          <w:tcPr>
            <w:tcW w:w="1105" w:type="dxa"/>
            <w:shd w:val="clear" w:color="auto" w:fill="FFFFFF"/>
          </w:tcPr>
          <w:p w:rsidR="006C08B2" w:rsidRPr="006C08B2" w:rsidRDefault="006C08B2" w:rsidP="0086209A">
            <w:r>
              <w:t>Pass</w:t>
            </w:r>
          </w:p>
        </w:tc>
      </w:tr>
      <w:tr w:rsidR="006C08B2" w:rsidRPr="00577AE1" w:rsidTr="0086209A">
        <w:tc>
          <w:tcPr>
            <w:tcW w:w="868" w:type="dxa"/>
            <w:shd w:val="clear" w:color="auto" w:fill="FFFFFF"/>
          </w:tcPr>
          <w:p w:rsidR="006C08B2" w:rsidRPr="006C08B2" w:rsidRDefault="006C08B2" w:rsidP="0086209A">
            <w:pPr>
              <w:rPr>
                <w:b/>
              </w:rPr>
            </w:pPr>
            <w:r>
              <w:rPr>
                <w:b/>
              </w:rPr>
              <w:t>3.8</w:t>
            </w:r>
          </w:p>
        </w:tc>
        <w:tc>
          <w:tcPr>
            <w:tcW w:w="3115" w:type="dxa"/>
            <w:shd w:val="clear" w:color="auto" w:fill="FFFFFF"/>
          </w:tcPr>
          <w:p w:rsidR="006C08B2" w:rsidRDefault="006C08B2" w:rsidP="0086209A">
            <w:pPr>
              <w:rPr>
                <w:lang w:val="el-GR"/>
              </w:rPr>
            </w:pPr>
          </w:p>
        </w:tc>
        <w:tc>
          <w:tcPr>
            <w:tcW w:w="3410" w:type="dxa"/>
            <w:shd w:val="clear" w:color="auto" w:fill="FFFFFF"/>
          </w:tcPr>
          <w:p w:rsidR="006C08B2" w:rsidRDefault="006C08B2" w:rsidP="0086209A">
            <w:pPr>
              <w:rPr>
                <w:lang w:val="el-GR"/>
              </w:rPr>
            </w:pPr>
          </w:p>
        </w:tc>
        <w:tc>
          <w:tcPr>
            <w:tcW w:w="2518" w:type="dxa"/>
            <w:shd w:val="clear" w:color="auto" w:fill="FFFFFF"/>
          </w:tcPr>
          <w:p w:rsidR="006C08B2" w:rsidRDefault="006C08B2" w:rsidP="0086209A">
            <w:pPr>
              <w:rPr>
                <w:lang w:val="el-GR"/>
              </w:rPr>
            </w:pPr>
          </w:p>
        </w:tc>
        <w:tc>
          <w:tcPr>
            <w:tcW w:w="1105" w:type="dxa"/>
            <w:shd w:val="clear" w:color="auto" w:fill="FFFFFF"/>
          </w:tcPr>
          <w:p w:rsidR="006C08B2" w:rsidRDefault="006C08B2" w:rsidP="0086209A"/>
        </w:tc>
      </w:tr>
    </w:tbl>
    <w:p w:rsidR="008A4F9D" w:rsidRDefault="008A4F9D" w:rsidP="008A4F9D">
      <w:pPr>
        <w:rPr>
          <w:rFonts w:ascii="Arial" w:hAnsi="Arial" w:cs="Arial"/>
        </w:rPr>
      </w:pPr>
    </w:p>
    <w:tbl>
      <w:tblPr>
        <w:tblStyle w:val="af"/>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tblPr>
      <w:tblGrid>
        <w:gridCol w:w="868"/>
        <w:gridCol w:w="3115"/>
        <w:gridCol w:w="3410"/>
        <w:gridCol w:w="2518"/>
        <w:gridCol w:w="1105"/>
      </w:tblGrid>
      <w:tr w:rsidR="006C08B2" w:rsidRPr="00F20B70" w:rsidTr="0086209A">
        <w:tc>
          <w:tcPr>
            <w:tcW w:w="868" w:type="dxa"/>
            <w:shd w:val="clear" w:color="auto" w:fill="99CCFF"/>
          </w:tcPr>
          <w:p w:rsidR="006C08B2" w:rsidRPr="00F20B70" w:rsidRDefault="006C08B2" w:rsidP="0086209A">
            <w:pPr>
              <w:rPr>
                <w:b/>
              </w:rPr>
            </w:pPr>
            <w:r>
              <w:rPr>
                <w:b/>
              </w:rPr>
              <w:t>4</w:t>
            </w:r>
            <w:r w:rsidRPr="00F20B70">
              <w:rPr>
                <w:b/>
              </w:rPr>
              <w:t>.</w:t>
            </w:r>
          </w:p>
        </w:tc>
        <w:tc>
          <w:tcPr>
            <w:tcW w:w="3115" w:type="dxa"/>
            <w:shd w:val="clear" w:color="auto" w:fill="99CCFF"/>
          </w:tcPr>
          <w:p w:rsidR="006C08B2" w:rsidRPr="00F20B70" w:rsidRDefault="006C08B2" w:rsidP="006C08B2">
            <w:pPr>
              <w:rPr>
                <w:b/>
              </w:rPr>
            </w:pPr>
            <w:r>
              <w:rPr>
                <w:b/>
              </w:rPr>
              <w:t>Test Case Employee forms (Check-in/Check-out)</w:t>
            </w:r>
          </w:p>
        </w:tc>
        <w:tc>
          <w:tcPr>
            <w:tcW w:w="3410" w:type="dxa"/>
            <w:shd w:val="clear" w:color="auto" w:fill="99CCFF"/>
          </w:tcPr>
          <w:p w:rsidR="006C08B2" w:rsidRPr="00F20B70" w:rsidRDefault="006C08B2" w:rsidP="0086209A">
            <w:pPr>
              <w:rPr>
                <w:b/>
              </w:rPr>
            </w:pPr>
          </w:p>
        </w:tc>
        <w:tc>
          <w:tcPr>
            <w:tcW w:w="2518" w:type="dxa"/>
            <w:shd w:val="clear" w:color="auto" w:fill="99CCFF"/>
          </w:tcPr>
          <w:p w:rsidR="006C08B2" w:rsidRPr="00F20B70" w:rsidRDefault="006C08B2" w:rsidP="0086209A">
            <w:pPr>
              <w:rPr>
                <w:b/>
              </w:rPr>
            </w:pPr>
          </w:p>
        </w:tc>
        <w:tc>
          <w:tcPr>
            <w:tcW w:w="1105" w:type="dxa"/>
            <w:shd w:val="clear" w:color="auto" w:fill="99CCFF"/>
          </w:tcPr>
          <w:p w:rsidR="006C08B2" w:rsidRPr="00F20B70" w:rsidRDefault="006C08B2" w:rsidP="0086209A">
            <w:pPr>
              <w:rPr>
                <w:b/>
              </w:rPr>
            </w:pPr>
          </w:p>
        </w:tc>
      </w:tr>
      <w:tr w:rsidR="006C08B2" w:rsidRPr="00F20B70" w:rsidTr="0086209A">
        <w:tc>
          <w:tcPr>
            <w:tcW w:w="868" w:type="dxa"/>
            <w:tcBorders>
              <w:bottom w:val="single" w:sz="4" w:space="0" w:color="C0C0C0"/>
            </w:tcBorders>
          </w:tcPr>
          <w:p w:rsidR="006C08B2" w:rsidRPr="00F20B70" w:rsidRDefault="006C08B2" w:rsidP="0086209A">
            <w:pPr>
              <w:rPr>
                <w:b/>
              </w:rPr>
            </w:pPr>
            <w:r w:rsidRPr="00F20B70">
              <w:rPr>
                <w:b/>
              </w:rPr>
              <w:t>Test #</w:t>
            </w:r>
          </w:p>
        </w:tc>
        <w:tc>
          <w:tcPr>
            <w:tcW w:w="3115" w:type="dxa"/>
            <w:tcBorders>
              <w:bottom w:val="single" w:sz="4" w:space="0" w:color="C0C0C0"/>
            </w:tcBorders>
          </w:tcPr>
          <w:p w:rsidR="006C08B2" w:rsidRPr="00F20B70" w:rsidRDefault="006C08B2" w:rsidP="0086209A">
            <w:pPr>
              <w:rPr>
                <w:b/>
              </w:rPr>
            </w:pPr>
            <w:r w:rsidRPr="00F20B70">
              <w:rPr>
                <w:b/>
              </w:rPr>
              <w:t>Tasks</w:t>
            </w:r>
          </w:p>
        </w:tc>
        <w:tc>
          <w:tcPr>
            <w:tcW w:w="3410" w:type="dxa"/>
            <w:tcBorders>
              <w:bottom w:val="single" w:sz="4" w:space="0" w:color="C0C0C0"/>
            </w:tcBorders>
          </w:tcPr>
          <w:p w:rsidR="006C08B2" w:rsidRPr="00F20B70" w:rsidRDefault="006C08B2" w:rsidP="0086209A">
            <w:pPr>
              <w:rPr>
                <w:b/>
              </w:rPr>
            </w:pPr>
            <w:r w:rsidRPr="00F20B70">
              <w:rPr>
                <w:b/>
              </w:rPr>
              <w:t xml:space="preserve">Expected </w:t>
            </w:r>
            <w:r>
              <w:rPr>
                <w:b/>
              </w:rPr>
              <w:t>Result</w:t>
            </w:r>
          </w:p>
        </w:tc>
        <w:tc>
          <w:tcPr>
            <w:tcW w:w="2518" w:type="dxa"/>
            <w:tcBorders>
              <w:bottom w:val="single" w:sz="4" w:space="0" w:color="C0C0C0"/>
            </w:tcBorders>
          </w:tcPr>
          <w:p w:rsidR="006C08B2" w:rsidRPr="00F20B70" w:rsidRDefault="006C08B2" w:rsidP="0086209A">
            <w:pPr>
              <w:rPr>
                <w:b/>
              </w:rPr>
            </w:pPr>
            <w:r w:rsidRPr="00F20B70">
              <w:rPr>
                <w:b/>
              </w:rPr>
              <w:t>Notes</w:t>
            </w:r>
          </w:p>
        </w:tc>
        <w:tc>
          <w:tcPr>
            <w:tcW w:w="1105" w:type="dxa"/>
            <w:tcBorders>
              <w:bottom w:val="single" w:sz="4" w:space="0" w:color="C0C0C0"/>
            </w:tcBorders>
          </w:tcPr>
          <w:p w:rsidR="006C08B2" w:rsidRPr="00F20B70" w:rsidRDefault="006C08B2" w:rsidP="0086209A">
            <w:pPr>
              <w:rPr>
                <w:b/>
              </w:rPr>
            </w:pPr>
            <w:r w:rsidRPr="00F20B70">
              <w:rPr>
                <w:b/>
              </w:rPr>
              <w:t>Pass /Fail</w:t>
            </w:r>
          </w:p>
        </w:tc>
      </w:tr>
      <w:tr w:rsidR="006C08B2" w:rsidRPr="00577AE1" w:rsidTr="0086209A">
        <w:tc>
          <w:tcPr>
            <w:tcW w:w="868" w:type="dxa"/>
            <w:shd w:val="clear" w:color="auto" w:fill="FFFFFF"/>
          </w:tcPr>
          <w:p w:rsidR="006C08B2" w:rsidRPr="00F20B70" w:rsidRDefault="006C08B2" w:rsidP="0086209A">
            <w:pPr>
              <w:rPr>
                <w:b/>
              </w:rPr>
            </w:pPr>
            <w:r>
              <w:rPr>
                <w:b/>
              </w:rPr>
              <w:t>4.1</w:t>
            </w:r>
          </w:p>
        </w:tc>
        <w:tc>
          <w:tcPr>
            <w:tcW w:w="3115" w:type="dxa"/>
            <w:shd w:val="clear" w:color="auto" w:fill="FFFFFF"/>
          </w:tcPr>
          <w:p w:rsidR="006C08B2" w:rsidRPr="006C08B2" w:rsidRDefault="006C08B2" w:rsidP="0086209A">
            <w:pPr>
              <w:rPr>
                <w:lang w:val="el-GR"/>
              </w:rPr>
            </w:pPr>
            <w:r>
              <w:rPr>
                <w:lang w:val="el-GR"/>
              </w:rPr>
              <w:t xml:space="preserve">Πάτημα του κουμπιού </w:t>
            </w:r>
            <w:r>
              <w:t>Check</w:t>
            </w:r>
            <w:r w:rsidRPr="006C08B2">
              <w:rPr>
                <w:lang w:val="el-GR"/>
              </w:rPr>
              <w:t>-</w:t>
            </w:r>
            <w:r>
              <w:t>in</w:t>
            </w:r>
            <w:r w:rsidRPr="006C08B2">
              <w:rPr>
                <w:lang w:val="el-GR"/>
              </w:rPr>
              <w:t xml:space="preserve"> </w:t>
            </w:r>
            <w:r>
              <w:rPr>
                <w:lang w:val="el-GR"/>
              </w:rPr>
              <w:t>χωρίς να πληκτρολογηθεί κάποια τιμή</w:t>
            </w:r>
          </w:p>
        </w:tc>
        <w:tc>
          <w:tcPr>
            <w:tcW w:w="3410" w:type="dxa"/>
            <w:shd w:val="clear" w:color="auto" w:fill="FFFFFF"/>
          </w:tcPr>
          <w:p w:rsidR="006C08B2" w:rsidRPr="006C08B2" w:rsidRDefault="006C08B2" w:rsidP="006C08B2">
            <w:pPr>
              <w:rPr>
                <w:lang w:val="el-GR"/>
              </w:rPr>
            </w:pPr>
            <w:r>
              <w:rPr>
                <w:lang w:val="el-GR"/>
              </w:rPr>
              <w:t xml:space="preserve">Σφάλμα σχετικά με το </w:t>
            </w:r>
            <w:r>
              <w:t>Booking</w:t>
            </w:r>
            <w:r w:rsidRPr="006C08B2">
              <w:rPr>
                <w:lang w:val="el-GR"/>
              </w:rPr>
              <w:t xml:space="preserve"> </w:t>
            </w:r>
            <w:r>
              <w:t>id</w:t>
            </w:r>
          </w:p>
        </w:tc>
        <w:tc>
          <w:tcPr>
            <w:tcW w:w="2518" w:type="dxa"/>
            <w:shd w:val="clear" w:color="auto" w:fill="FFFFFF"/>
          </w:tcPr>
          <w:p w:rsidR="006C08B2" w:rsidRPr="00577AE1" w:rsidRDefault="006C08B2" w:rsidP="0086209A">
            <w:pPr>
              <w:rPr>
                <w:lang w:val="el-GR"/>
              </w:rPr>
            </w:pPr>
          </w:p>
        </w:tc>
        <w:tc>
          <w:tcPr>
            <w:tcW w:w="1105" w:type="dxa"/>
            <w:shd w:val="clear" w:color="auto" w:fill="FFFFFF"/>
          </w:tcPr>
          <w:p w:rsidR="006C08B2" w:rsidRPr="00577AE1" w:rsidRDefault="006C08B2" w:rsidP="0086209A">
            <w:r>
              <w:t>Pass</w:t>
            </w:r>
          </w:p>
        </w:tc>
      </w:tr>
      <w:tr w:rsidR="006C08B2" w:rsidRPr="00577AE1" w:rsidTr="0086209A">
        <w:tc>
          <w:tcPr>
            <w:tcW w:w="868" w:type="dxa"/>
            <w:shd w:val="clear" w:color="auto" w:fill="FFFFFF"/>
          </w:tcPr>
          <w:p w:rsidR="006C08B2" w:rsidRPr="006C08B2" w:rsidRDefault="006C08B2" w:rsidP="0086209A">
            <w:pPr>
              <w:rPr>
                <w:b/>
                <w:lang w:val="el-GR"/>
              </w:rPr>
            </w:pPr>
            <w:r>
              <w:rPr>
                <w:b/>
                <w:lang w:val="el-GR"/>
              </w:rPr>
              <w:t>4.2</w:t>
            </w:r>
          </w:p>
        </w:tc>
        <w:tc>
          <w:tcPr>
            <w:tcW w:w="3115" w:type="dxa"/>
            <w:shd w:val="clear" w:color="auto" w:fill="FFFFFF"/>
          </w:tcPr>
          <w:p w:rsidR="006C08B2" w:rsidRPr="006C08B2" w:rsidRDefault="006C08B2" w:rsidP="0086209A">
            <w:pPr>
              <w:rPr>
                <w:lang w:val="el-GR"/>
              </w:rPr>
            </w:pPr>
            <w:r>
              <w:rPr>
                <w:lang w:val="el-GR"/>
              </w:rPr>
              <w:t xml:space="preserve">Πάτημα του κουμπιού </w:t>
            </w:r>
            <w:r>
              <w:t>Check</w:t>
            </w:r>
            <w:r w:rsidRPr="006C08B2">
              <w:rPr>
                <w:lang w:val="el-GR"/>
              </w:rPr>
              <w:t>-</w:t>
            </w:r>
            <w:r>
              <w:t>in</w:t>
            </w:r>
            <w:r w:rsidRPr="006C08B2">
              <w:rPr>
                <w:lang w:val="el-GR"/>
              </w:rPr>
              <w:t xml:space="preserve"> </w:t>
            </w:r>
            <w:r>
              <w:rPr>
                <w:lang w:val="el-GR"/>
              </w:rPr>
              <w:t>πληκτρολογώντας μια τιμή με σύμβολα</w:t>
            </w:r>
          </w:p>
        </w:tc>
        <w:tc>
          <w:tcPr>
            <w:tcW w:w="3410" w:type="dxa"/>
            <w:shd w:val="clear" w:color="auto" w:fill="FFFFFF"/>
          </w:tcPr>
          <w:p w:rsidR="006C08B2" w:rsidRPr="006C08B2" w:rsidRDefault="006C08B2" w:rsidP="006C08B2">
            <w:pPr>
              <w:rPr>
                <w:lang w:val="el-GR"/>
              </w:rPr>
            </w:pPr>
            <w:r>
              <w:rPr>
                <w:lang w:val="el-GR"/>
              </w:rPr>
              <w:t xml:space="preserve">Σφάλμα σχετικά με το </w:t>
            </w:r>
            <w:r>
              <w:t>Booking</w:t>
            </w:r>
            <w:r w:rsidRPr="006C08B2">
              <w:rPr>
                <w:lang w:val="el-GR"/>
              </w:rPr>
              <w:t xml:space="preserve"> </w:t>
            </w:r>
            <w:r>
              <w:t>id</w:t>
            </w:r>
          </w:p>
        </w:tc>
        <w:tc>
          <w:tcPr>
            <w:tcW w:w="2518" w:type="dxa"/>
            <w:shd w:val="clear" w:color="auto" w:fill="FFFFFF"/>
          </w:tcPr>
          <w:p w:rsidR="006C08B2" w:rsidRPr="00577AE1" w:rsidRDefault="006C08B2" w:rsidP="0086209A">
            <w:pPr>
              <w:rPr>
                <w:lang w:val="el-GR"/>
              </w:rPr>
            </w:pPr>
          </w:p>
        </w:tc>
        <w:tc>
          <w:tcPr>
            <w:tcW w:w="1105" w:type="dxa"/>
            <w:shd w:val="clear" w:color="auto" w:fill="FFFFFF"/>
          </w:tcPr>
          <w:p w:rsidR="006C08B2" w:rsidRPr="006C08B2" w:rsidRDefault="006C08B2" w:rsidP="0086209A">
            <w:r>
              <w:t>Pass</w:t>
            </w:r>
          </w:p>
        </w:tc>
      </w:tr>
      <w:tr w:rsidR="006C08B2" w:rsidRPr="00577AE1" w:rsidTr="0086209A">
        <w:tc>
          <w:tcPr>
            <w:tcW w:w="868" w:type="dxa"/>
            <w:shd w:val="clear" w:color="auto" w:fill="FFFFFF"/>
          </w:tcPr>
          <w:p w:rsidR="006C08B2" w:rsidRPr="006C08B2" w:rsidRDefault="006C08B2" w:rsidP="0086209A">
            <w:pPr>
              <w:rPr>
                <w:b/>
              </w:rPr>
            </w:pPr>
            <w:r>
              <w:rPr>
                <w:b/>
              </w:rPr>
              <w:t>4.3</w:t>
            </w:r>
          </w:p>
        </w:tc>
        <w:tc>
          <w:tcPr>
            <w:tcW w:w="3115" w:type="dxa"/>
            <w:shd w:val="clear" w:color="auto" w:fill="FFFFFF"/>
          </w:tcPr>
          <w:p w:rsidR="006C08B2" w:rsidRPr="006C08B2" w:rsidRDefault="006C08B2" w:rsidP="0086209A">
            <w:pPr>
              <w:rPr>
                <w:lang w:val="el-GR"/>
              </w:rPr>
            </w:pPr>
            <w:r>
              <w:rPr>
                <w:lang w:val="el-GR"/>
              </w:rPr>
              <w:t xml:space="preserve">Εισαγωγή ενός έγκυρου </w:t>
            </w:r>
            <w:r>
              <w:t>Booking</w:t>
            </w:r>
            <w:r w:rsidRPr="006C08B2">
              <w:rPr>
                <w:lang w:val="el-GR"/>
              </w:rPr>
              <w:t xml:space="preserve"> </w:t>
            </w:r>
            <w:r>
              <w:t>id</w:t>
            </w:r>
            <w:r w:rsidRPr="006C08B2">
              <w:rPr>
                <w:lang w:val="el-GR"/>
              </w:rPr>
              <w:t xml:space="preserve"> </w:t>
            </w:r>
            <w:r>
              <w:rPr>
                <w:lang w:val="el-GR"/>
              </w:rPr>
              <w:t xml:space="preserve">και πάτημα του κουμπιού </w:t>
            </w:r>
            <w:r>
              <w:t>Check</w:t>
            </w:r>
            <w:r w:rsidRPr="006C08B2">
              <w:rPr>
                <w:lang w:val="el-GR"/>
              </w:rPr>
              <w:t>-</w:t>
            </w:r>
            <w:r>
              <w:t>in</w:t>
            </w:r>
          </w:p>
        </w:tc>
        <w:tc>
          <w:tcPr>
            <w:tcW w:w="3410" w:type="dxa"/>
            <w:shd w:val="clear" w:color="auto" w:fill="FFFFFF"/>
          </w:tcPr>
          <w:p w:rsidR="006C08B2" w:rsidRPr="006C08B2" w:rsidRDefault="006C08B2" w:rsidP="006C08B2">
            <w:pPr>
              <w:rPr>
                <w:lang w:val="el-GR"/>
              </w:rPr>
            </w:pPr>
            <w:r>
              <w:rPr>
                <w:lang w:val="el-GR"/>
              </w:rPr>
              <w:t xml:space="preserve">Εμφάνιση μηνύματος με τον αριθμό δωματίου που αντιστοιχεί στο </w:t>
            </w:r>
            <w:r>
              <w:t>booking</w:t>
            </w:r>
            <w:r w:rsidRPr="006C08B2">
              <w:rPr>
                <w:lang w:val="el-GR"/>
              </w:rPr>
              <w:t xml:space="preserve"> </w:t>
            </w:r>
            <w:r>
              <w:t>id</w:t>
            </w:r>
            <w:r w:rsidRPr="006C08B2">
              <w:rPr>
                <w:lang w:val="el-GR"/>
              </w:rPr>
              <w:t xml:space="preserve"> </w:t>
            </w:r>
            <w:r>
              <w:rPr>
                <w:lang w:val="el-GR"/>
              </w:rPr>
              <w:t>που πληκτρολογήθηκε</w:t>
            </w:r>
          </w:p>
        </w:tc>
        <w:tc>
          <w:tcPr>
            <w:tcW w:w="2518" w:type="dxa"/>
            <w:shd w:val="clear" w:color="auto" w:fill="FFFFFF"/>
          </w:tcPr>
          <w:p w:rsidR="006C08B2" w:rsidRPr="00577AE1" w:rsidRDefault="006C08B2" w:rsidP="0086209A">
            <w:pPr>
              <w:rPr>
                <w:lang w:val="el-GR"/>
              </w:rPr>
            </w:pPr>
          </w:p>
        </w:tc>
        <w:tc>
          <w:tcPr>
            <w:tcW w:w="1105" w:type="dxa"/>
            <w:shd w:val="clear" w:color="auto" w:fill="FFFFFF"/>
          </w:tcPr>
          <w:p w:rsidR="006C08B2" w:rsidRPr="006C08B2" w:rsidRDefault="006C08B2" w:rsidP="0086209A">
            <w:r>
              <w:t>Pass</w:t>
            </w:r>
          </w:p>
        </w:tc>
      </w:tr>
      <w:tr w:rsidR="006C08B2" w:rsidRPr="00577AE1" w:rsidTr="0086209A">
        <w:tc>
          <w:tcPr>
            <w:tcW w:w="868" w:type="dxa"/>
            <w:shd w:val="clear" w:color="auto" w:fill="FFFFFF"/>
          </w:tcPr>
          <w:p w:rsidR="006C08B2" w:rsidRDefault="006C08B2" w:rsidP="0086209A">
            <w:pPr>
              <w:rPr>
                <w:b/>
              </w:rPr>
            </w:pPr>
            <w:r>
              <w:rPr>
                <w:b/>
              </w:rPr>
              <w:t>4.4</w:t>
            </w:r>
          </w:p>
        </w:tc>
        <w:tc>
          <w:tcPr>
            <w:tcW w:w="3115" w:type="dxa"/>
            <w:shd w:val="clear" w:color="auto" w:fill="FFFFFF"/>
          </w:tcPr>
          <w:p w:rsidR="006C08B2" w:rsidRDefault="006C08B2" w:rsidP="0086209A">
            <w:pPr>
              <w:rPr>
                <w:lang w:val="el-GR"/>
              </w:rPr>
            </w:pPr>
            <w:r>
              <w:rPr>
                <w:lang w:val="el-GR"/>
              </w:rPr>
              <w:t xml:space="preserve">Πάτημα του κουμπιού </w:t>
            </w:r>
            <w:r>
              <w:t>Check</w:t>
            </w:r>
            <w:r w:rsidRPr="006C08B2">
              <w:rPr>
                <w:lang w:val="el-GR"/>
              </w:rPr>
              <w:t>-</w:t>
            </w:r>
            <w:r>
              <w:t>out</w:t>
            </w:r>
            <w:r w:rsidRPr="006C08B2">
              <w:rPr>
                <w:lang w:val="el-GR"/>
              </w:rPr>
              <w:t xml:space="preserve"> </w:t>
            </w:r>
            <w:r>
              <w:rPr>
                <w:lang w:val="el-GR"/>
              </w:rPr>
              <w:t>χωρίς να πληκτρολογηθεί κάποια τιμή</w:t>
            </w:r>
          </w:p>
        </w:tc>
        <w:tc>
          <w:tcPr>
            <w:tcW w:w="3410" w:type="dxa"/>
            <w:shd w:val="clear" w:color="auto" w:fill="FFFFFF"/>
          </w:tcPr>
          <w:p w:rsidR="006C08B2" w:rsidRPr="006C08B2" w:rsidRDefault="006C08B2" w:rsidP="006C08B2">
            <w:pPr>
              <w:rPr>
                <w:lang w:val="el-GR"/>
              </w:rPr>
            </w:pPr>
            <w:r>
              <w:rPr>
                <w:lang w:val="el-GR"/>
              </w:rPr>
              <w:t xml:space="preserve">Σφάλμα σχετικά με το </w:t>
            </w:r>
            <w:r>
              <w:t>Room</w:t>
            </w:r>
            <w:r w:rsidRPr="006C08B2">
              <w:rPr>
                <w:lang w:val="el-GR"/>
              </w:rPr>
              <w:t xml:space="preserve"> </w:t>
            </w:r>
            <w:r>
              <w:t>num</w:t>
            </w:r>
            <w:r w:rsidRPr="006C08B2">
              <w:rPr>
                <w:lang w:val="el-GR"/>
              </w:rPr>
              <w:t xml:space="preserve"> </w:t>
            </w:r>
          </w:p>
        </w:tc>
        <w:tc>
          <w:tcPr>
            <w:tcW w:w="2518" w:type="dxa"/>
            <w:shd w:val="clear" w:color="auto" w:fill="FFFFFF"/>
          </w:tcPr>
          <w:p w:rsidR="006C08B2" w:rsidRPr="00577AE1" w:rsidRDefault="006C08B2" w:rsidP="0086209A">
            <w:pPr>
              <w:rPr>
                <w:lang w:val="el-GR"/>
              </w:rPr>
            </w:pPr>
          </w:p>
        </w:tc>
        <w:tc>
          <w:tcPr>
            <w:tcW w:w="1105" w:type="dxa"/>
            <w:shd w:val="clear" w:color="auto" w:fill="FFFFFF"/>
          </w:tcPr>
          <w:p w:rsidR="006C08B2" w:rsidRPr="006C08B2" w:rsidRDefault="006C08B2" w:rsidP="0086209A">
            <w:r>
              <w:t>Pass</w:t>
            </w:r>
          </w:p>
        </w:tc>
      </w:tr>
      <w:tr w:rsidR="006C08B2" w:rsidRPr="00577AE1" w:rsidTr="0086209A">
        <w:tc>
          <w:tcPr>
            <w:tcW w:w="868" w:type="dxa"/>
            <w:shd w:val="clear" w:color="auto" w:fill="FFFFFF"/>
          </w:tcPr>
          <w:p w:rsidR="006C08B2" w:rsidRDefault="006C08B2" w:rsidP="0086209A">
            <w:pPr>
              <w:rPr>
                <w:b/>
              </w:rPr>
            </w:pPr>
            <w:r>
              <w:rPr>
                <w:b/>
              </w:rPr>
              <w:t>4.5</w:t>
            </w:r>
          </w:p>
        </w:tc>
        <w:tc>
          <w:tcPr>
            <w:tcW w:w="3115" w:type="dxa"/>
            <w:shd w:val="clear" w:color="auto" w:fill="FFFFFF"/>
          </w:tcPr>
          <w:p w:rsidR="006C08B2" w:rsidRDefault="006C08B2" w:rsidP="0086209A">
            <w:pPr>
              <w:rPr>
                <w:lang w:val="el-GR"/>
              </w:rPr>
            </w:pPr>
            <w:r>
              <w:rPr>
                <w:lang w:val="el-GR"/>
              </w:rPr>
              <w:t xml:space="preserve">Πάτημα του κουμπιού </w:t>
            </w:r>
            <w:r>
              <w:t>Check</w:t>
            </w:r>
            <w:r w:rsidRPr="006C08B2">
              <w:rPr>
                <w:lang w:val="el-GR"/>
              </w:rPr>
              <w:t>-</w:t>
            </w:r>
            <w:r>
              <w:t>out</w:t>
            </w:r>
            <w:r w:rsidRPr="006C08B2">
              <w:rPr>
                <w:lang w:val="el-GR"/>
              </w:rPr>
              <w:t xml:space="preserve"> </w:t>
            </w:r>
            <w:r>
              <w:rPr>
                <w:lang w:val="el-GR"/>
              </w:rPr>
              <w:t>πληκτρολογώντας μια τιμή με σύμβολα</w:t>
            </w:r>
          </w:p>
        </w:tc>
        <w:tc>
          <w:tcPr>
            <w:tcW w:w="3410" w:type="dxa"/>
            <w:shd w:val="clear" w:color="auto" w:fill="FFFFFF"/>
          </w:tcPr>
          <w:p w:rsidR="006C08B2" w:rsidRPr="006C08B2" w:rsidRDefault="006C08B2" w:rsidP="0086209A">
            <w:pPr>
              <w:rPr>
                <w:lang w:val="el-GR"/>
              </w:rPr>
            </w:pPr>
            <w:r>
              <w:rPr>
                <w:lang w:val="el-GR"/>
              </w:rPr>
              <w:t xml:space="preserve">Σφάλμα σχετικά με το </w:t>
            </w:r>
            <w:r>
              <w:t>Room</w:t>
            </w:r>
            <w:r w:rsidRPr="006C08B2">
              <w:rPr>
                <w:lang w:val="el-GR"/>
              </w:rPr>
              <w:t xml:space="preserve"> </w:t>
            </w:r>
            <w:r>
              <w:t>num</w:t>
            </w:r>
            <w:r w:rsidRPr="006C08B2">
              <w:rPr>
                <w:lang w:val="el-GR"/>
              </w:rPr>
              <w:t xml:space="preserve"> </w:t>
            </w:r>
          </w:p>
        </w:tc>
        <w:tc>
          <w:tcPr>
            <w:tcW w:w="2518" w:type="dxa"/>
            <w:shd w:val="clear" w:color="auto" w:fill="FFFFFF"/>
          </w:tcPr>
          <w:p w:rsidR="006C08B2" w:rsidRPr="00577AE1" w:rsidRDefault="006C08B2" w:rsidP="0086209A">
            <w:pPr>
              <w:rPr>
                <w:lang w:val="el-GR"/>
              </w:rPr>
            </w:pPr>
          </w:p>
        </w:tc>
        <w:tc>
          <w:tcPr>
            <w:tcW w:w="1105" w:type="dxa"/>
            <w:shd w:val="clear" w:color="auto" w:fill="FFFFFF"/>
          </w:tcPr>
          <w:p w:rsidR="006C08B2" w:rsidRPr="006C08B2" w:rsidRDefault="006C08B2" w:rsidP="0086209A">
            <w:r>
              <w:t>Pass</w:t>
            </w:r>
          </w:p>
        </w:tc>
      </w:tr>
      <w:tr w:rsidR="006C08B2" w:rsidRPr="006E7113" w:rsidTr="006E7113">
        <w:trPr>
          <w:trHeight w:val="889"/>
        </w:trPr>
        <w:tc>
          <w:tcPr>
            <w:tcW w:w="868" w:type="dxa"/>
            <w:shd w:val="clear" w:color="auto" w:fill="FFFFFF"/>
          </w:tcPr>
          <w:p w:rsidR="006C08B2" w:rsidRDefault="006C08B2" w:rsidP="0086209A">
            <w:pPr>
              <w:rPr>
                <w:b/>
              </w:rPr>
            </w:pPr>
            <w:r>
              <w:rPr>
                <w:b/>
              </w:rPr>
              <w:lastRenderedPageBreak/>
              <w:t>4.6</w:t>
            </w:r>
          </w:p>
        </w:tc>
        <w:tc>
          <w:tcPr>
            <w:tcW w:w="3115" w:type="dxa"/>
            <w:shd w:val="clear" w:color="auto" w:fill="FFFFFF"/>
          </w:tcPr>
          <w:p w:rsidR="006C08B2" w:rsidRDefault="006C08B2" w:rsidP="006C08B2">
            <w:pPr>
              <w:rPr>
                <w:lang w:val="el-GR"/>
              </w:rPr>
            </w:pPr>
            <w:r>
              <w:rPr>
                <w:lang w:val="el-GR"/>
              </w:rPr>
              <w:t xml:space="preserve">Εισαγωγή ενός έγκυρου </w:t>
            </w:r>
            <w:r>
              <w:t>Room</w:t>
            </w:r>
            <w:r w:rsidRPr="006C08B2">
              <w:rPr>
                <w:lang w:val="el-GR"/>
              </w:rPr>
              <w:t xml:space="preserve"> </w:t>
            </w:r>
            <w:r>
              <w:t>num</w:t>
            </w:r>
            <w:r w:rsidRPr="006C08B2">
              <w:rPr>
                <w:lang w:val="el-GR"/>
              </w:rPr>
              <w:t xml:space="preserve"> </w:t>
            </w:r>
            <w:r>
              <w:rPr>
                <w:lang w:val="el-GR"/>
              </w:rPr>
              <w:t xml:space="preserve">και πάτημα του κουμπιού </w:t>
            </w:r>
            <w:r>
              <w:t>Check</w:t>
            </w:r>
            <w:r w:rsidRPr="006C08B2">
              <w:rPr>
                <w:lang w:val="el-GR"/>
              </w:rPr>
              <w:t>-</w:t>
            </w:r>
            <w:r w:rsidR="006E7113">
              <w:t>out</w:t>
            </w:r>
          </w:p>
        </w:tc>
        <w:tc>
          <w:tcPr>
            <w:tcW w:w="3410" w:type="dxa"/>
            <w:shd w:val="clear" w:color="auto" w:fill="FFFFFF"/>
          </w:tcPr>
          <w:p w:rsidR="006C08B2" w:rsidRPr="006E7113" w:rsidRDefault="006E7113" w:rsidP="0086209A">
            <w:pPr>
              <w:rPr>
                <w:lang w:val="el-GR"/>
              </w:rPr>
            </w:pPr>
            <w:r>
              <w:rPr>
                <w:lang w:val="el-GR"/>
              </w:rPr>
              <w:t>Μήνυμα</w:t>
            </w:r>
            <w:r w:rsidRPr="006E7113">
              <w:rPr>
                <w:lang w:val="el-GR"/>
              </w:rPr>
              <w:t xml:space="preserve"> </w:t>
            </w:r>
            <w:r>
              <w:t>Check</w:t>
            </w:r>
            <w:r w:rsidRPr="006E7113">
              <w:rPr>
                <w:lang w:val="el-GR"/>
              </w:rPr>
              <w:t xml:space="preserve"> </w:t>
            </w:r>
            <w:r>
              <w:t>out</w:t>
            </w:r>
            <w:r w:rsidRPr="006E7113">
              <w:rPr>
                <w:lang w:val="el-GR"/>
              </w:rPr>
              <w:t xml:space="preserve"> </w:t>
            </w:r>
            <w:r>
              <w:t>completed</w:t>
            </w:r>
            <w:r w:rsidRPr="006E7113">
              <w:rPr>
                <w:lang w:val="el-GR"/>
              </w:rPr>
              <w:t xml:space="preserve"> / </w:t>
            </w:r>
            <w:r>
              <w:rPr>
                <w:lang w:val="el-GR"/>
              </w:rPr>
              <w:t>Απελευθέρωση δωματίου / Εμφάνιση λογαριασμού</w:t>
            </w:r>
          </w:p>
        </w:tc>
        <w:tc>
          <w:tcPr>
            <w:tcW w:w="2518" w:type="dxa"/>
            <w:shd w:val="clear" w:color="auto" w:fill="FFFFFF"/>
          </w:tcPr>
          <w:p w:rsidR="006C08B2" w:rsidRPr="006E7113" w:rsidRDefault="006C08B2" w:rsidP="0086209A">
            <w:pPr>
              <w:rPr>
                <w:lang w:val="el-GR"/>
              </w:rPr>
            </w:pPr>
          </w:p>
        </w:tc>
        <w:tc>
          <w:tcPr>
            <w:tcW w:w="1105" w:type="dxa"/>
            <w:shd w:val="clear" w:color="auto" w:fill="FFFFFF"/>
          </w:tcPr>
          <w:p w:rsidR="006C08B2" w:rsidRPr="006E7113" w:rsidRDefault="006E7113" w:rsidP="0086209A">
            <w:r>
              <w:t>Pass</w:t>
            </w:r>
          </w:p>
        </w:tc>
      </w:tr>
    </w:tbl>
    <w:p w:rsidR="006C08B2" w:rsidRDefault="006C08B2" w:rsidP="008A4F9D">
      <w:pPr>
        <w:rPr>
          <w:rFonts w:ascii="Arial" w:hAnsi="Arial" w:cs="Arial"/>
        </w:rPr>
      </w:pPr>
    </w:p>
    <w:tbl>
      <w:tblPr>
        <w:tblStyle w:val="af"/>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tblPr>
      <w:tblGrid>
        <w:gridCol w:w="868"/>
        <w:gridCol w:w="3115"/>
        <w:gridCol w:w="3410"/>
        <w:gridCol w:w="2518"/>
        <w:gridCol w:w="1105"/>
      </w:tblGrid>
      <w:tr w:rsidR="006E7113" w:rsidRPr="00F20B70" w:rsidTr="0086209A">
        <w:tc>
          <w:tcPr>
            <w:tcW w:w="868" w:type="dxa"/>
            <w:shd w:val="clear" w:color="auto" w:fill="99CCFF"/>
          </w:tcPr>
          <w:p w:rsidR="006E7113" w:rsidRPr="00F20B70" w:rsidRDefault="006E7113" w:rsidP="0086209A">
            <w:pPr>
              <w:rPr>
                <w:b/>
              </w:rPr>
            </w:pPr>
            <w:r>
              <w:rPr>
                <w:b/>
              </w:rPr>
              <w:t>5</w:t>
            </w:r>
            <w:r w:rsidRPr="00F20B70">
              <w:rPr>
                <w:b/>
              </w:rPr>
              <w:t>.</w:t>
            </w:r>
          </w:p>
        </w:tc>
        <w:tc>
          <w:tcPr>
            <w:tcW w:w="3115" w:type="dxa"/>
            <w:shd w:val="clear" w:color="auto" w:fill="99CCFF"/>
          </w:tcPr>
          <w:p w:rsidR="006E7113" w:rsidRPr="00F20B70" w:rsidRDefault="006E7113" w:rsidP="006E7113">
            <w:pPr>
              <w:rPr>
                <w:b/>
              </w:rPr>
            </w:pPr>
            <w:r>
              <w:rPr>
                <w:b/>
              </w:rPr>
              <w:t>Test Case Employee forms (Charges)</w:t>
            </w:r>
          </w:p>
        </w:tc>
        <w:tc>
          <w:tcPr>
            <w:tcW w:w="3410" w:type="dxa"/>
            <w:shd w:val="clear" w:color="auto" w:fill="99CCFF"/>
          </w:tcPr>
          <w:p w:rsidR="006E7113" w:rsidRPr="00F20B70" w:rsidRDefault="006E7113" w:rsidP="0086209A">
            <w:pPr>
              <w:rPr>
                <w:b/>
              </w:rPr>
            </w:pPr>
          </w:p>
        </w:tc>
        <w:tc>
          <w:tcPr>
            <w:tcW w:w="2518" w:type="dxa"/>
            <w:shd w:val="clear" w:color="auto" w:fill="99CCFF"/>
          </w:tcPr>
          <w:p w:rsidR="006E7113" w:rsidRPr="00F20B70" w:rsidRDefault="006E7113" w:rsidP="0086209A">
            <w:pPr>
              <w:rPr>
                <w:b/>
              </w:rPr>
            </w:pPr>
          </w:p>
        </w:tc>
        <w:tc>
          <w:tcPr>
            <w:tcW w:w="1105" w:type="dxa"/>
            <w:shd w:val="clear" w:color="auto" w:fill="99CCFF"/>
          </w:tcPr>
          <w:p w:rsidR="006E7113" w:rsidRPr="00F20B70" w:rsidRDefault="006E7113" w:rsidP="0086209A">
            <w:pPr>
              <w:rPr>
                <w:b/>
              </w:rPr>
            </w:pPr>
          </w:p>
        </w:tc>
      </w:tr>
      <w:tr w:rsidR="006E7113" w:rsidRPr="00F20B70" w:rsidTr="0086209A">
        <w:tc>
          <w:tcPr>
            <w:tcW w:w="868" w:type="dxa"/>
            <w:tcBorders>
              <w:bottom w:val="single" w:sz="4" w:space="0" w:color="C0C0C0"/>
            </w:tcBorders>
          </w:tcPr>
          <w:p w:rsidR="006E7113" w:rsidRPr="00F20B70" w:rsidRDefault="006E7113" w:rsidP="0086209A">
            <w:pPr>
              <w:rPr>
                <w:b/>
              </w:rPr>
            </w:pPr>
            <w:r w:rsidRPr="00F20B70">
              <w:rPr>
                <w:b/>
              </w:rPr>
              <w:t>Test #</w:t>
            </w:r>
          </w:p>
        </w:tc>
        <w:tc>
          <w:tcPr>
            <w:tcW w:w="3115" w:type="dxa"/>
            <w:tcBorders>
              <w:bottom w:val="single" w:sz="4" w:space="0" w:color="C0C0C0"/>
            </w:tcBorders>
          </w:tcPr>
          <w:p w:rsidR="006E7113" w:rsidRPr="00F20B70" w:rsidRDefault="006E7113" w:rsidP="0086209A">
            <w:pPr>
              <w:rPr>
                <w:b/>
              </w:rPr>
            </w:pPr>
            <w:r w:rsidRPr="00F20B70">
              <w:rPr>
                <w:b/>
              </w:rPr>
              <w:t>Tasks</w:t>
            </w:r>
          </w:p>
        </w:tc>
        <w:tc>
          <w:tcPr>
            <w:tcW w:w="3410" w:type="dxa"/>
            <w:tcBorders>
              <w:bottom w:val="single" w:sz="4" w:space="0" w:color="C0C0C0"/>
            </w:tcBorders>
          </w:tcPr>
          <w:p w:rsidR="006E7113" w:rsidRPr="00F20B70" w:rsidRDefault="006E7113" w:rsidP="0086209A">
            <w:pPr>
              <w:rPr>
                <w:b/>
              </w:rPr>
            </w:pPr>
            <w:r w:rsidRPr="00F20B70">
              <w:rPr>
                <w:b/>
              </w:rPr>
              <w:t xml:space="preserve">Expected </w:t>
            </w:r>
            <w:r>
              <w:rPr>
                <w:b/>
              </w:rPr>
              <w:t>Result</w:t>
            </w:r>
          </w:p>
        </w:tc>
        <w:tc>
          <w:tcPr>
            <w:tcW w:w="2518" w:type="dxa"/>
            <w:tcBorders>
              <w:bottom w:val="single" w:sz="4" w:space="0" w:color="C0C0C0"/>
            </w:tcBorders>
          </w:tcPr>
          <w:p w:rsidR="006E7113" w:rsidRPr="00F20B70" w:rsidRDefault="006E7113" w:rsidP="0086209A">
            <w:pPr>
              <w:rPr>
                <w:b/>
              </w:rPr>
            </w:pPr>
            <w:r w:rsidRPr="00F20B70">
              <w:rPr>
                <w:b/>
              </w:rPr>
              <w:t>Notes</w:t>
            </w:r>
          </w:p>
        </w:tc>
        <w:tc>
          <w:tcPr>
            <w:tcW w:w="1105" w:type="dxa"/>
            <w:tcBorders>
              <w:bottom w:val="single" w:sz="4" w:space="0" w:color="C0C0C0"/>
            </w:tcBorders>
          </w:tcPr>
          <w:p w:rsidR="006E7113" w:rsidRPr="00F20B70" w:rsidRDefault="006E7113" w:rsidP="0086209A">
            <w:pPr>
              <w:rPr>
                <w:b/>
              </w:rPr>
            </w:pPr>
            <w:r w:rsidRPr="00F20B70">
              <w:rPr>
                <w:b/>
              </w:rPr>
              <w:t>Pass /Fail</w:t>
            </w:r>
          </w:p>
        </w:tc>
      </w:tr>
      <w:tr w:rsidR="006E7113" w:rsidRPr="00577AE1" w:rsidTr="006E7113">
        <w:trPr>
          <w:trHeight w:val="890"/>
        </w:trPr>
        <w:tc>
          <w:tcPr>
            <w:tcW w:w="868" w:type="dxa"/>
            <w:shd w:val="clear" w:color="auto" w:fill="FFFFFF"/>
          </w:tcPr>
          <w:p w:rsidR="006E7113" w:rsidRPr="00F20B70" w:rsidRDefault="006E7113" w:rsidP="0086209A">
            <w:pPr>
              <w:rPr>
                <w:b/>
              </w:rPr>
            </w:pPr>
            <w:r>
              <w:rPr>
                <w:b/>
              </w:rPr>
              <w:t>5.1</w:t>
            </w:r>
          </w:p>
        </w:tc>
        <w:tc>
          <w:tcPr>
            <w:tcW w:w="3115" w:type="dxa"/>
            <w:shd w:val="clear" w:color="auto" w:fill="FFFFFF"/>
          </w:tcPr>
          <w:p w:rsidR="006E7113" w:rsidRPr="006E7113" w:rsidRDefault="006E7113" w:rsidP="006E7113">
            <w:pPr>
              <w:rPr>
                <w:lang w:val="el-GR"/>
              </w:rPr>
            </w:pPr>
            <w:r>
              <w:rPr>
                <w:lang w:val="el-GR"/>
              </w:rPr>
              <w:t>Πάτημα του κουμπιού</w:t>
            </w:r>
            <w:r w:rsidRPr="006E7113">
              <w:rPr>
                <w:lang w:val="el-GR"/>
              </w:rPr>
              <w:t xml:space="preserve"> </w:t>
            </w:r>
            <w:r>
              <w:t>Charge</w:t>
            </w:r>
            <w:r w:rsidRPr="006E7113">
              <w:rPr>
                <w:lang w:val="el-GR"/>
              </w:rPr>
              <w:t xml:space="preserve"> </w:t>
            </w:r>
            <w:r>
              <w:rPr>
                <w:lang w:val="el-GR"/>
              </w:rPr>
              <w:t>χωρίς να συμπληρωθούν τα πεδία</w:t>
            </w:r>
          </w:p>
        </w:tc>
        <w:tc>
          <w:tcPr>
            <w:tcW w:w="3410" w:type="dxa"/>
            <w:shd w:val="clear" w:color="auto" w:fill="FFFFFF"/>
          </w:tcPr>
          <w:p w:rsidR="006E7113" w:rsidRPr="006C08B2" w:rsidRDefault="006E7113" w:rsidP="0086209A">
            <w:pPr>
              <w:rPr>
                <w:lang w:val="el-GR"/>
              </w:rPr>
            </w:pPr>
            <w:r>
              <w:rPr>
                <w:lang w:val="el-GR"/>
              </w:rPr>
              <w:t>Εμφάνιση μηνύματος σφάλματος σχετικά με τη μη συμπλήρωση πεδίων</w:t>
            </w:r>
          </w:p>
        </w:tc>
        <w:tc>
          <w:tcPr>
            <w:tcW w:w="2518" w:type="dxa"/>
            <w:shd w:val="clear" w:color="auto" w:fill="FFFFFF"/>
          </w:tcPr>
          <w:p w:rsidR="006E7113" w:rsidRPr="00577AE1" w:rsidRDefault="006E7113" w:rsidP="0086209A">
            <w:pPr>
              <w:rPr>
                <w:lang w:val="el-GR"/>
              </w:rPr>
            </w:pPr>
          </w:p>
        </w:tc>
        <w:tc>
          <w:tcPr>
            <w:tcW w:w="1105" w:type="dxa"/>
            <w:shd w:val="clear" w:color="auto" w:fill="FFFFFF"/>
          </w:tcPr>
          <w:p w:rsidR="006E7113" w:rsidRPr="00577AE1" w:rsidRDefault="006E7113" w:rsidP="0086209A">
            <w:r>
              <w:t>Pass</w:t>
            </w:r>
          </w:p>
        </w:tc>
      </w:tr>
      <w:tr w:rsidR="006E7113" w:rsidRPr="00577AE1" w:rsidTr="006E7113">
        <w:trPr>
          <w:trHeight w:val="890"/>
        </w:trPr>
        <w:tc>
          <w:tcPr>
            <w:tcW w:w="868" w:type="dxa"/>
            <w:shd w:val="clear" w:color="auto" w:fill="FFFFFF"/>
          </w:tcPr>
          <w:p w:rsidR="006E7113" w:rsidRPr="006E7113" w:rsidRDefault="006E7113" w:rsidP="0086209A">
            <w:pPr>
              <w:rPr>
                <w:b/>
                <w:lang w:val="el-GR"/>
              </w:rPr>
            </w:pPr>
            <w:r>
              <w:rPr>
                <w:b/>
                <w:lang w:val="el-GR"/>
              </w:rPr>
              <w:t>5.2</w:t>
            </w:r>
          </w:p>
        </w:tc>
        <w:tc>
          <w:tcPr>
            <w:tcW w:w="3115" w:type="dxa"/>
            <w:shd w:val="clear" w:color="auto" w:fill="FFFFFF"/>
          </w:tcPr>
          <w:p w:rsidR="006E7113" w:rsidRPr="006E7113" w:rsidRDefault="006E7113" w:rsidP="006E7113">
            <w:pPr>
              <w:rPr>
                <w:lang w:val="el-GR"/>
              </w:rPr>
            </w:pPr>
            <w:r>
              <w:rPr>
                <w:lang w:val="el-GR"/>
              </w:rPr>
              <w:t>Συμπλήρωση μη έγκυρου αριθμού δωματίου, αλλά έγκυρης περιγραφής και έγκυρης τιμής.</w:t>
            </w:r>
          </w:p>
        </w:tc>
        <w:tc>
          <w:tcPr>
            <w:tcW w:w="3410" w:type="dxa"/>
            <w:shd w:val="clear" w:color="auto" w:fill="FFFFFF"/>
          </w:tcPr>
          <w:p w:rsidR="006E7113" w:rsidRDefault="006E7113" w:rsidP="0086209A">
            <w:pPr>
              <w:rPr>
                <w:lang w:val="el-GR"/>
              </w:rPr>
            </w:pPr>
            <w:r>
              <w:rPr>
                <w:lang w:val="el-GR"/>
              </w:rPr>
              <w:t>Εμφάνιση μηνύματος σφάλματος σχετικά με τη μη έγκυρη εγγραφή αριθμού δωματίου</w:t>
            </w:r>
          </w:p>
        </w:tc>
        <w:tc>
          <w:tcPr>
            <w:tcW w:w="2518" w:type="dxa"/>
            <w:shd w:val="clear" w:color="auto" w:fill="FFFFFF"/>
          </w:tcPr>
          <w:p w:rsidR="006E7113" w:rsidRPr="00577AE1" w:rsidRDefault="006E7113" w:rsidP="0086209A">
            <w:pPr>
              <w:rPr>
                <w:lang w:val="el-GR"/>
              </w:rPr>
            </w:pPr>
          </w:p>
        </w:tc>
        <w:tc>
          <w:tcPr>
            <w:tcW w:w="1105" w:type="dxa"/>
            <w:shd w:val="clear" w:color="auto" w:fill="FFFFFF"/>
          </w:tcPr>
          <w:p w:rsidR="006E7113" w:rsidRPr="006E7113" w:rsidRDefault="006E7113" w:rsidP="0086209A">
            <w:r>
              <w:t>Pass</w:t>
            </w:r>
          </w:p>
        </w:tc>
      </w:tr>
      <w:tr w:rsidR="006E7113" w:rsidRPr="00577AE1" w:rsidTr="006E7113">
        <w:trPr>
          <w:trHeight w:val="890"/>
        </w:trPr>
        <w:tc>
          <w:tcPr>
            <w:tcW w:w="868" w:type="dxa"/>
            <w:shd w:val="clear" w:color="auto" w:fill="FFFFFF"/>
          </w:tcPr>
          <w:p w:rsidR="006E7113" w:rsidRPr="006E7113" w:rsidRDefault="006E7113" w:rsidP="0086209A">
            <w:pPr>
              <w:rPr>
                <w:b/>
              </w:rPr>
            </w:pPr>
            <w:r>
              <w:rPr>
                <w:b/>
              </w:rPr>
              <w:t>5.3</w:t>
            </w:r>
          </w:p>
        </w:tc>
        <w:tc>
          <w:tcPr>
            <w:tcW w:w="3115" w:type="dxa"/>
            <w:shd w:val="clear" w:color="auto" w:fill="FFFFFF"/>
          </w:tcPr>
          <w:p w:rsidR="006E7113" w:rsidRDefault="006E7113" w:rsidP="006E7113">
            <w:pPr>
              <w:rPr>
                <w:lang w:val="el-GR"/>
              </w:rPr>
            </w:pPr>
            <w:r>
              <w:rPr>
                <w:lang w:val="el-GR"/>
              </w:rPr>
              <w:t>Συμπλήρωση έγκυρου αριθμού δωματίου και έγκυρης τιμής αλλά αφήνουμε την περιγραφή κενή</w:t>
            </w:r>
          </w:p>
        </w:tc>
        <w:tc>
          <w:tcPr>
            <w:tcW w:w="3410" w:type="dxa"/>
            <w:shd w:val="clear" w:color="auto" w:fill="FFFFFF"/>
          </w:tcPr>
          <w:p w:rsidR="006E7113" w:rsidRDefault="006E7113" w:rsidP="0086209A">
            <w:pPr>
              <w:rPr>
                <w:lang w:val="el-GR"/>
              </w:rPr>
            </w:pPr>
            <w:r>
              <w:rPr>
                <w:lang w:val="el-GR"/>
              </w:rPr>
              <w:t>Εμφάνιση μηνύματος σφάλματος σχετικά με μη συμπλήρωση της περιγραφής</w:t>
            </w:r>
          </w:p>
        </w:tc>
        <w:tc>
          <w:tcPr>
            <w:tcW w:w="2518" w:type="dxa"/>
            <w:shd w:val="clear" w:color="auto" w:fill="FFFFFF"/>
          </w:tcPr>
          <w:p w:rsidR="006E7113" w:rsidRPr="00577AE1" w:rsidRDefault="006E7113" w:rsidP="0086209A">
            <w:pPr>
              <w:rPr>
                <w:lang w:val="el-GR"/>
              </w:rPr>
            </w:pPr>
          </w:p>
        </w:tc>
        <w:tc>
          <w:tcPr>
            <w:tcW w:w="1105" w:type="dxa"/>
            <w:shd w:val="clear" w:color="auto" w:fill="FFFFFF"/>
          </w:tcPr>
          <w:p w:rsidR="006E7113" w:rsidRPr="006E7113" w:rsidRDefault="006E7113" w:rsidP="0086209A">
            <w:r>
              <w:t>Pass</w:t>
            </w:r>
          </w:p>
        </w:tc>
      </w:tr>
      <w:tr w:rsidR="006E7113" w:rsidRPr="00577AE1" w:rsidTr="006E7113">
        <w:trPr>
          <w:trHeight w:val="890"/>
        </w:trPr>
        <w:tc>
          <w:tcPr>
            <w:tcW w:w="868" w:type="dxa"/>
            <w:shd w:val="clear" w:color="auto" w:fill="FFFFFF"/>
          </w:tcPr>
          <w:p w:rsidR="006E7113" w:rsidRDefault="006E7113" w:rsidP="0086209A">
            <w:pPr>
              <w:rPr>
                <w:b/>
              </w:rPr>
            </w:pPr>
            <w:r>
              <w:rPr>
                <w:b/>
              </w:rPr>
              <w:t>5.4</w:t>
            </w:r>
          </w:p>
        </w:tc>
        <w:tc>
          <w:tcPr>
            <w:tcW w:w="3115" w:type="dxa"/>
            <w:shd w:val="clear" w:color="auto" w:fill="FFFFFF"/>
          </w:tcPr>
          <w:p w:rsidR="006E7113" w:rsidRPr="006E7113" w:rsidRDefault="006E7113" w:rsidP="006E7113">
            <w:pPr>
              <w:rPr>
                <w:lang w:val="el-GR"/>
              </w:rPr>
            </w:pPr>
            <w:r>
              <w:rPr>
                <w:lang w:val="el-GR"/>
              </w:rPr>
              <w:t>Συμπλήρωση έγκυρου αριθμού δωματίου, έγκυρης περιγραφής. Στο πεδίο της τιμής εισάγουμε σύμβολα αντί για αριθμούς</w:t>
            </w:r>
          </w:p>
        </w:tc>
        <w:tc>
          <w:tcPr>
            <w:tcW w:w="3410" w:type="dxa"/>
            <w:shd w:val="clear" w:color="auto" w:fill="FFFFFF"/>
          </w:tcPr>
          <w:p w:rsidR="006E7113" w:rsidRDefault="006E7113" w:rsidP="0086209A">
            <w:pPr>
              <w:rPr>
                <w:lang w:val="el-GR"/>
              </w:rPr>
            </w:pPr>
            <w:r>
              <w:rPr>
                <w:lang w:val="el-GR"/>
              </w:rPr>
              <w:t>Εμφάνιση μηνύματος σφάλματος σχετικά με μη έγκυρη τιμή στο πεδίο της τιμής.</w:t>
            </w:r>
          </w:p>
        </w:tc>
        <w:tc>
          <w:tcPr>
            <w:tcW w:w="2518" w:type="dxa"/>
            <w:shd w:val="clear" w:color="auto" w:fill="FFFFFF"/>
          </w:tcPr>
          <w:p w:rsidR="006E7113" w:rsidRPr="00577AE1" w:rsidRDefault="006E7113" w:rsidP="0086209A">
            <w:pPr>
              <w:rPr>
                <w:lang w:val="el-GR"/>
              </w:rPr>
            </w:pPr>
          </w:p>
        </w:tc>
        <w:tc>
          <w:tcPr>
            <w:tcW w:w="1105" w:type="dxa"/>
            <w:shd w:val="clear" w:color="auto" w:fill="FFFFFF"/>
          </w:tcPr>
          <w:p w:rsidR="006E7113" w:rsidRPr="006E7113" w:rsidRDefault="006E7113" w:rsidP="0086209A">
            <w:r>
              <w:t>Pass</w:t>
            </w:r>
          </w:p>
        </w:tc>
      </w:tr>
      <w:tr w:rsidR="006E7113" w:rsidRPr="00577AE1" w:rsidTr="006E7113">
        <w:trPr>
          <w:trHeight w:val="890"/>
        </w:trPr>
        <w:tc>
          <w:tcPr>
            <w:tcW w:w="868" w:type="dxa"/>
            <w:shd w:val="clear" w:color="auto" w:fill="FFFFFF"/>
          </w:tcPr>
          <w:p w:rsidR="006E7113" w:rsidRDefault="006E7113" w:rsidP="0086209A">
            <w:pPr>
              <w:rPr>
                <w:b/>
              </w:rPr>
            </w:pPr>
            <w:r>
              <w:rPr>
                <w:b/>
              </w:rPr>
              <w:t>5.5</w:t>
            </w:r>
          </w:p>
        </w:tc>
        <w:tc>
          <w:tcPr>
            <w:tcW w:w="3115" w:type="dxa"/>
            <w:shd w:val="clear" w:color="auto" w:fill="FFFFFF"/>
          </w:tcPr>
          <w:p w:rsidR="006E7113" w:rsidRPr="006E7113" w:rsidRDefault="006E7113" w:rsidP="006E7113">
            <w:pPr>
              <w:rPr>
                <w:lang w:val="el-GR"/>
              </w:rPr>
            </w:pPr>
            <w:r>
              <w:rPr>
                <w:lang w:val="el-GR"/>
              </w:rPr>
              <w:t>Συμπλήρωση έγκυρου αριθμού δωματίου, έγκυρης περιγραφής. Στο πεδίο της τιμής εισάγουμε γράμματα αντί για αριθμούς.</w:t>
            </w:r>
          </w:p>
        </w:tc>
        <w:tc>
          <w:tcPr>
            <w:tcW w:w="3410" w:type="dxa"/>
            <w:shd w:val="clear" w:color="auto" w:fill="FFFFFF"/>
          </w:tcPr>
          <w:p w:rsidR="006E7113" w:rsidRDefault="006E7113" w:rsidP="0086209A">
            <w:pPr>
              <w:rPr>
                <w:lang w:val="el-GR"/>
              </w:rPr>
            </w:pPr>
            <w:r>
              <w:rPr>
                <w:lang w:val="el-GR"/>
              </w:rPr>
              <w:t>Εμφάνιση σφάλματος σχετικά με μη έγκυρη τιμή στο πεδίο της τιμής.</w:t>
            </w:r>
          </w:p>
        </w:tc>
        <w:tc>
          <w:tcPr>
            <w:tcW w:w="2518" w:type="dxa"/>
            <w:shd w:val="clear" w:color="auto" w:fill="FFFFFF"/>
          </w:tcPr>
          <w:p w:rsidR="006E7113" w:rsidRPr="00577AE1" w:rsidRDefault="006E7113" w:rsidP="0086209A">
            <w:pPr>
              <w:rPr>
                <w:lang w:val="el-GR"/>
              </w:rPr>
            </w:pPr>
          </w:p>
        </w:tc>
        <w:tc>
          <w:tcPr>
            <w:tcW w:w="1105" w:type="dxa"/>
            <w:shd w:val="clear" w:color="auto" w:fill="FFFFFF"/>
          </w:tcPr>
          <w:p w:rsidR="006E7113" w:rsidRPr="006E7113" w:rsidRDefault="006E7113" w:rsidP="0086209A">
            <w:r>
              <w:t>Pass</w:t>
            </w:r>
          </w:p>
        </w:tc>
      </w:tr>
      <w:tr w:rsidR="0007238A" w:rsidRPr="00577AE1" w:rsidTr="006E7113">
        <w:trPr>
          <w:trHeight w:val="890"/>
        </w:trPr>
        <w:tc>
          <w:tcPr>
            <w:tcW w:w="868" w:type="dxa"/>
            <w:shd w:val="clear" w:color="auto" w:fill="FFFFFF"/>
          </w:tcPr>
          <w:p w:rsidR="0007238A" w:rsidRDefault="0007238A" w:rsidP="0086209A">
            <w:pPr>
              <w:rPr>
                <w:b/>
              </w:rPr>
            </w:pPr>
            <w:r>
              <w:rPr>
                <w:b/>
              </w:rPr>
              <w:t>5.6</w:t>
            </w:r>
          </w:p>
        </w:tc>
        <w:tc>
          <w:tcPr>
            <w:tcW w:w="3115" w:type="dxa"/>
            <w:shd w:val="clear" w:color="auto" w:fill="FFFFFF"/>
          </w:tcPr>
          <w:p w:rsidR="0007238A" w:rsidRPr="0007238A" w:rsidRDefault="0007238A" w:rsidP="006E7113">
            <w:pPr>
              <w:rPr>
                <w:lang w:val="el-GR"/>
              </w:rPr>
            </w:pPr>
            <w:r>
              <w:rPr>
                <w:lang w:val="el-GR"/>
              </w:rPr>
              <w:t xml:space="preserve">Συμπλήρωση έγκυρου αριθμού δωματίου, έγκυρης περιγραφής και έγκυρης χρέωσης και πάτημα του κουμπιού </w:t>
            </w:r>
            <w:r>
              <w:t>Add</w:t>
            </w:r>
            <w:r w:rsidRPr="0007238A">
              <w:rPr>
                <w:lang w:val="el-GR"/>
              </w:rPr>
              <w:t xml:space="preserve"> </w:t>
            </w:r>
            <w:r>
              <w:t>Charge</w:t>
            </w:r>
          </w:p>
        </w:tc>
        <w:tc>
          <w:tcPr>
            <w:tcW w:w="3410" w:type="dxa"/>
            <w:shd w:val="clear" w:color="auto" w:fill="FFFFFF"/>
          </w:tcPr>
          <w:p w:rsidR="0007238A" w:rsidRDefault="0007238A" w:rsidP="0086209A">
            <w:pPr>
              <w:rPr>
                <w:lang w:val="el-GR"/>
              </w:rPr>
            </w:pPr>
            <w:r>
              <w:rPr>
                <w:lang w:val="el-GR"/>
              </w:rPr>
              <w:t>Εμφάνιση μηνύματος επιτυχούς χρέωσης δωματίου. Χρέωση δωματίου.</w:t>
            </w:r>
          </w:p>
        </w:tc>
        <w:tc>
          <w:tcPr>
            <w:tcW w:w="2518" w:type="dxa"/>
            <w:shd w:val="clear" w:color="auto" w:fill="FFFFFF"/>
          </w:tcPr>
          <w:p w:rsidR="0007238A" w:rsidRPr="00577AE1" w:rsidRDefault="0007238A" w:rsidP="0086209A">
            <w:pPr>
              <w:rPr>
                <w:lang w:val="el-GR"/>
              </w:rPr>
            </w:pPr>
          </w:p>
        </w:tc>
        <w:tc>
          <w:tcPr>
            <w:tcW w:w="1105" w:type="dxa"/>
            <w:shd w:val="clear" w:color="auto" w:fill="FFFFFF"/>
          </w:tcPr>
          <w:p w:rsidR="0007238A" w:rsidRPr="0007238A" w:rsidRDefault="0007238A" w:rsidP="0086209A">
            <w:r>
              <w:t>Pass</w:t>
            </w:r>
          </w:p>
        </w:tc>
      </w:tr>
    </w:tbl>
    <w:p w:rsidR="006E7113" w:rsidRDefault="006E7113" w:rsidP="008A4F9D">
      <w:pPr>
        <w:rPr>
          <w:rFonts w:ascii="Arial" w:hAnsi="Arial" w:cs="Arial"/>
        </w:rPr>
      </w:pPr>
    </w:p>
    <w:tbl>
      <w:tblPr>
        <w:tblStyle w:val="af"/>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tblPr>
      <w:tblGrid>
        <w:gridCol w:w="868"/>
        <w:gridCol w:w="3115"/>
        <w:gridCol w:w="3410"/>
        <w:gridCol w:w="2518"/>
        <w:gridCol w:w="1105"/>
      </w:tblGrid>
      <w:tr w:rsidR="0007238A" w:rsidRPr="00F20B70" w:rsidTr="0086209A">
        <w:tc>
          <w:tcPr>
            <w:tcW w:w="868" w:type="dxa"/>
            <w:shd w:val="clear" w:color="auto" w:fill="99CCFF"/>
          </w:tcPr>
          <w:p w:rsidR="0007238A" w:rsidRPr="00F20B70" w:rsidRDefault="0007238A" w:rsidP="0086209A">
            <w:pPr>
              <w:rPr>
                <w:b/>
              </w:rPr>
            </w:pPr>
            <w:r>
              <w:rPr>
                <w:b/>
              </w:rPr>
              <w:t>6</w:t>
            </w:r>
            <w:r w:rsidRPr="00F20B70">
              <w:rPr>
                <w:b/>
              </w:rPr>
              <w:t>.</w:t>
            </w:r>
          </w:p>
        </w:tc>
        <w:tc>
          <w:tcPr>
            <w:tcW w:w="3115" w:type="dxa"/>
            <w:shd w:val="clear" w:color="auto" w:fill="99CCFF"/>
          </w:tcPr>
          <w:p w:rsidR="0007238A" w:rsidRPr="00F20B70" w:rsidRDefault="0007238A" w:rsidP="0007238A">
            <w:pPr>
              <w:rPr>
                <w:b/>
              </w:rPr>
            </w:pPr>
            <w:r>
              <w:rPr>
                <w:b/>
              </w:rPr>
              <w:t>Test Case Admin forms (Offers management)</w:t>
            </w:r>
          </w:p>
        </w:tc>
        <w:tc>
          <w:tcPr>
            <w:tcW w:w="3410" w:type="dxa"/>
            <w:shd w:val="clear" w:color="auto" w:fill="99CCFF"/>
          </w:tcPr>
          <w:p w:rsidR="0007238A" w:rsidRPr="00F20B70" w:rsidRDefault="0007238A" w:rsidP="0086209A">
            <w:pPr>
              <w:rPr>
                <w:b/>
              </w:rPr>
            </w:pPr>
          </w:p>
        </w:tc>
        <w:tc>
          <w:tcPr>
            <w:tcW w:w="2518" w:type="dxa"/>
            <w:shd w:val="clear" w:color="auto" w:fill="99CCFF"/>
          </w:tcPr>
          <w:p w:rsidR="0007238A" w:rsidRPr="00F20B70" w:rsidRDefault="0007238A" w:rsidP="0086209A">
            <w:pPr>
              <w:rPr>
                <w:b/>
              </w:rPr>
            </w:pPr>
          </w:p>
        </w:tc>
        <w:tc>
          <w:tcPr>
            <w:tcW w:w="1105" w:type="dxa"/>
            <w:shd w:val="clear" w:color="auto" w:fill="99CCFF"/>
          </w:tcPr>
          <w:p w:rsidR="0007238A" w:rsidRPr="00F20B70" w:rsidRDefault="0007238A" w:rsidP="0086209A">
            <w:pPr>
              <w:rPr>
                <w:b/>
              </w:rPr>
            </w:pPr>
          </w:p>
        </w:tc>
      </w:tr>
      <w:tr w:rsidR="0007238A" w:rsidRPr="00F20B70" w:rsidTr="0086209A">
        <w:tc>
          <w:tcPr>
            <w:tcW w:w="868" w:type="dxa"/>
            <w:tcBorders>
              <w:bottom w:val="single" w:sz="4" w:space="0" w:color="C0C0C0"/>
            </w:tcBorders>
          </w:tcPr>
          <w:p w:rsidR="0007238A" w:rsidRPr="00F20B70" w:rsidRDefault="0007238A" w:rsidP="0086209A">
            <w:pPr>
              <w:rPr>
                <w:b/>
              </w:rPr>
            </w:pPr>
            <w:r w:rsidRPr="00F20B70">
              <w:rPr>
                <w:b/>
              </w:rPr>
              <w:t>Test #</w:t>
            </w:r>
          </w:p>
        </w:tc>
        <w:tc>
          <w:tcPr>
            <w:tcW w:w="3115" w:type="dxa"/>
            <w:tcBorders>
              <w:bottom w:val="single" w:sz="4" w:space="0" w:color="C0C0C0"/>
            </w:tcBorders>
          </w:tcPr>
          <w:p w:rsidR="0007238A" w:rsidRPr="00F20B70" w:rsidRDefault="0007238A" w:rsidP="0086209A">
            <w:pPr>
              <w:rPr>
                <w:b/>
              </w:rPr>
            </w:pPr>
            <w:r w:rsidRPr="00F20B70">
              <w:rPr>
                <w:b/>
              </w:rPr>
              <w:t>Tasks</w:t>
            </w:r>
          </w:p>
        </w:tc>
        <w:tc>
          <w:tcPr>
            <w:tcW w:w="3410" w:type="dxa"/>
            <w:tcBorders>
              <w:bottom w:val="single" w:sz="4" w:space="0" w:color="C0C0C0"/>
            </w:tcBorders>
          </w:tcPr>
          <w:p w:rsidR="0007238A" w:rsidRPr="00F20B70" w:rsidRDefault="0007238A" w:rsidP="0086209A">
            <w:pPr>
              <w:rPr>
                <w:b/>
              </w:rPr>
            </w:pPr>
            <w:r w:rsidRPr="00F20B70">
              <w:rPr>
                <w:b/>
              </w:rPr>
              <w:t xml:space="preserve">Expected </w:t>
            </w:r>
            <w:r>
              <w:rPr>
                <w:b/>
              </w:rPr>
              <w:t>Result</w:t>
            </w:r>
          </w:p>
        </w:tc>
        <w:tc>
          <w:tcPr>
            <w:tcW w:w="2518" w:type="dxa"/>
            <w:tcBorders>
              <w:bottom w:val="single" w:sz="4" w:space="0" w:color="C0C0C0"/>
            </w:tcBorders>
          </w:tcPr>
          <w:p w:rsidR="0007238A" w:rsidRPr="00F20B70" w:rsidRDefault="0007238A" w:rsidP="0086209A">
            <w:pPr>
              <w:rPr>
                <w:b/>
              </w:rPr>
            </w:pPr>
            <w:r w:rsidRPr="00F20B70">
              <w:rPr>
                <w:b/>
              </w:rPr>
              <w:t>Notes</w:t>
            </w:r>
          </w:p>
        </w:tc>
        <w:tc>
          <w:tcPr>
            <w:tcW w:w="1105" w:type="dxa"/>
            <w:tcBorders>
              <w:bottom w:val="single" w:sz="4" w:space="0" w:color="C0C0C0"/>
            </w:tcBorders>
          </w:tcPr>
          <w:p w:rsidR="0007238A" w:rsidRPr="00F20B70" w:rsidRDefault="0007238A" w:rsidP="0086209A">
            <w:pPr>
              <w:rPr>
                <w:b/>
              </w:rPr>
            </w:pPr>
            <w:r w:rsidRPr="00F20B70">
              <w:rPr>
                <w:b/>
              </w:rPr>
              <w:t>Pass /Fail</w:t>
            </w:r>
          </w:p>
        </w:tc>
      </w:tr>
      <w:tr w:rsidR="0007238A" w:rsidRPr="00577AE1" w:rsidTr="0086209A">
        <w:trPr>
          <w:trHeight w:val="890"/>
        </w:trPr>
        <w:tc>
          <w:tcPr>
            <w:tcW w:w="868" w:type="dxa"/>
            <w:shd w:val="clear" w:color="auto" w:fill="FFFFFF"/>
          </w:tcPr>
          <w:p w:rsidR="0007238A" w:rsidRPr="00F20B70" w:rsidRDefault="0007238A" w:rsidP="0086209A">
            <w:pPr>
              <w:rPr>
                <w:b/>
              </w:rPr>
            </w:pPr>
            <w:r>
              <w:rPr>
                <w:b/>
              </w:rPr>
              <w:t>6.1</w:t>
            </w:r>
          </w:p>
        </w:tc>
        <w:tc>
          <w:tcPr>
            <w:tcW w:w="3115" w:type="dxa"/>
            <w:shd w:val="clear" w:color="auto" w:fill="FFFFFF"/>
          </w:tcPr>
          <w:p w:rsidR="0007238A" w:rsidRPr="0007238A" w:rsidRDefault="0007238A" w:rsidP="0086209A">
            <w:pPr>
              <w:rPr>
                <w:lang w:val="el-GR"/>
              </w:rPr>
            </w:pPr>
            <w:r>
              <w:rPr>
                <w:lang w:val="el-GR"/>
              </w:rPr>
              <w:t xml:space="preserve">Επιλογή δωματίου χωρίς να εισάγουμε κάποιο ποσοστό έκπτωσης και πάτημα κουμπιού </w:t>
            </w:r>
            <w:r>
              <w:t>Save</w:t>
            </w:r>
            <w:r w:rsidRPr="0007238A">
              <w:rPr>
                <w:lang w:val="el-GR"/>
              </w:rPr>
              <w:t xml:space="preserve"> </w:t>
            </w:r>
            <w:r>
              <w:t>discount</w:t>
            </w:r>
          </w:p>
        </w:tc>
        <w:tc>
          <w:tcPr>
            <w:tcW w:w="3410" w:type="dxa"/>
            <w:shd w:val="clear" w:color="auto" w:fill="FFFFFF"/>
          </w:tcPr>
          <w:p w:rsidR="0007238A" w:rsidRPr="006C08B2" w:rsidRDefault="0007238A" w:rsidP="0086209A">
            <w:pPr>
              <w:rPr>
                <w:lang w:val="el-GR"/>
              </w:rPr>
            </w:pPr>
            <w:r>
              <w:rPr>
                <w:lang w:val="el-GR"/>
              </w:rPr>
              <w:t>Εμφάνιση μηνύματος σφάλματος για τη μη εισαγωγή έγκυρης τιμής ποσοστού έκπτωσης.</w:t>
            </w:r>
          </w:p>
        </w:tc>
        <w:tc>
          <w:tcPr>
            <w:tcW w:w="2518" w:type="dxa"/>
            <w:shd w:val="clear" w:color="auto" w:fill="FFFFFF"/>
          </w:tcPr>
          <w:p w:rsidR="0007238A" w:rsidRPr="00577AE1" w:rsidRDefault="0007238A" w:rsidP="0086209A">
            <w:pPr>
              <w:rPr>
                <w:lang w:val="el-GR"/>
              </w:rPr>
            </w:pPr>
          </w:p>
        </w:tc>
        <w:tc>
          <w:tcPr>
            <w:tcW w:w="1105" w:type="dxa"/>
            <w:shd w:val="clear" w:color="auto" w:fill="FFFFFF"/>
          </w:tcPr>
          <w:p w:rsidR="0007238A" w:rsidRPr="0007238A" w:rsidRDefault="0007238A" w:rsidP="0086209A">
            <w:r>
              <w:t>Pass</w:t>
            </w:r>
          </w:p>
        </w:tc>
      </w:tr>
      <w:tr w:rsidR="0007238A" w:rsidRPr="00577AE1" w:rsidTr="0086209A">
        <w:trPr>
          <w:trHeight w:val="890"/>
        </w:trPr>
        <w:tc>
          <w:tcPr>
            <w:tcW w:w="868" w:type="dxa"/>
            <w:shd w:val="clear" w:color="auto" w:fill="FFFFFF"/>
          </w:tcPr>
          <w:p w:rsidR="0007238A" w:rsidRDefault="0007238A" w:rsidP="0086209A">
            <w:pPr>
              <w:rPr>
                <w:b/>
              </w:rPr>
            </w:pPr>
            <w:r>
              <w:rPr>
                <w:b/>
              </w:rPr>
              <w:t>6.2</w:t>
            </w:r>
          </w:p>
        </w:tc>
        <w:tc>
          <w:tcPr>
            <w:tcW w:w="3115" w:type="dxa"/>
            <w:shd w:val="clear" w:color="auto" w:fill="FFFFFF"/>
          </w:tcPr>
          <w:p w:rsidR="0007238A" w:rsidRPr="0007238A" w:rsidRDefault="0007238A" w:rsidP="0086209A">
            <w:pPr>
              <w:rPr>
                <w:lang w:val="el-GR"/>
              </w:rPr>
            </w:pPr>
            <w:r>
              <w:rPr>
                <w:lang w:val="el-GR"/>
              </w:rPr>
              <w:t>Επιλογή δωματίου και εισαγωγή στο πεδίο ποσοστού έκπτωσης αντί αριθμών συμβόλων</w:t>
            </w:r>
          </w:p>
        </w:tc>
        <w:tc>
          <w:tcPr>
            <w:tcW w:w="3410" w:type="dxa"/>
            <w:shd w:val="clear" w:color="auto" w:fill="FFFFFF"/>
          </w:tcPr>
          <w:p w:rsidR="0007238A" w:rsidRPr="006C08B2" w:rsidRDefault="0007238A" w:rsidP="0086209A">
            <w:pPr>
              <w:rPr>
                <w:lang w:val="el-GR"/>
              </w:rPr>
            </w:pPr>
            <w:r>
              <w:rPr>
                <w:lang w:val="el-GR"/>
              </w:rPr>
              <w:t>Εμφάνιση μηνύματος σφάλματος για τη μη εισαγωγή έγκυρης τιμής ποσοστού έκπτωσης.</w:t>
            </w:r>
          </w:p>
        </w:tc>
        <w:tc>
          <w:tcPr>
            <w:tcW w:w="2518" w:type="dxa"/>
            <w:shd w:val="clear" w:color="auto" w:fill="FFFFFF"/>
          </w:tcPr>
          <w:p w:rsidR="0007238A" w:rsidRPr="00577AE1" w:rsidRDefault="0007238A" w:rsidP="0086209A">
            <w:pPr>
              <w:rPr>
                <w:lang w:val="el-GR"/>
              </w:rPr>
            </w:pPr>
          </w:p>
        </w:tc>
        <w:tc>
          <w:tcPr>
            <w:tcW w:w="1105" w:type="dxa"/>
            <w:shd w:val="clear" w:color="auto" w:fill="FFFFFF"/>
          </w:tcPr>
          <w:p w:rsidR="0007238A" w:rsidRPr="0007238A" w:rsidRDefault="0007238A" w:rsidP="0086209A">
            <w:r>
              <w:t>Pass</w:t>
            </w:r>
          </w:p>
        </w:tc>
      </w:tr>
      <w:tr w:rsidR="0007238A" w:rsidRPr="00577AE1" w:rsidTr="0086209A">
        <w:trPr>
          <w:trHeight w:val="890"/>
        </w:trPr>
        <w:tc>
          <w:tcPr>
            <w:tcW w:w="868" w:type="dxa"/>
            <w:shd w:val="clear" w:color="auto" w:fill="FFFFFF"/>
          </w:tcPr>
          <w:p w:rsidR="0007238A" w:rsidRDefault="0007238A" w:rsidP="0086209A">
            <w:pPr>
              <w:rPr>
                <w:b/>
              </w:rPr>
            </w:pPr>
            <w:r>
              <w:rPr>
                <w:b/>
              </w:rPr>
              <w:t>6.3</w:t>
            </w:r>
          </w:p>
        </w:tc>
        <w:tc>
          <w:tcPr>
            <w:tcW w:w="3115" w:type="dxa"/>
            <w:shd w:val="clear" w:color="auto" w:fill="FFFFFF"/>
          </w:tcPr>
          <w:p w:rsidR="0007238A" w:rsidRPr="0007238A" w:rsidRDefault="0007238A" w:rsidP="0007238A">
            <w:pPr>
              <w:rPr>
                <w:lang w:val="el-GR"/>
              </w:rPr>
            </w:pPr>
            <w:r>
              <w:rPr>
                <w:lang w:val="el-GR"/>
              </w:rPr>
              <w:t>Επιλογή δωματίου και εισαγωγή στο πεδίο ποσοστού έκπτωσης αντί αριθμών γραμματων</w:t>
            </w:r>
          </w:p>
        </w:tc>
        <w:tc>
          <w:tcPr>
            <w:tcW w:w="3410" w:type="dxa"/>
            <w:shd w:val="clear" w:color="auto" w:fill="FFFFFF"/>
          </w:tcPr>
          <w:p w:rsidR="0007238A" w:rsidRPr="006C08B2" w:rsidRDefault="0007238A" w:rsidP="0086209A">
            <w:pPr>
              <w:rPr>
                <w:lang w:val="el-GR"/>
              </w:rPr>
            </w:pPr>
            <w:r>
              <w:rPr>
                <w:lang w:val="el-GR"/>
              </w:rPr>
              <w:t>Εμφάνιση μηνύματος σφάλματος για τη μη εισαγωγή έγκυρης τιμής ποσοστού έκπτωσης.</w:t>
            </w:r>
          </w:p>
        </w:tc>
        <w:tc>
          <w:tcPr>
            <w:tcW w:w="2518" w:type="dxa"/>
            <w:shd w:val="clear" w:color="auto" w:fill="FFFFFF"/>
          </w:tcPr>
          <w:p w:rsidR="0007238A" w:rsidRPr="00577AE1" w:rsidRDefault="0007238A" w:rsidP="0086209A">
            <w:pPr>
              <w:rPr>
                <w:lang w:val="el-GR"/>
              </w:rPr>
            </w:pPr>
          </w:p>
        </w:tc>
        <w:tc>
          <w:tcPr>
            <w:tcW w:w="1105" w:type="dxa"/>
            <w:shd w:val="clear" w:color="auto" w:fill="FFFFFF"/>
          </w:tcPr>
          <w:p w:rsidR="0007238A" w:rsidRPr="0007238A" w:rsidRDefault="0007238A" w:rsidP="0086209A">
            <w:r>
              <w:t>Pass</w:t>
            </w:r>
          </w:p>
        </w:tc>
      </w:tr>
      <w:tr w:rsidR="0007238A" w:rsidRPr="00577AE1" w:rsidTr="0086209A">
        <w:trPr>
          <w:trHeight w:val="890"/>
        </w:trPr>
        <w:tc>
          <w:tcPr>
            <w:tcW w:w="868" w:type="dxa"/>
            <w:shd w:val="clear" w:color="auto" w:fill="FFFFFF"/>
          </w:tcPr>
          <w:p w:rsidR="0007238A" w:rsidRDefault="0007238A" w:rsidP="0086209A">
            <w:pPr>
              <w:rPr>
                <w:b/>
              </w:rPr>
            </w:pPr>
            <w:r>
              <w:rPr>
                <w:b/>
              </w:rPr>
              <w:lastRenderedPageBreak/>
              <w:t>6.4</w:t>
            </w:r>
          </w:p>
        </w:tc>
        <w:tc>
          <w:tcPr>
            <w:tcW w:w="3115" w:type="dxa"/>
            <w:shd w:val="clear" w:color="auto" w:fill="FFFFFF"/>
          </w:tcPr>
          <w:p w:rsidR="0007238A" w:rsidRPr="0007238A" w:rsidRDefault="0007238A" w:rsidP="0007238A">
            <w:pPr>
              <w:rPr>
                <w:lang w:val="el-GR"/>
              </w:rPr>
            </w:pPr>
            <w:r>
              <w:rPr>
                <w:lang w:val="el-GR"/>
              </w:rPr>
              <w:t>Επιλογή δωματίου και εισαγωγή στο πεδίο ποσοστού έκπτωσης έγκυρη τιμή.</w:t>
            </w:r>
          </w:p>
        </w:tc>
        <w:tc>
          <w:tcPr>
            <w:tcW w:w="3410" w:type="dxa"/>
            <w:shd w:val="clear" w:color="auto" w:fill="FFFFFF"/>
          </w:tcPr>
          <w:p w:rsidR="0007238A" w:rsidRDefault="0007238A" w:rsidP="0086209A">
            <w:pPr>
              <w:rPr>
                <w:lang w:val="el-GR"/>
              </w:rPr>
            </w:pPr>
            <w:r>
              <w:rPr>
                <w:lang w:val="el-GR"/>
              </w:rPr>
              <w:t>Εμφάνιση μηνύματος επιτυχούς εισαγωγής και ανανέωση της τιμής του δωματίου βάση τις έκπτωσης.</w:t>
            </w:r>
          </w:p>
        </w:tc>
        <w:tc>
          <w:tcPr>
            <w:tcW w:w="2518" w:type="dxa"/>
            <w:shd w:val="clear" w:color="auto" w:fill="FFFFFF"/>
          </w:tcPr>
          <w:p w:rsidR="0007238A" w:rsidRPr="00577AE1" w:rsidRDefault="0007238A" w:rsidP="0086209A">
            <w:pPr>
              <w:rPr>
                <w:lang w:val="el-GR"/>
              </w:rPr>
            </w:pPr>
          </w:p>
        </w:tc>
        <w:tc>
          <w:tcPr>
            <w:tcW w:w="1105" w:type="dxa"/>
            <w:shd w:val="clear" w:color="auto" w:fill="FFFFFF"/>
          </w:tcPr>
          <w:p w:rsidR="0007238A" w:rsidRPr="0007238A" w:rsidRDefault="0007238A" w:rsidP="0086209A">
            <w:r>
              <w:t>Pass</w:t>
            </w:r>
          </w:p>
        </w:tc>
      </w:tr>
    </w:tbl>
    <w:p w:rsidR="0007238A" w:rsidRDefault="0007238A" w:rsidP="008A4F9D">
      <w:pPr>
        <w:rPr>
          <w:rFonts w:ascii="Arial" w:hAnsi="Arial" w:cs="Arial"/>
        </w:rPr>
      </w:pPr>
    </w:p>
    <w:tbl>
      <w:tblPr>
        <w:tblStyle w:val="af"/>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tblPr>
      <w:tblGrid>
        <w:gridCol w:w="868"/>
        <w:gridCol w:w="3115"/>
        <w:gridCol w:w="3410"/>
        <w:gridCol w:w="2518"/>
        <w:gridCol w:w="1105"/>
      </w:tblGrid>
      <w:tr w:rsidR="0007238A" w:rsidRPr="00F20B70" w:rsidTr="0086209A">
        <w:tc>
          <w:tcPr>
            <w:tcW w:w="868" w:type="dxa"/>
            <w:shd w:val="clear" w:color="auto" w:fill="99CCFF"/>
          </w:tcPr>
          <w:p w:rsidR="0007238A" w:rsidRPr="00F20B70" w:rsidRDefault="0007238A" w:rsidP="0086209A">
            <w:pPr>
              <w:rPr>
                <w:b/>
              </w:rPr>
            </w:pPr>
            <w:r>
              <w:rPr>
                <w:b/>
              </w:rPr>
              <w:t>6</w:t>
            </w:r>
            <w:r w:rsidRPr="00F20B70">
              <w:rPr>
                <w:b/>
              </w:rPr>
              <w:t>.</w:t>
            </w:r>
          </w:p>
        </w:tc>
        <w:tc>
          <w:tcPr>
            <w:tcW w:w="3115" w:type="dxa"/>
            <w:shd w:val="clear" w:color="auto" w:fill="99CCFF"/>
          </w:tcPr>
          <w:p w:rsidR="0007238A" w:rsidRPr="00F20B70" w:rsidRDefault="0007238A" w:rsidP="0007238A">
            <w:pPr>
              <w:rPr>
                <w:b/>
              </w:rPr>
            </w:pPr>
            <w:r>
              <w:rPr>
                <w:b/>
              </w:rPr>
              <w:t>Test Case Admin forms (Statistics)</w:t>
            </w:r>
          </w:p>
        </w:tc>
        <w:tc>
          <w:tcPr>
            <w:tcW w:w="3410" w:type="dxa"/>
            <w:shd w:val="clear" w:color="auto" w:fill="99CCFF"/>
          </w:tcPr>
          <w:p w:rsidR="0007238A" w:rsidRPr="00F20B70" w:rsidRDefault="0007238A" w:rsidP="0086209A">
            <w:pPr>
              <w:rPr>
                <w:b/>
              </w:rPr>
            </w:pPr>
          </w:p>
        </w:tc>
        <w:tc>
          <w:tcPr>
            <w:tcW w:w="2518" w:type="dxa"/>
            <w:shd w:val="clear" w:color="auto" w:fill="99CCFF"/>
          </w:tcPr>
          <w:p w:rsidR="0007238A" w:rsidRPr="00F20B70" w:rsidRDefault="0007238A" w:rsidP="0086209A">
            <w:pPr>
              <w:rPr>
                <w:b/>
              </w:rPr>
            </w:pPr>
          </w:p>
        </w:tc>
        <w:tc>
          <w:tcPr>
            <w:tcW w:w="1105" w:type="dxa"/>
            <w:shd w:val="clear" w:color="auto" w:fill="99CCFF"/>
          </w:tcPr>
          <w:p w:rsidR="0007238A" w:rsidRPr="00F20B70" w:rsidRDefault="0007238A" w:rsidP="0086209A">
            <w:pPr>
              <w:rPr>
                <w:b/>
              </w:rPr>
            </w:pPr>
          </w:p>
        </w:tc>
      </w:tr>
      <w:tr w:rsidR="0007238A" w:rsidRPr="00F20B70" w:rsidTr="0086209A">
        <w:tc>
          <w:tcPr>
            <w:tcW w:w="868" w:type="dxa"/>
            <w:tcBorders>
              <w:bottom w:val="single" w:sz="4" w:space="0" w:color="C0C0C0"/>
            </w:tcBorders>
          </w:tcPr>
          <w:p w:rsidR="0007238A" w:rsidRPr="00F20B70" w:rsidRDefault="0007238A" w:rsidP="0086209A">
            <w:pPr>
              <w:rPr>
                <w:b/>
              </w:rPr>
            </w:pPr>
            <w:r w:rsidRPr="00F20B70">
              <w:rPr>
                <w:b/>
              </w:rPr>
              <w:t>Test #</w:t>
            </w:r>
          </w:p>
        </w:tc>
        <w:tc>
          <w:tcPr>
            <w:tcW w:w="3115" w:type="dxa"/>
            <w:tcBorders>
              <w:bottom w:val="single" w:sz="4" w:space="0" w:color="C0C0C0"/>
            </w:tcBorders>
          </w:tcPr>
          <w:p w:rsidR="0007238A" w:rsidRPr="00F20B70" w:rsidRDefault="0007238A" w:rsidP="0086209A">
            <w:pPr>
              <w:rPr>
                <w:b/>
              </w:rPr>
            </w:pPr>
            <w:r w:rsidRPr="00F20B70">
              <w:rPr>
                <w:b/>
              </w:rPr>
              <w:t>Tasks</w:t>
            </w:r>
          </w:p>
        </w:tc>
        <w:tc>
          <w:tcPr>
            <w:tcW w:w="3410" w:type="dxa"/>
            <w:tcBorders>
              <w:bottom w:val="single" w:sz="4" w:space="0" w:color="C0C0C0"/>
            </w:tcBorders>
          </w:tcPr>
          <w:p w:rsidR="0007238A" w:rsidRPr="00F20B70" w:rsidRDefault="0007238A" w:rsidP="0086209A">
            <w:pPr>
              <w:rPr>
                <w:b/>
              </w:rPr>
            </w:pPr>
            <w:r w:rsidRPr="00F20B70">
              <w:rPr>
                <w:b/>
              </w:rPr>
              <w:t xml:space="preserve">Expected </w:t>
            </w:r>
            <w:r>
              <w:rPr>
                <w:b/>
              </w:rPr>
              <w:t>Result</w:t>
            </w:r>
          </w:p>
        </w:tc>
        <w:tc>
          <w:tcPr>
            <w:tcW w:w="2518" w:type="dxa"/>
            <w:tcBorders>
              <w:bottom w:val="single" w:sz="4" w:space="0" w:color="C0C0C0"/>
            </w:tcBorders>
          </w:tcPr>
          <w:p w:rsidR="0007238A" w:rsidRPr="00F20B70" w:rsidRDefault="0007238A" w:rsidP="0086209A">
            <w:pPr>
              <w:rPr>
                <w:b/>
              </w:rPr>
            </w:pPr>
            <w:r w:rsidRPr="00F20B70">
              <w:rPr>
                <w:b/>
              </w:rPr>
              <w:t>Notes</w:t>
            </w:r>
          </w:p>
        </w:tc>
        <w:tc>
          <w:tcPr>
            <w:tcW w:w="1105" w:type="dxa"/>
            <w:tcBorders>
              <w:bottom w:val="single" w:sz="4" w:space="0" w:color="C0C0C0"/>
            </w:tcBorders>
          </w:tcPr>
          <w:p w:rsidR="0007238A" w:rsidRPr="00F20B70" w:rsidRDefault="0007238A" w:rsidP="0086209A">
            <w:pPr>
              <w:rPr>
                <w:b/>
              </w:rPr>
            </w:pPr>
            <w:r w:rsidRPr="00F20B70">
              <w:rPr>
                <w:b/>
              </w:rPr>
              <w:t>Pass /Fail</w:t>
            </w:r>
          </w:p>
        </w:tc>
      </w:tr>
      <w:tr w:rsidR="0007238A" w:rsidRPr="0007238A" w:rsidTr="0086209A">
        <w:trPr>
          <w:trHeight w:val="890"/>
        </w:trPr>
        <w:tc>
          <w:tcPr>
            <w:tcW w:w="868" w:type="dxa"/>
            <w:shd w:val="clear" w:color="auto" w:fill="FFFFFF"/>
          </w:tcPr>
          <w:p w:rsidR="0007238A" w:rsidRPr="00F20B70" w:rsidRDefault="0007238A" w:rsidP="0086209A">
            <w:pPr>
              <w:rPr>
                <w:b/>
              </w:rPr>
            </w:pPr>
            <w:r>
              <w:rPr>
                <w:b/>
              </w:rPr>
              <w:t>7.1</w:t>
            </w:r>
          </w:p>
        </w:tc>
        <w:tc>
          <w:tcPr>
            <w:tcW w:w="3115" w:type="dxa"/>
            <w:shd w:val="clear" w:color="auto" w:fill="FFFFFF"/>
          </w:tcPr>
          <w:p w:rsidR="0007238A" w:rsidRPr="0007238A" w:rsidRDefault="0007238A" w:rsidP="0086209A">
            <w:r>
              <w:rPr>
                <w:lang w:val="el-GR"/>
              </w:rPr>
              <w:t xml:space="preserve">Πάτημα κουμπιού </w:t>
            </w:r>
            <w:r>
              <w:t>Export Statistics</w:t>
            </w:r>
          </w:p>
        </w:tc>
        <w:tc>
          <w:tcPr>
            <w:tcW w:w="3410" w:type="dxa"/>
            <w:shd w:val="clear" w:color="auto" w:fill="FFFFFF"/>
          </w:tcPr>
          <w:p w:rsidR="0007238A" w:rsidRPr="0007238A" w:rsidRDefault="0007238A" w:rsidP="0086209A">
            <w:pPr>
              <w:rPr>
                <w:lang w:val="el-GR"/>
              </w:rPr>
            </w:pPr>
            <w:r>
              <w:rPr>
                <w:lang w:val="el-GR"/>
              </w:rPr>
              <w:t xml:space="preserve">Δημιουργία αρχείου </w:t>
            </w:r>
            <w:r>
              <w:t>xlsx</w:t>
            </w:r>
            <w:r w:rsidRPr="0007238A">
              <w:rPr>
                <w:lang w:val="el-GR"/>
              </w:rPr>
              <w:t xml:space="preserve"> </w:t>
            </w:r>
            <w:r>
              <w:rPr>
                <w:lang w:val="el-GR"/>
              </w:rPr>
              <w:t>το οποίο θα περιλαμβάνει προσχεδιασμένα στατιστικά.</w:t>
            </w:r>
          </w:p>
        </w:tc>
        <w:tc>
          <w:tcPr>
            <w:tcW w:w="2518" w:type="dxa"/>
            <w:shd w:val="clear" w:color="auto" w:fill="FFFFFF"/>
          </w:tcPr>
          <w:p w:rsidR="0007238A" w:rsidRPr="0007238A" w:rsidRDefault="0007238A" w:rsidP="0086209A">
            <w:r>
              <w:rPr>
                <w:lang w:val="el-GR"/>
              </w:rPr>
              <w:t>Δεν</w:t>
            </w:r>
            <w:r w:rsidRPr="0007238A">
              <w:t xml:space="preserve"> </w:t>
            </w:r>
            <w:r>
              <w:rPr>
                <w:lang w:val="el-GR"/>
              </w:rPr>
              <w:t>υπάρχει</w:t>
            </w:r>
            <w:r w:rsidRPr="0007238A">
              <w:t xml:space="preserve"> </w:t>
            </w:r>
            <w:r>
              <w:rPr>
                <w:lang w:val="el-GR"/>
              </w:rPr>
              <w:t>φόρμα</w:t>
            </w:r>
            <w:r w:rsidRPr="0007238A">
              <w:t xml:space="preserve"> </w:t>
            </w:r>
            <w:r>
              <w:t>statistics</w:t>
            </w:r>
            <w:r w:rsidRPr="0007238A">
              <w:t xml:space="preserve">, </w:t>
            </w:r>
            <w:r>
              <w:rPr>
                <w:lang w:val="el-GR"/>
              </w:rPr>
              <w:t>ούτε</w:t>
            </w:r>
            <w:r w:rsidRPr="0007238A">
              <w:t xml:space="preserve"> </w:t>
            </w:r>
            <w:r>
              <w:rPr>
                <w:lang w:val="el-GR"/>
              </w:rPr>
              <w:t>κουμπί</w:t>
            </w:r>
            <w:r w:rsidRPr="0007238A">
              <w:t xml:space="preserve"> </w:t>
            </w:r>
            <w:r>
              <w:t>Export Statistics. Feature to be implemented</w:t>
            </w:r>
          </w:p>
        </w:tc>
        <w:tc>
          <w:tcPr>
            <w:tcW w:w="1105" w:type="dxa"/>
            <w:shd w:val="clear" w:color="auto" w:fill="FFFFFF"/>
          </w:tcPr>
          <w:p w:rsidR="0007238A" w:rsidRPr="0007238A" w:rsidRDefault="0007238A" w:rsidP="0086209A">
            <w:r>
              <w:t>Fail</w:t>
            </w:r>
          </w:p>
        </w:tc>
      </w:tr>
    </w:tbl>
    <w:p w:rsidR="0007238A" w:rsidRPr="0006331B" w:rsidRDefault="0007238A" w:rsidP="008A4F9D">
      <w:pPr>
        <w:rPr>
          <w:rFonts w:ascii="Arial" w:hAnsi="Arial" w:cs="Arial"/>
          <w:lang w:val="el-GR"/>
        </w:rPr>
      </w:pPr>
    </w:p>
    <w:sectPr w:rsidR="0007238A" w:rsidRPr="0006331B" w:rsidSect="001A691B">
      <w:pgSz w:w="12240" w:h="15840" w:code="1"/>
      <w:pgMar w:top="720" w:right="720" w:bottom="720" w:left="720" w:header="720" w:footer="720" w:gutter="0"/>
      <w:pgNumType w:start="38"/>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475D7" w:rsidRDefault="009475D7">
      <w:r>
        <w:separator/>
      </w:r>
    </w:p>
  </w:endnote>
  <w:endnote w:type="continuationSeparator" w:id="1">
    <w:p w:rsidR="009475D7" w:rsidRDefault="009475D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1"/>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A1"/>
    <w:family w:val="swiss"/>
    <w:pitch w:val="variable"/>
    <w:sig w:usb0="E10002FF" w:usb1="4000ACFF" w:usb2="00000009" w:usb3="00000000" w:csb0="0000019F" w:csb1="00000000"/>
  </w:font>
  <w:font w:name="Arial">
    <w:panose1 w:val="020B0604020202020204"/>
    <w:charset w:val="A1"/>
    <w:family w:val="swiss"/>
    <w:pitch w:val="variable"/>
    <w:sig w:usb0="E0002AFF" w:usb1="C0007843" w:usb2="00000009" w:usb3="00000000" w:csb0="000001FF" w:csb1="00000000"/>
  </w:font>
  <w:font w:name="Tahoma">
    <w:panose1 w:val="020B0604030504040204"/>
    <w:charset w:val="A1"/>
    <w:family w:val="swiss"/>
    <w:pitch w:val="variable"/>
    <w:sig w:usb0="E1002EFF" w:usb1="C000605B" w:usb2="00000029" w:usb3="00000000" w:csb0="000101FF" w:csb1="00000000"/>
  </w:font>
  <w:font w:name="Times">
    <w:panose1 w:val="02020603050405020304"/>
    <w:charset w:val="A1"/>
    <w:family w:val="roman"/>
    <w:pitch w:val="variable"/>
    <w:sig w:usb0="E0002AFF" w:usb1="C0007841" w:usb2="00000009" w:usb3="00000000" w:csb0="000001FF" w:csb1="00000000"/>
  </w:font>
  <w:font w:name="Cambria">
    <w:panose1 w:val="02040503050406030204"/>
    <w:charset w:val="A1"/>
    <w:family w:val="roman"/>
    <w:pitch w:val="variable"/>
    <w:sig w:usb0="A00002EF" w:usb1="4000004B" w:usb2="00000000" w:usb3="00000000" w:csb0="0000019F" w:csb1="00000000"/>
  </w:font>
  <w:font w:name="Arial Black">
    <w:panose1 w:val="020B0A04020102020204"/>
    <w:charset w:val="A1"/>
    <w:family w:val="swiss"/>
    <w:pitch w:val="variable"/>
    <w:sig w:usb0="00000287" w:usb1="00000000" w:usb2="00000000" w:usb3="00000000" w:csb0="0000009F" w:csb1="00000000"/>
  </w:font>
  <w:font w:name="Monotype Corsiva">
    <w:panose1 w:val="03010101010201010101"/>
    <w:charset w:val="A1"/>
    <w:family w:val="script"/>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NewRomanPSMT">
    <w:altName w:val="Times New Roman"/>
    <w:panose1 w:val="00000000000000000000"/>
    <w:charset w:val="A1"/>
    <w:family w:val="auto"/>
    <w:notTrueType/>
    <w:pitch w:val="default"/>
    <w:sig w:usb0="00000001" w:usb1="00000000" w:usb2="00000000" w:usb3="00000000" w:csb0="00000009" w:csb1="00000000"/>
  </w:font>
  <w:font w:name="SymbolMT">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9651401"/>
      <w:docPartObj>
        <w:docPartGallery w:val="Page Numbers (Bottom of Page)"/>
        <w:docPartUnique/>
      </w:docPartObj>
    </w:sdtPr>
    <w:sdtContent>
      <w:p w:rsidR="009C54EE" w:rsidRDefault="009C54EE">
        <w:pPr>
          <w:pStyle w:val="a6"/>
          <w:jc w:val="right"/>
        </w:pPr>
        <w:fldSimple w:instr=" PAGE   \* MERGEFORMAT ">
          <w:r w:rsidR="0006331B">
            <w:rPr>
              <w:noProof/>
            </w:rPr>
            <w:t>2</w:t>
          </w:r>
        </w:fldSimple>
      </w:p>
    </w:sdtContent>
  </w:sdt>
  <w:p w:rsidR="009C54EE" w:rsidRPr="007F152C" w:rsidRDefault="009C54EE">
    <w:pPr>
      <w:pStyle w:val="a6"/>
      <w:rPr>
        <w:lang w:val="el-GR"/>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9651402"/>
      <w:docPartObj>
        <w:docPartGallery w:val="Page Numbers (Bottom of Page)"/>
        <w:docPartUnique/>
      </w:docPartObj>
    </w:sdtPr>
    <w:sdtContent>
      <w:p w:rsidR="009C54EE" w:rsidRDefault="009C54EE">
        <w:pPr>
          <w:pStyle w:val="a6"/>
          <w:jc w:val="right"/>
        </w:pPr>
        <w:fldSimple w:instr=" PAGE   \* MERGEFORMAT ">
          <w:r w:rsidR="0006331B">
            <w:rPr>
              <w:noProof/>
            </w:rPr>
            <w:t>88</w:t>
          </w:r>
        </w:fldSimple>
      </w:p>
    </w:sdtContent>
  </w:sdt>
  <w:p w:rsidR="009C54EE" w:rsidRPr="007F152C" w:rsidRDefault="009C54EE">
    <w:pPr>
      <w:pStyle w:val="a6"/>
      <w:rPr>
        <w:lang w:val="el-GR"/>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475D7" w:rsidRDefault="009475D7">
      <w:r>
        <w:separator/>
      </w:r>
    </w:p>
  </w:footnote>
  <w:footnote w:type="continuationSeparator" w:id="1">
    <w:p w:rsidR="009475D7" w:rsidRDefault="009475D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446A7A"/>
    <w:multiLevelType w:val="hybridMultilevel"/>
    <w:tmpl w:val="3CAE5FD8"/>
    <w:lvl w:ilvl="0" w:tplc="59BE30D4">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0EA4844"/>
    <w:multiLevelType w:val="hybridMultilevel"/>
    <w:tmpl w:val="4D5C17F0"/>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5">
    <w:nsid w:val="01490E33"/>
    <w:multiLevelType w:val="singleLevel"/>
    <w:tmpl w:val="7C6CDF54"/>
    <w:lvl w:ilvl="0">
      <w:start w:val="1"/>
      <w:numFmt w:val="decimal"/>
      <w:pStyle w:val="numlist"/>
      <w:lvlText w:val="%1."/>
      <w:lvlJc w:val="left"/>
      <w:pPr>
        <w:tabs>
          <w:tab w:val="num" w:pos="360"/>
        </w:tabs>
        <w:ind w:left="360" w:hanging="360"/>
      </w:pPr>
    </w:lvl>
  </w:abstractNum>
  <w:abstractNum w:abstractNumId="6">
    <w:nsid w:val="04776D10"/>
    <w:multiLevelType w:val="hybridMultilevel"/>
    <w:tmpl w:val="8BE0957C"/>
    <w:lvl w:ilvl="0" w:tplc="02EC40CA">
      <w:start w:val="1"/>
      <w:numFmt w:val="decimal"/>
      <w:lvlText w:val="%1."/>
      <w:lvlJc w:val="left"/>
      <w:pPr>
        <w:tabs>
          <w:tab w:val="num" w:pos="2160"/>
        </w:tabs>
        <w:ind w:left="2160" w:hanging="360"/>
      </w:pPr>
    </w:lvl>
    <w:lvl w:ilvl="1" w:tplc="04080019">
      <w:start w:val="1"/>
      <w:numFmt w:val="decimal"/>
      <w:lvlText w:val="%2."/>
      <w:lvlJc w:val="left"/>
      <w:pPr>
        <w:tabs>
          <w:tab w:val="num" w:pos="1440"/>
        </w:tabs>
        <w:ind w:left="1440" w:hanging="360"/>
      </w:pPr>
    </w:lvl>
    <w:lvl w:ilvl="2" w:tplc="0408001B">
      <w:start w:val="1"/>
      <w:numFmt w:val="decimal"/>
      <w:lvlText w:val="%3."/>
      <w:lvlJc w:val="left"/>
      <w:pPr>
        <w:tabs>
          <w:tab w:val="num" w:pos="2160"/>
        </w:tabs>
        <w:ind w:left="2160" w:hanging="360"/>
      </w:pPr>
    </w:lvl>
    <w:lvl w:ilvl="3" w:tplc="0408000F">
      <w:start w:val="1"/>
      <w:numFmt w:val="decimal"/>
      <w:lvlText w:val="%4."/>
      <w:lvlJc w:val="left"/>
      <w:pPr>
        <w:tabs>
          <w:tab w:val="num" w:pos="2880"/>
        </w:tabs>
        <w:ind w:left="2880" w:hanging="360"/>
      </w:pPr>
    </w:lvl>
    <w:lvl w:ilvl="4" w:tplc="04080019">
      <w:start w:val="1"/>
      <w:numFmt w:val="decimal"/>
      <w:lvlText w:val="%5."/>
      <w:lvlJc w:val="left"/>
      <w:pPr>
        <w:tabs>
          <w:tab w:val="num" w:pos="3600"/>
        </w:tabs>
        <w:ind w:left="3600" w:hanging="360"/>
      </w:pPr>
    </w:lvl>
    <w:lvl w:ilvl="5" w:tplc="0408001B">
      <w:start w:val="1"/>
      <w:numFmt w:val="decimal"/>
      <w:lvlText w:val="%6."/>
      <w:lvlJc w:val="left"/>
      <w:pPr>
        <w:tabs>
          <w:tab w:val="num" w:pos="4320"/>
        </w:tabs>
        <w:ind w:left="4320" w:hanging="360"/>
      </w:pPr>
    </w:lvl>
    <w:lvl w:ilvl="6" w:tplc="0408000F">
      <w:start w:val="1"/>
      <w:numFmt w:val="decimal"/>
      <w:lvlText w:val="%7."/>
      <w:lvlJc w:val="left"/>
      <w:pPr>
        <w:tabs>
          <w:tab w:val="num" w:pos="5040"/>
        </w:tabs>
        <w:ind w:left="5040" w:hanging="360"/>
      </w:pPr>
    </w:lvl>
    <w:lvl w:ilvl="7" w:tplc="04080019">
      <w:start w:val="1"/>
      <w:numFmt w:val="decimal"/>
      <w:lvlText w:val="%8."/>
      <w:lvlJc w:val="left"/>
      <w:pPr>
        <w:tabs>
          <w:tab w:val="num" w:pos="5760"/>
        </w:tabs>
        <w:ind w:left="5760" w:hanging="360"/>
      </w:pPr>
    </w:lvl>
    <w:lvl w:ilvl="8" w:tplc="0408001B">
      <w:start w:val="1"/>
      <w:numFmt w:val="decimal"/>
      <w:lvlText w:val="%9."/>
      <w:lvlJc w:val="left"/>
      <w:pPr>
        <w:tabs>
          <w:tab w:val="num" w:pos="6480"/>
        </w:tabs>
        <w:ind w:left="6480" w:hanging="360"/>
      </w:pPr>
    </w:lvl>
  </w:abstractNum>
  <w:abstractNum w:abstractNumId="7">
    <w:nsid w:val="0EEC1DAD"/>
    <w:multiLevelType w:val="hybridMultilevel"/>
    <w:tmpl w:val="3C70F284"/>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8">
    <w:nsid w:val="10443AF3"/>
    <w:multiLevelType w:val="hybridMultilevel"/>
    <w:tmpl w:val="90521C02"/>
    <w:lvl w:ilvl="0" w:tplc="E710DB54">
      <w:start w:val="1"/>
      <w:numFmt w:val="bullet"/>
      <w:lvlText w:val=""/>
      <w:lvlJc w:val="left"/>
      <w:pPr>
        <w:tabs>
          <w:tab w:val="num" w:pos="720"/>
        </w:tabs>
        <w:ind w:left="720" w:hanging="360"/>
      </w:pPr>
      <w:rPr>
        <w:rFonts w:ascii="Wingdings 2" w:hAnsi="Wingdings 2" w:hint="default"/>
      </w:rPr>
    </w:lvl>
    <w:lvl w:ilvl="1" w:tplc="BB7AB674" w:tentative="1">
      <w:start w:val="1"/>
      <w:numFmt w:val="bullet"/>
      <w:lvlText w:val=""/>
      <w:lvlJc w:val="left"/>
      <w:pPr>
        <w:tabs>
          <w:tab w:val="num" w:pos="1440"/>
        </w:tabs>
        <w:ind w:left="1440" w:hanging="360"/>
      </w:pPr>
      <w:rPr>
        <w:rFonts w:ascii="Wingdings 2" w:hAnsi="Wingdings 2" w:hint="default"/>
      </w:rPr>
    </w:lvl>
    <w:lvl w:ilvl="2" w:tplc="038C8300" w:tentative="1">
      <w:start w:val="1"/>
      <w:numFmt w:val="bullet"/>
      <w:lvlText w:val=""/>
      <w:lvlJc w:val="left"/>
      <w:pPr>
        <w:tabs>
          <w:tab w:val="num" w:pos="2160"/>
        </w:tabs>
        <w:ind w:left="2160" w:hanging="360"/>
      </w:pPr>
      <w:rPr>
        <w:rFonts w:ascii="Wingdings 2" w:hAnsi="Wingdings 2" w:hint="default"/>
      </w:rPr>
    </w:lvl>
    <w:lvl w:ilvl="3" w:tplc="01BCD8E2" w:tentative="1">
      <w:start w:val="1"/>
      <w:numFmt w:val="bullet"/>
      <w:lvlText w:val=""/>
      <w:lvlJc w:val="left"/>
      <w:pPr>
        <w:tabs>
          <w:tab w:val="num" w:pos="2880"/>
        </w:tabs>
        <w:ind w:left="2880" w:hanging="360"/>
      </w:pPr>
      <w:rPr>
        <w:rFonts w:ascii="Wingdings 2" w:hAnsi="Wingdings 2" w:hint="default"/>
      </w:rPr>
    </w:lvl>
    <w:lvl w:ilvl="4" w:tplc="D6EA6D78" w:tentative="1">
      <w:start w:val="1"/>
      <w:numFmt w:val="bullet"/>
      <w:lvlText w:val=""/>
      <w:lvlJc w:val="left"/>
      <w:pPr>
        <w:tabs>
          <w:tab w:val="num" w:pos="3600"/>
        </w:tabs>
        <w:ind w:left="3600" w:hanging="360"/>
      </w:pPr>
      <w:rPr>
        <w:rFonts w:ascii="Wingdings 2" w:hAnsi="Wingdings 2" w:hint="default"/>
      </w:rPr>
    </w:lvl>
    <w:lvl w:ilvl="5" w:tplc="3398A39C" w:tentative="1">
      <w:start w:val="1"/>
      <w:numFmt w:val="bullet"/>
      <w:lvlText w:val=""/>
      <w:lvlJc w:val="left"/>
      <w:pPr>
        <w:tabs>
          <w:tab w:val="num" w:pos="4320"/>
        </w:tabs>
        <w:ind w:left="4320" w:hanging="360"/>
      </w:pPr>
      <w:rPr>
        <w:rFonts w:ascii="Wingdings 2" w:hAnsi="Wingdings 2" w:hint="default"/>
      </w:rPr>
    </w:lvl>
    <w:lvl w:ilvl="6" w:tplc="3E884AC6" w:tentative="1">
      <w:start w:val="1"/>
      <w:numFmt w:val="bullet"/>
      <w:lvlText w:val=""/>
      <w:lvlJc w:val="left"/>
      <w:pPr>
        <w:tabs>
          <w:tab w:val="num" w:pos="5040"/>
        </w:tabs>
        <w:ind w:left="5040" w:hanging="360"/>
      </w:pPr>
      <w:rPr>
        <w:rFonts w:ascii="Wingdings 2" w:hAnsi="Wingdings 2" w:hint="default"/>
      </w:rPr>
    </w:lvl>
    <w:lvl w:ilvl="7" w:tplc="EE8AAFBE" w:tentative="1">
      <w:start w:val="1"/>
      <w:numFmt w:val="bullet"/>
      <w:lvlText w:val=""/>
      <w:lvlJc w:val="left"/>
      <w:pPr>
        <w:tabs>
          <w:tab w:val="num" w:pos="5760"/>
        </w:tabs>
        <w:ind w:left="5760" w:hanging="360"/>
      </w:pPr>
      <w:rPr>
        <w:rFonts w:ascii="Wingdings 2" w:hAnsi="Wingdings 2" w:hint="default"/>
      </w:rPr>
    </w:lvl>
    <w:lvl w:ilvl="8" w:tplc="B8EE2F40" w:tentative="1">
      <w:start w:val="1"/>
      <w:numFmt w:val="bullet"/>
      <w:lvlText w:val=""/>
      <w:lvlJc w:val="left"/>
      <w:pPr>
        <w:tabs>
          <w:tab w:val="num" w:pos="6480"/>
        </w:tabs>
        <w:ind w:left="6480" w:hanging="360"/>
      </w:pPr>
      <w:rPr>
        <w:rFonts w:ascii="Wingdings 2" w:hAnsi="Wingdings 2" w:hint="default"/>
      </w:rPr>
    </w:lvl>
  </w:abstractNum>
  <w:abstractNum w:abstractNumId="9">
    <w:nsid w:val="15F458CF"/>
    <w:multiLevelType w:val="hybridMultilevel"/>
    <w:tmpl w:val="6734D326"/>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0">
    <w:nsid w:val="2E7173A6"/>
    <w:multiLevelType w:val="hybridMultilevel"/>
    <w:tmpl w:val="8BE0957C"/>
    <w:lvl w:ilvl="0" w:tplc="02EC40CA">
      <w:start w:val="1"/>
      <w:numFmt w:val="decimal"/>
      <w:lvlText w:val="%1."/>
      <w:lvlJc w:val="left"/>
      <w:pPr>
        <w:tabs>
          <w:tab w:val="num" w:pos="2160"/>
        </w:tabs>
        <w:ind w:left="2160" w:hanging="360"/>
      </w:pPr>
    </w:lvl>
    <w:lvl w:ilvl="1" w:tplc="04080019">
      <w:start w:val="1"/>
      <w:numFmt w:val="decimal"/>
      <w:lvlText w:val="%2."/>
      <w:lvlJc w:val="left"/>
      <w:pPr>
        <w:tabs>
          <w:tab w:val="num" w:pos="1440"/>
        </w:tabs>
        <w:ind w:left="1440" w:hanging="360"/>
      </w:pPr>
    </w:lvl>
    <w:lvl w:ilvl="2" w:tplc="0408001B">
      <w:start w:val="1"/>
      <w:numFmt w:val="decimal"/>
      <w:lvlText w:val="%3."/>
      <w:lvlJc w:val="left"/>
      <w:pPr>
        <w:tabs>
          <w:tab w:val="num" w:pos="2160"/>
        </w:tabs>
        <w:ind w:left="2160" w:hanging="360"/>
      </w:pPr>
    </w:lvl>
    <w:lvl w:ilvl="3" w:tplc="0408000F">
      <w:start w:val="1"/>
      <w:numFmt w:val="decimal"/>
      <w:lvlText w:val="%4."/>
      <w:lvlJc w:val="left"/>
      <w:pPr>
        <w:tabs>
          <w:tab w:val="num" w:pos="2880"/>
        </w:tabs>
        <w:ind w:left="2880" w:hanging="360"/>
      </w:pPr>
    </w:lvl>
    <w:lvl w:ilvl="4" w:tplc="04080019">
      <w:start w:val="1"/>
      <w:numFmt w:val="decimal"/>
      <w:lvlText w:val="%5."/>
      <w:lvlJc w:val="left"/>
      <w:pPr>
        <w:tabs>
          <w:tab w:val="num" w:pos="3600"/>
        </w:tabs>
        <w:ind w:left="3600" w:hanging="360"/>
      </w:pPr>
    </w:lvl>
    <w:lvl w:ilvl="5" w:tplc="0408001B">
      <w:start w:val="1"/>
      <w:numFmt w:val="decimal"/>
      <w:lvlText w:val="%6."/>
      <w:lvlJc w:val="left"/>
      <w:pPr>
        <w:tabs>
          <w:tab w:val="num" w:pos="4320"/>
        </w:tabs>
        <w:ind w:left="4320" w:hanging="360"/>
      </w:pPr>
    </w:lvl>
    <w:lvl w:ilvl="6" w:tplc="0408000F">
      <w:start w:val="1"/>
      <w:numFmt w:val="decimal"/>
      <w:lvlText w:val="%7."/>
      <w:lvlJc w:val="left"/>
      <w:pPr>
        <w:tabs>
          <w:tab w:val="num" w:pos="5040"/>
        </w:tabs>
        <w:ind w:left="5040" w:hanging="360"/>
      </w:pPr>
    </w:lvl>
    <w:lvl w:ilvl="7" w:tplc="04080019">
      <w:start w:val="1"/>
      <w:numFmt w:val="decimal"/>
      <w:lvlText w:val="%8."/>
      <w:lvlJc w:val="left"/>
      <w:pPr>
        <w:tabs>
          <w:tab w:val="num" w:pos="5760"/>
        </w:tabs>
        <w:ind w:left="5760" w:hanging="360"/>
      </w:pPr>
    </w:lvl>
    <w:lvl w:ilvl="8" w:tplc="0408001B">
      <w:start w:val="1"/>
      <w:numFmt w:val="decimal"/>
      <w:lvlText w:val="%9."/>
      <w:lvlJc w:val="left"/>
      <w:pPr>
        <w:tabs>
          <w:tab w:val="num" w:pos="6480"/>
        </w:tabs>
        <w:ind w:left="6480" w:hanging="360"/>
      </w:pPr>
    </w:lvl>
  </w:abstractNum>
  <w:abstractNum w:abstractNumId="11">
    <w:nsid w:val="3F7A7688"/>
    <w:multiLevelType w:val="hybridMultilevel"/>
    <w:tmpl w:val="3C70F28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nsid w:val="45396D6D"/>
    <w:multiLevelType w:val="hybridMultilevel"/>
    <w:tmpl w:val="8E84F4F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nsid w:val="5C545F00"/>
    <w:multiLevelType w:val="hybridMultilevel"/>
    <w:tmpl w:val="8BE0957C"/>
    <w:lvl w:ilvl="0" w:tplc="0408000F">
      <w:start w:val="1"/>
      <w:numFmt w:val="decimal"/>
      <w:lvlText w:val="%1."/>
      <w:lvlJc w:val="left"/>
      <w:pPr>
        <w:tabs>
          <w:tab w:val="num" w:pos="2160"/>
        </w:tabs>
        <w:ind w:left="2160" w:hanging="360"/>
      </w:pPr>
    </w:lvl>
    <w:lvl w:ilvl="1" w:tplc="04080019">
      <w:start w:val="1"/>
      <w:numFmt w:val="decimal"/>
      <w:lvlText w:val="%2."/>
      <w:lvlJc w:val="left"/>
      <w:pPr>
        <w:tabs>
          <w:tab w:val="num" w:pos="1440"/>
        </w:tabs>
        <w:ind w:left="1440" w:hanging="360"/>
      </w:pPr>
    </w:lvl>
    <w:lvl w:ilvl="2" w:tplc="0408001B">
      <w:start w:val="1"/>
      <w:numFmt w:val="decimal"/>
      <w:lvlText w:val="%3."/>
      <w:lvlJc w:val="left"/>
      <w:pPr>
        <w:tabs>
          <w:tab w:val="num" w:pos="2160"/>
        </w:tabs>
        <w:ind w:left="2160" w:hanging="360"/>
      </w:pPr>
    </w:lvl>
    <w:lvl w:ilvl="3" w:tplc="0408000F">
      <w:start w:val="1"/>
      <w:numFmt w:val="decimal"/>
      <w:lvlText w:val="%4."/>
      <w:lvlJc w:val="left"/>
      <w:pPr>
        <w:tabs>
          <w:tab w:val="num" w:pos="2880"/>
        </w:tabs>
        <w:ind w:left="2880" w:hanging="360"/>
      </w:pPr>
    </w:lvl>
    <w:lvl w:ilvl="4" w:tplc="04080019">
      <w:start w:val="1"/>
      <w:numFmt w:val="decimal"/>
      <w:lvlText w:val="%5."/>
      <w:lvlJc w:val="left"/>
      <w:pPr>
        <w:tabs>
          <w:tab w:val="num" w:pos="3600"/>
        </w:tabs>
        <w:ind w:left="3600" w:hanging="360"/>
      </w:pPr>
    </w:lvl>
    <w:lvl w:ilvl="5" w:tplc="0408001B">
      <w:start w:val="1"/>
      <w:numFmt w:val="decimal"/>
      <w:lvlText w:val="%6."/>
      <w:lvlJc w:val="left"/>
      <w:pPr>
        <w:tabs>
          <w:tab w:val="num" w:pos="4320"/>
        </w:tabs>
        <w:ind w:left="4320" w:hanging="360"/>
      </w:pPr>
    </w:lvl>
    <w:lvl w:ilvl="6" w:tplc="0408000F">
      <w:start w:val="1"/>
      <w:numFmt w:val="decimal"/>
      <w:lvlText w:val="%7."/>
      <w:lvlJc w:val="left"/>
      <w:pPr>
        <w:tabs>
          <w:tab w:val="num" w:pos="5040"/>
        </w:tabs>
        <w:ind w:left="5040" w:hanging="360"/>
      </w:pPr>
    </w:lvl>
    <w:lvl w:ilvl="7" w:tplc="04080019">
      <w:start w:val="1"/>
      <w:numFmt w:val="decimal"/>
      <w:lvlText w:val="%8."/>
      <w:lvlJc w:val="left"/>
      <w:pPr>
        <w:tabs>
          <w:tab w:val="num" w:pos="5760"/>
        </w:tabs>
        <w:ind w:left="5760" w:hanging="360"/>
      </w:pPr>
    </w:lvl>
    <w:lvl w:ilvl="8" w:tplc="0408001B">
      <w:start w:val="1"/>
      <w:numFmt w:val="decimal"/>
      <w:lvlText w:val="%9."/>
      <w:lvlJc w:val="left"/>
      <w:pPr>
        <w:tabs>
          <w:tab w:val="num" w:pos="6480"/>
        </w:tabs>
        <w:ind w:left="6480" w:hanging="360"/>
      </w:pPr>
    </w:lvl>
  </w:abstractNum>
  <w:abstractNum w:abstractNumId="14">
    <w:nsid w:val="66C274B5"/>
    <w:multiLevelType w:val="hybridMultilevel"/>
    <w:tmpl w:val="8BE0957C"/>
    <w:lvl w:ilvl="0" w:tplc="0408000F">
      <w:start w:val="1"/>
      <w:numFmt w:val="decimal"/>
      <w:lvlText w:val="%1."/>
      <w:lvlJc w:val="left"/>
      <w:pPr>
        <w:tabs>
          <w:tab w:val="num" w:pos="2160"/>
        </w:tabs>
        <w:ind w:left="2160" w:hanging="360"/>
      </w:pPr>
    </w:lvl>
    <w:lvl w:ilvl="1" w:tplc="04080019">
      <w:start w:val="1"/>
      <w:numFmt w:val="decimal"/>
      <w:lvlText w:val="%2."/>
      <w:lvlJc w:val="left"/>
      <w:pPr>
        <w:tabs>
          <w:tab w:val="num" w:pos="1440"/>
        </w:tabs>
        <w:ind w:left="1440" w:hanging="360"/>
      </w:pPr>
    </w:lvl>
    <w:lvl w:ilvl="2" w:tplc="0408001B">
      <w:start w:val="1"/>
      <w:numFmt w:val="decimal"/>
      <w:lvlText w:val="%3."/>
      <w:lvlJc w:val="left"/>
      <w:pPr>
        <w:tabs>
          <w:tab w:val="num" w:pos="2160"/>
        </w:tabs>
        <w:ind w:left="2160" w:hanging="360"/>
      </w:pPr>
    </w:lvl>
    <w:lvl w:ilvl="3" w:tplc="0408000F">
      <w:start w:val="1"/>
      <w:numFmt w:val="decimal"/>
      <w:lvlText w:val="%4."/>
      <w:lvlJc w:val="left"/>
      <w:pPr>
        <w:tabs>
          <w:tab w:val="num" w:pos="2880"/>
        </w:tabs>
        <w:ind w:left="2880" w:hanging="360"/>
      </w:pPr>
    </w:lvl>
    <w:lvl w:ilvl="4" w:tplc="04080019">
      <w:start w:val="1"/>
      <w:numFmt w:val="decimal"/>
      <w:lvlText w:val="%5."/>
      <w:lvlJc w:val="left"/>
      <w:pPr>
        <w:tabs>
          <w:tab w:val="num" w:pos="3600"/>
        </w:tabs>
        <w:ind w:left="3600" w:hanging="360"/>
      </w:pPr>
    </w:lvl>
    <w:lvl w:ilvl="5" w:tplc="0408001B">
      <w:start w:val="1"/>
      <w:numFmt w:val="decimal"/>
      <w:lvlText w:val="%6."/>
      <w:lvlJc w:val="left"/>
      <w:pPr>
        <w:tabs>
          <w:tab w:val="num" w:pos="4320"/>
        </w:tabs>
        <w:ind w:left="4320" w:hanging="360"/>
      </w:pPr>
    </w:lvl>
    <w:lvl w:ilvl="6" w:tplc="0408000F">
      <w:start w:val="1"/>
      <w:numFmt w:val="decimal"/>
      <w:lvlText w:val="%7."/>
      <w:lvlJc w:val="left"/>
      <w:pPr>
        <w:tabs>
          <w:tab w:val="num" w:pos="5040"/>
        </w:tabs>
        <w:ind w:left="5040" w:hanging="360"/>
      </w:pPr>
    </w:lvl>
    <w:lvl w:ilvl="7" w:tplc="04080019">
      <w:start w:val="1"/>
      <w:numFmt w:val="decimal"/>
      <w:lvlText w:val="%8."/>
      <w:lvlJc w:val="left"/>
      <w:pPr>
        <w:tabs>
          <w:tab w:val="num" w:pos="5760"/>
        </w:tabs>
        <w:ind w:left="5760" w:hanging="360"/>
      </w:pPr>
    </w:lvl>
    <w:lvl w:ilvl="8" w:tplc="0408001B">
      <w:start w:val="1"/>
      <w:numFmt w:val="decimal"/>
      <w:lvlText w:val="%9."/>
      <w:lvlJc w:val="left"/>
      <w:pPr>
        <w:tabs>
          <w:tab w:val="num" w:pos="6480"/>
        </w:tabs>
        <w:ind w:left="6480" w:hanging="360"/>
      </w:pPr>
    </w:lvl>
  </w:abstractNum>
  <w:num w:numId="1">
    <w:abstractNumId w:val="3"/>
  </w:num>
  <w:num w:numId="2">
    <w:abstractNumId w:val="0"/>
  </w:num>
  <w:num w:numId="3">
    <w:abstractNumId w:val="1"/>
  </w:num>
  <w:num w:numId="4">
    <w:abstractNumId w:val="2"/>
  </w:num>
  <w:num w:numId="5">
    <w:abstractNumId w:val="5"/>
  </w:num>
  <w:num w:numId="6">
    <w:abstractNumId w:val="8"/>
  </w:num>
  <w:num w:numId="7">
    <w:abstractNumId w:val="12"/>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11"/>
  </w:num>
  <w:num w:numId="14">
    <w:abstractNumId w:val="9"/>
  </w:num>
  <w:num w:numId="15">
    <w:abstractNumId w:val="4"/>
  </w:num>
  <w:num w:numId="16">
    <w:abstractNumId w:val="7"/>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embedSystemFonts/>
  <w:stylePaneFormatFilter w:val="3F01"/>
  <w:defaultTabStop w:val="720"/>
  <w:drawingGridHorizontalSpacing w:val="110"/>
  <w:displayHorizontalDrawingGridEvery w:val="0"/>
  <w:displayVerticalDrawingGridEvery w:val="0"/>
  <w:noPunctuationKerning/>
  <w:characterSpacingControl w:val="doNotCompress"/>
  <w:hdrShapeDefaults>
    <o:shapedefaults v:ext="edit" spidmax="14338">
      <o:colormenu v:ext="edit" strokecolor="none"/>
    </o:shapedefaults>
  </w:hdrShapeDefaults>
  <w:footnotePr>
    <w:footnote w:id="0"/>
    <w:footnote w:id="1"/>
  </w:footnotePr>
  <w:endnotePr>
    <w:endnote w:id="0"/>
    <w:endnote w:id="1"/>
  </w:endnotePr>
  <w:compat/>
  <w:rsids>
    <w:rsidRoot w:val="00204826"/>
    <w:rsid w:val="0006331B"/>
    <w:rsid w:val="000651A3"/>
    <w:rsid w:val="0007238A"/>
    <w:rsid w:val="00096531"/>
    <w:rsid w:val="000A7470"/>
    <w:rsid w:val="000B3FA2"/>
    <w:rsid w:val="000D2637"/>
    <w:rsid w:val="00111325"/>
    <w:rsid w:val="00153D10"/>
    <w:rsid w:val="001962F5"/>
    <w:rsid w:val="001A691B"/>
    <w:rsid w:val="00204826"/>
    <w:rsid w:val="00211FF8"/>
    <w:rsid w:val="00281E80"/>
    <w:rsid w:val="00281FE6"/>
    <w:rsid w:val="002848FA"/>
    <w:rsid w:val="0028560D"/>
    <w:rsid w:val="002B2882"/>
    <w:rsid w:val="002B3F17"/>
    <w:rsid w:val="002B55C9"/>
    <w:rsid w:val="002C32E5"/>
    <w:rsid w:val="002D0881"/>
    <w:rsid w:val="002F78EA"/>
    <w:rsid w:val="003001D6"/>
    <w:rsid w:val="00305AAA"/>
    <w:rsid w:val="00307778"/>
    <w:rsid w:val="00315D3E"/>
    <w:rsid w:val="003304E5"/>
    <w:rsid w:val="00336BC3"/>
    <w:rsid w:val="00337CE3"/>
    <w:rsid w:val="00342F23"/>
    <w:rsid w:val="0035377C"/>
    <w:rsid w:val="00363E03"/>
    <w:rsid w:val="003732CD"/>
    <w:rsid w:val="00385C92"/>
    <w:rsid w:val="00386622"/>
    <w:rsid w:val="003A3499"/>
    <w:rsid w:val="003F024C"/>
    <w:rsid w:val="003F3DDB"/>
    <w:rsid w:val="00406B0A"/>
    <w:rsid w:val="004117F7"/>
    <w:rsid w:val="0045200E"/>
    <w:rsid w:val="00492224"/>
    <w:rsid w:val="004A3842"/>
    <w:rsid w:val="004B3FA3"/>
    <w:rsid w:val="00513871"/>
    <w:rsid w:val="00537B82"/>
    <w:rsid w:val="00550D4C"/>
    <w:rsid w:val="00577AE1"/>
    <w:rsid w:val="005C546A"/>
    <w:rsid w:val="005F3831"/>
    <w:rsid w:val="00602BCC"/>
    <w:rsid w:val="006077AE"/>
    <w:rsid w:val="006520D7"/>
    <w:rsid w:val="00685DAE"/>
    <w:rsid w:val="00696DB0"/>
    <w:rsid w:val="006B4BAF"/>
    <w:rsid w:val="006C08B2"/>
    <w:rsid w:val="006D2B5A"/>
    <w:rsid w:val="006E7113"/>
    <w:rsid w:val="0070129B"/>
    <w:rsid w:val="00713683"/>
    <w:rsid w:val="007209AE"/>
    <w:rsid w:val="00733C91"/>
    <w:rsid w:val="007550AD"/>
    <w:rsid w:val="007676C3"/>
    <w:rsid w:val="00780843"/>
    <w:rsid w:val="007B2C3E"/>
    <w:rsid w:val="007D23B0"/>
    <w:rsid w:val="007F0E69"/>
    <w:rsid w:val="007F152C"/>
    <w:rsid w:val="0081302B"/>
    <w:rsid w:val="00842540"/>
    <w:rsid w:val="0086209A"/>
    <w:rsid w:val="00880541"/>
    <w:rsid w:val="008960FF"/>
    <w:rsid w:val="008A4F9D"/>
    <w:rsid w:val="008C1461"/>
    <w:rsid w:val="008C192C"/>
    <w:rsid w:val="008F3C77"/>
    <w:rsid w:val="00915501"/>
    <w:rsid w:val="00942674"/>
    <w:rsid w:val="009475D7"/>
    <w:rsid w:val="009C54EE"/>
    <w:rsid w:val="009E163F"/>
    <w:rsid w:val="00A218B7"/>
    <w:rsid w:val="00A62CBC"/>
    <w:rsid w:val="00A63A7A"/>
    <w:rsid w:val="00A65A40"/>
    <w:rsid w:val="00A96480"/>
    <w:rsid w:val="00AE1AF7"/>
    <w:rsid w:val="00B078CA"/>
    <w:rsid w:val="00B22919"/>
    <w:rsid w:val="00B51B06"/>
    <w:rsid w:val="00B6630A"/>
    <w:rsid w:val="00B73C37"/>
    <w:rsid w:val="00BB7BDB"/>
    <w:rsid w:val="00BD42DE"/>
    <w:rsid w:val="00BD7054"/>
    <w:rsid w:val="00C12350"/>
    <w:rsid w:val="00C16F75"/>
    <w:rsid w:val="00C406E1"/>
    <w:rsid w:val="00C4585F"/>
    <w:rsid w:val="00C827A8"/>
    <w:rsid w:val="00C92907"/>
    <w:rsid w:val="00CE35D6"/>
    <w:rsid w:val="00D354EF"/>
    <w:rsid w:val="00D467E2"/>
    <w:rsid w:val="00D76543"/>
    <w:rsid w:val="00D8727D"/>
    <w:rsid w:val="00DD7DAC"/>
    <w:rsid w:val="00E43CE2"/>
    <w:rsid w:val="00E70EE7"/>
    <w:rsid w:val="00E7534B"/>
    <w:rsid w:val="00E77185"/>
    <w:rsid w:val="00E85A6B"/>
    <w:rsid w:val="00ED6BB9"/>
    <w:rsid w:val="00F062DF"/>
    <w:rsid w:val="00F42437"/>
    <w:rsid w:val="00F56235"/>
    <w:rsid w:val="00F87543"/>
    <w:rsid w:val="00F931ED"/>
    <w:rsid w:val="00F9597F"/>
    <w:rsid w:val="00FC1972"/>
    <w:rsid w:val="00FD2089"/>
    <w:rsid w:val="00FF1506"/>
    <w:rsid w:val="00FF195F"/>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8">
      <o:colormenu v:ext="edit" strokecolor="none"/>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l-GR" w:eastAsia="el-G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35" w:unhideWhenUsed="0" w:qFormat="1"/>
    <w:lsdException w:name="List"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7238A"/>
    <w:rPr>
      <w:rFonts w:ascii="Calibri" w:hAnsi="Calibri"/>
      <w:sz w:val="22"/>
      <w:lang w:val="en-US" w:eastAsia="en-US"/>
    </w:rPr>
  </w:style>
  <w:style w:type="paragraph" w:styleId="1">
    <w:name w:val="heading 1"/>
    <w:basedOn w:val="a"/>
    <w:next w:val="a"/>
    <w:qFormat/>
    <w:rsid w:val="007550AD"/>
    <w:pPr>
      <w:keepNext/>
      <w:outlineLvl w:val="0"/>
    </w:pPr>
    <w:rPr>
      <w:b/>
      <w:sz w:val="32"/>
    </w:rPr>
  </w:style>
  <w:style w:type="paragraph" w:styleId="2">
    <w:name w:val="heading 2"/>
    <w:basedOn w:val="a"/>
    <w:next w:val="a"/>
    <w:qFormat/>
    <w:rsid w:val="00F42437"/>
    <w:pPr>
      <w:keepNext/>
      <w:spacing w:before="240" w:after="60"/>
      <w:outlineLvl w:val="1"/>
    </w:pPr>
    <w:rPr>
      <w:rFonts w:ascii="Arial" w:hAnsi="Arial" w:cs="Arial"/>
      <w:b/>
      <w:sz w:val="28"/>
      <w:lang w:val="el-GR"/>
    </w:rPr>
  </w:style>
  <w:style w:type="paragraph" w:styleId="3">
    <w:name w:val="heading 3"/>
    <w:basedOn w:val="a"/>
    <w:next w:val="a"/>
    <w:qFormat/>
    <w:rsid w:val="007550AD"/>
    <w:pPr>
      <w:keepNext/>
      <w:spacing w:after="120"/>
      <w:outlineLvl w:val="2"/>
    </w:pPr>
    <w:rPr>
      <w:b/>
      <w:sz w:val="24"/>
    </w:rPr>
  </w:style>
  <w:style w:type="paragraph" w:styleId="4">
    <w:name w:val="heading 4"/>
    <w:basedOn w:val="a"/>
    <w:next w:val="a"/>
    <w:qFormat/>
    <w:rsid w:val="008C1461"/>
    <w:pPr>
      <w:keepNext/>
      <w:outlineLvl w:val="3"/>
    </w:pPr>
    <w:rPr>
      <w:b/>
    </w:rPr>
  </w:style>
  <w:style w:type="paragraph" w:styleId="5">
    <w:name w:val="heading 5"/>
    <w:basedOn w:val="a"/>
    <w:next w:val="a"/>
    <w:qFormat/>
    <w:rsid w:val="008C1461"/>
    <w:pPr>
      <w:keepNext/>
      <w:outlineLvl w:val="4"/>
    </w:pPr>
    <w:rPr>
      <w:sz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Body Text Indent 2"/>
    <w:basedOn w:val="a"/>
    <w:rsid w:val="008C1461"/>
    <w:pPr>
      <w:ind w:firstLine="420"/>
    </w:pPr>
    <w:rPr>
      <w:sz w:val="24"/>
    </w:rPr>
  </w:style>
  <w:style w:type="paragraph" w:styleId="a3">
    <w:name w:val="Body Text"/>
    <w:basedOn w:val="a"/>
    <w:rsid w:val="008C1461"/>
    <w:rPr>
      <w:sz w:val="24"/>
    </w:rPr>
  </w:style>
  <w:style w:type="paragraph" w:styleId="a4">
    <w:name w:val="Plain Text"/>
    <w:basedOn w:val="a"/>
    <w:rsid w:val="008C1461"/>
    <w:rPr>
      <w:rFonts w:ascii="Courier New" w:hAnsi="Courier New"/>
    </w:rPr>
  </w:style>
  <w:style w:type="paragraph" w:styleId="a5">
    <w:name w:val="header"/>
    <w:basedOn w:val="a"/>
    <w:link w:val="Char"/>
    <w:rsid w:val="008C1461"/>
    <w:pPr>
      <w:tabs>
        <w:tab w:val="center" w:pos="4320"/>
        <w:tab w:val="right" w:pos="8640"/>
      </w:tabs>
    </w:pPr>
  </w:style>
  <w:style w:type="paragraph" w:styleId="a6">
    <w:name w:val="footer"/>
    <w:basedOn w:val="a"/>
    <w:link w:val="Char0"/>
    <w:uiPriority w:val="99"/>
    <w:rsid w:val="008C1461"/>
    <w:pPr>
      <w:tabs>
        <w:tab w:val="center" w:pos="4320"/>
        <w:tab w:val="right" w:pos="8640"/>
      </w:tabs>
    </w:pPr>
  </w:style>
  <w:style w:type="character" w:styleId="a7">
    <w:name w:val="page number"/>
    <w:basedOn w:val="a0"/>
    <w:rsid w:val="008C1461"/>
  </w:style>
  <w:style w:type="paragraph" w:styleId="a8">
    <w:name w:val="caption"/>
    <w:basedOn w:val="a"/>
    <w:next w:val="a"/>
    <w:qFormat/>
    <w:rsid w:val="008C1461"/>
    <w:pPr>
      <w:spacing w:before="120" w:after="120"/>
    </w:pPr>
    <w:rPr>
      <w:b/>
    </w:rPr>
  </w:style>
  <w:style w:type="paragraph" w:styleId="10">
    <w:name w:val="toc 1"/>
    <w:basedOn w:val="a"/>
    <w:next w:val="a"/>
    <w:autoRedefine/>
    <w:uiPriority w:val="39"/>
    <w:rsid w:val="008C1461"/>
  </w:style>
  <w:style w:type="paragraph" w:styleId="21">
    <w:name w:val="toc 2"/>
    <w:basedOn w:val="a"/>
    <w:next w:val="a"/>
    <w:autoRedefine/>
    <w:uiPriority w:val="39"/>
    <w:rsid w:val="008C1461"/>
    <w:pPr>
      <w:ind w:left="200"/>
    </w:pPr>
  </w:style>
  <w:style w:type="paragraph" w:styleId="30">
    <w:name w:val="toc 3"/>
    <w:basedOn w:val="a"/>
    <w:next w:val="a"/>
    <w:autoRedefine/>
    <w:uiPriority w:val="39"/>
    <w:rsid w:val="008C1461"/>
    <w:pPr>
      <w:ind w:left="400"/>
    </w:pPr>
  </w:style>
  <w:style w:type="paragraph" w:styleId="40">
    <w:name w:val="toc 4"/>
    <w:basedOn w:val="a"/>
    <w:next w:val="a"/>
    <w:autoRedefine/>
    <w:semiHidden/>
    <w:rsid w:val="008C1461"/>
    <w:pPr>
      <w:ind w:left="600"/>
    </w:pPr>
  </w:style>
  <w:style w:type="paragraph" w:styleId="50">
    <w:name w:val="toc 5"/>
    <w:basedOn w:val="a"/>
    <w:next w:val="a"/>
    <w:autoRedefine/>
    <w:semiHidden/>
    <w:rsid w:val="008C1461"/>
    <w:pPr>
      <w:ind w:left="800"/>
    </w:pPr>
  </w:style>
  <w:style w:type="paragraph" w:styleId="6">
    <w:name w:val="toc 6"/>
    <w:basedOn w:val="a"/>
    <w:next w:val="a"/>
    <w:autoRedefine/>
    <w:semiHidden/>
    <w:rsid w:val="008C1461"/>
    <w:pPr>
      <w:ind w:left="1000"/>
    </w:pPr>
  </w:style>
  <w:style w:type="paragraph" w:styleId="7">
    <w:name w:val="toc 7"/>
    <w:basedOn w:val="a"/>
    <w:next w:val="a"/>
    <w:autoRedefine/>
    <w:semiHidden/>
    <w:rsid w:val="008C1461"/>
    <w:pPr>
      <w:ind w:left="1200"/>
    </w:pPr>
  </w:style>
  <w:style w:type="paragraph" w:styleId="8">
    <w:name w:val="toc 8"/>
    <w:basedOn w:val="a"/>
    <w:next w:val="a"/>
    <w:autoRedefine/>
    <w:semiHidden/>
    <w:rsid w:val="008C1461"/>
    <w:pPr>
      <w:ind w:left="1400"/>
    </w:pPr>
  </w:style>
  <w:style w:type="paragraph" w:styleId="9">
    <w:name w:val="toc 9"/>
    <w:basedOn w:val="a"/>
    <w:next w:val="a"/>
    <w:autoRedefine/>
    <w:semiHidden/>
    <w:rsid w:val="008C1461"/>
    <w:pPr>
      <w:ind w:left="1600"/>
    </w:pPr>
  </w:style>
  <w:style w:type="paragraph" w:styleId="a9">
    <w:name w:val="table of figures"/>
    <w:basedOn w:val="a"/>
    <w:next w:val="a"/>
    <w:semiHidden/>
    <w:rsid w:val="008C1461"/>
    <w:pPr>
      <w:ind w:left="400" w:hanging="400"/>
    </w:pPr>
  </w:style>
  <w:style w:type="paragraph" w:styleId="11">
    <w:name w:val="index 1"/>
    <w:basedOn w:val="a"/>
    <w:next w:val="a"/>
    <w:autoRedefine/>
    <w:semiHidden/>
    <w:rsid w:val="008C1461"/>
    <w:pPr>
      <w:ind w:left="200" w:hanging="200"/>
    </w:pPr>
  </w:style>
  <w:style w:type="paragraph" w:styleId="22">
    <w:name w:val="index 2"/>
    <w:basedOn w:val="a"/>
    <w:next w:val="a"/>
    <w:autoRedefine/>
    <w:semiHidden/>
    <w:rsid w:val="008C1461"/>
    <w:pPr>
      <w:ind w:left="400" w:hanging="200"/>
    </w:pPr>
  </w:style>
  <w:style w:type="paragraph" w:styleId="31">
    <w:name w:val="index 3"/>
    <w:basedOn w:val="a"/>
    <w:next w:val="a"/>
    <w:autoRedefine/>
    <w:semiHidden/>
    <w:rsid w:val="008C1461"/>
    <w:pPr>
      <w:ind w:left="600" w:hanging="200"/>
    </w:pPr>
  </w:style>
  <w:style w:type="paragraph" w:styleId="41">
    <w:name w:val="index 4"/>
    <w:basedOn w:val="a"/>
    <w:next w:val="a"/>
    <w:autoRedefine/>
    <w:semiHidden/>
    <w:rsid w:val="008C1461"/>
    <w:pPr>
      <w:ind w:left="800" w:hanging="200"/>
    </w:pPr>
  </w:style>
  <w:style w:type="paragraph" w:styleId="51">
    <w:name w:val="index 5"/>
    <w:basedOn w:val="a"/>
    <w:next w:val="a"/>
    <w:autoRedefine/>
    <w:semiHidden/>
    <w:rsid w:val="008C1461"/>
    <w:pPr>
      <w:ind w:left="1000" w:hanging="200"/>
    </w:pPr>
  </w:style>
  <w:style w:type="paragraph" w:styleId="60">
    <w:name w:val="index 6"/>
    <w:basedOn w:val="a"/>
    <w:next w:val="a"/>
    <w:autoRedefine/>
    <w:semiHidden/>
    <w:rsid w:val="008C1461"/>
    <w:pPr>
      <w:ind w:left="1200" w:hanging="200"/>
    </w:pPr>
  </w:style>
  <w:style w:type="paragraph" w:styleId="70">
    <w:name w:val="index 7"/>
    <w:basedOn w:val="a"/>
    <w:next w:val="a"/>
    <w:autoRedefine/>
    <w:semiHidden/>
    <w:rsid w:val="008C1461"/>
    <w:pPr>
      <w:ind w:left="1400" w:hanging="200"/>
    </w:pPr>
  </w:style>
  <w:style w:type="paragraph" w:styleId="80">
    <w:name w:val="index 8"/>
    <w:basedOn w:val="a"/>
    <w:next w:val="a"/>
    <w:autoRedefine/>
    <w:semiHidden/>
    <w:rsid w:val="008C1461"/>
    <w:pPr>
      <w:ind w:left="1600" w:hanging="200"/>
    </w:pPr>
  </w:style>
  <w:style w:type="paragraph" w:styleId="90">
    <w:name w:val="index 9"/>
    <w:basedOn w:val="a"/>
    <w:next w:val="a"/>
    <w:autoRedefine/>
    <w:semiHidden/>
    <w:rsid w:val="008C1461"/>
    <w:pPr>
      <w:ind w:left="1800" w:hanging="200"/>
    </w:pPr>
  </w:style>
  <w:style w:type="paragraph" w:styleId="aa">
    <w:name w:val="index heading"/>
    <w:basedOn w:val="a"/>
    <w:next w:val="11"/>
    <w:semiHidden/>
    <w:rsid w:val="008C1461"/>
  </w:style>
  <w:style w:type="character" w:styleId="-">
    <w:name w:val="Hyperlink"/>
    <w:basedOn w:val="a0"/>
    <w:uiPriority w:val="99"/>
    <w:rsid w:val="008C1461"/>
    <w:rPr>
      <w:color w:val="0000FF"/>
      <w:u w:val="single"/>
    </w:rPr>
  </w:style>
  <w:style w:type="paragraph" w:customStyle="1" w:styleId="template">
    <w:name w:val="template"/>
    <w:basedOn w:val="a"/>
    <w:link w:val="templateChar"/>
    <w:rsid w:val="00E43CE2"/>
    <w:pPr>
      <w:spacing w:line="240" w:lineRule="exact"/>
    </w:pPr>
    <w:rPr>
      <w:rFonts w:ascii="Arial" w:hAnsi="Arial"/>
      <w:i/>
    </w:rPr>
  </w:style>
  <w:style w:type="paragraph" w:styleId="ab">
    <w:name w:val="Title"/>
    <w:basedOn w:val="a"/>
    <w:link w:val="Char1"/>
    <w:qFormat/>
    <w:rsid w:val="00F56235"/>
    <w:pPr>
      <w:spacing w:before="240" w:after="720"/>
      <w:jc w:val="right"/>
    </w:pPr>
    <w:rPr>
      <w:rFonts w:ascii="Arial" w:hAnsi="Arial"/>
      <w:b/>
      <w:kern w:val="28"/>
      <w:sz w:val="64"/>
    </w:rPr>
  </w:style>
  <w:style w:type="character" w:customStyle="1" w:styleId="Char1">
    <w:name w:val="Τίτλος Char"/>
    <w:basedOn w:val="a0"/>
    <w:link w:val="ab"/>
    <w:rsid w:val="00F56235"/>
    <w:rPr>
      <w:rFonts w:ascii="Arial" w:hAnsi="Arial"/>
      <w:b/>
      <w:kern w:val="28"/>
      <w:sz w:val="64"/>
    </w:rPr>
  </w:style>
  <w:style w:type="paragraph" w:customStyle="1" w:styleId="ByLine">
    <w:name w:val="ByLine"/>
    <w:basedOn w:val="ab"/>
    <w:rsid w:val="00F56235"/>
    <w:rPr>
      <w:sz w:val="28"/>
    </w:rPr>
  </w:style>
  <w:style w:type="paragraph" w:customStyle="1" w:styleId="ChangeHistoryTitle">
    <w:name w:val="ChangeHistory Title"/>
    <w:basedOn w:val="a"/>
    <w:rsid w:val="00F56235"/>
    <w:pPr>
      <w:keepNext/>
      <w:spacing w:before="60" w:after="60"/>
      <w:jc w:val="center"/>
    </w:pPr>
    <w:rPr>
      <w:rFonts w:ascii="Arial" w:hAnsi="Arial"/>
      <w:b/>
      <w:sz w:val="36"/>
    </w:rPr>
  </w:style>
  <w:style w:type="paragraph" w:customStyle="1" w:styleId="line">
    <w:name w:val="line"/>
    <w:basedOn w:val="ab"/>
    <w:rsid w:val="00F56235"/>
    <w:pPr>
      <w:pBdr>
        <w:top w:val="single" w:sz="36" w:space="1" w:color="auto"/>
      </w:pBdr>
      <w:spacing w:after="0"/>
    </w:pPr>
    <w:rPr>
      <w:sz w:val="40"/>
    </w:rPr>
  </w:style>
  <w:style w:type="paragraph" w:styleId="ac">
    <w:name w:val="Balloon Text"/>
    <w:basedOn w:val="a"/>
    <w:link w:val="Char2"/>
    <w:uiPriority w:val="99"/>
    <w:semiHidden/>
    <w:unhideWhenUsed/>
    <w:rsid w:val="00B73C37"/>
    <w:rPr>
      <w:rFonts w:ascii="Tahoma" w:hAnsi="Tahoma" w:cs="Tahoma"/>
      <w:sz w:val="16"/>
      <w:szCs w:val="16"/>
    </w:rPr>
  </w:style>
  <w:style w:type="character" w:customStyle="1" w:styleId="Char2">
    <w:name w:val="Κείμενο πλαισίου Char"/>
    <w:basedOn w:val="a0"/>
    <w:link w:val="ac"/>
    <w:uiPriority w:val="99"/>
    <w:semiHidden/>
    <w:rsid w:val="00B73C37"/>
    <w:rPr>
      <w:rFonts w:ascii="Tahoma" w:hAnsi="Tahoma" w:cs="Tahoma"/>
      <w:sz w:val="16"/>
      <w:szCs w:val="16"/>
      <w:lang w:val="en-US" w:eastAsia="en-US"/>
    </w:rPr>
  </w:style>
  <w:style w:type="paragraph" w:customStyle="1" w:styleId="Bodytext">
    <w:name w:val="Bodytext"/>
    <w:basedOn w:val="a"/>
    <w:rsid w:val="008A4F9D"/>
    <w:rPr>
      <w:rFonts w:ascii="Tahoma" w:hAnsi="Tahoma"/>
    </w:rPr>
  </w:style>
  <w:style w:type="paragraph" w:customStyle="1" w:styleId="Default">
    <w:name w:val="Default"/>
    <w:rsid w:val="00492224"/>
    <w:pPr>
      <w:autoSpaceDE w:val="0"/>
      <w:autoSpaceDN w:val="0"/>
      <w:adjustRightInd w:val="0"/>
    </w:pPr>
    <w:rPr>
      <w:rFonts w:ascii="Arial" w:hAnsi="Arial" w:cs="Arial"/>
      <w:color w:val="000000"/>
      <w:sz w:val="24"/>
      <w:szCs w:val="24"/>
    </w:rPr>
  </w:style>
  <w:style w:type="paragraph" w:customStyle="1" w:styleId="TOCEntry">
    <w:name w:val="TOCEntry"/>
    <w:basedOn w:val="a"/>
    <w:rsid w:val="00602BCC"/>
    <w:pPr>
      <w:keepNext/>
      <w:keepLines/>
      <w:spacing w:before="120" w:after="240" w:line="240" w:lineRule="atLeast"/>
    </w:pPr>
    <w:rPr>
      <w:rFonts w:ascii="Times" w:hAnsi="Times"/>
      <w:b/>
      <w:sz w:val="36"/>
    </w:rPr>
  </w:style>
  <w:style w:type="character" w:customStyle="1" w:styleId="sc161">
    <w:name w:val="sc161"/>
    <w:basedOn w:val="a0"/>
    <w:rsid w:val="002F78EA"/>
    <w:rPr>
      <w:rFonts w:ascii="Courier New" w:hAnsi="Courier New" w:cs="Courier New" w:hint="default"/>
      <w:color w:val="8000FF"/>
      <w:sz w:val="20"/>
      <w:szCs w:val="20"/>
    </w:rPr>
  </w:style>
  <w:style w:type="character" w:customStyle="1" w:styleId="sc0">
    <w:name w:val="sc0"/>
    <w:basedOn w:val="a0"/>
    <w:rsid w:val="002F78EA"/>
    <w:rPr>
      <w:rFonts w:ascii="Courier New" w:hAnsi="Courier New" w:cs="Courier New" w:hint="default"/>
      <w:color w:val="000000"/>
      <w:sz w:val="20"/>
      <w:szCs w:val="20"/>
    </w:rPr>
  </w:style>
  <w:style w:type="character" w:customStyle="1" w:styleId="sc11">
    <w:name w:val="sc11"/>
    <w:basedOn w:val="a0"/>
    <w:rsid w:val="002F78EA"/>
    <w:rPr>
      <w:rFonts w:ascii="Courier New" w:hAnsi="Courier New" w:cs="Courier New" w:hint="default"/>
      <w:color w:val="000000"/>
      <w:sz w:val="20"/>
      <w:szCs w:val="20"/>
    </w:rPr>
  </w:style>
  <w:style w:type="character" w:customStyle="1" w:styleId="sc101">
    <w:name w:val="sc101"/>
    <w:basedOn w:val="a0"/>
    <w:rsid w:val="002F78EA"/>
    <w:rPr>
      <w:rFonts w:ascii="Courier New" w:hAnsi="Courier New" w:cs="Courier New" w:hint="default"/>
      <w:b/>
      <w:bCs/>
      <w:color w:val="000080"/>
      <w:sz w:val="20"/>
      <w:szCs w:val="20"/>
    </w:rPr>
  </w:style>
  <w:style w:type="character" w:customStyle="1" w:styleId="sc51">
    <w:name w:val="sc51"/>
    <w:basedOn w:val="a0"/>
    <w:rsid w:val="002F78EA"/>
    <w:rPr>
      <w:rFonts w:ascii="Courier New" w:hAnsi="Courier New" w:cs="Courier New" w:hint="default"/>
      <w:b/>
      <w:bCs/>
      <w:color w:val="0000FF"/>
      <w:sz w:val="20"/>
      <w:szCs w:val="20"/>
    </w:rPr>
  </w:style>
  <w:style w:type="character" w:customStyle="1" w:styleId="sc21">
    <w:name w:val="sc21"/>
    <w:basedOn w:val="a0"/>
    <w:rsid w:val="002F78EA"/>
    <w:rPr>
      <w:rFonts w:ascii="Courier New" w:hAnsi="Courier New" w:cs="Courier New" w:hint="default"/>
      <w:color w:val="008000"/>
      <w:sz w:val="20"/>
      <w:szCs w:val="20"/>
    </w:rPr>
  </w:style>
  <w:style w:type="character" w:customStyle="1" w:styleId="sc41">
    <w:name w:val="sc41"/>
    <w:basedOn w:val="a0"/>
    <w:rsid w:val="002F78EA"/>
    <w:rPr>
      <w:rFonts w:ascii="Courier New" w:hAnsi="Courier New" w:cs="Courier New" w:hint="default"/>
      <w:color w:val="FF8000"/>
      <w:sz w:val="20"/>
      <w:szCs w:val="20"/>
    </w:rPr>
  </w:style>
  <w:style w:type="character" w:customStyle="1" w:styleId="sc61">
    <w:name w:val="sc61"/>
    <w:basedOn w:val="a0"/>
    <w:rsid w:val="002F78EA"/>
    <w:rPr>
      <w:rFonts w:ascii="Courier New" w:hAnsi="Courier New" w:cs="Courier New" w:hint="default"/>
      <w:color w:val="808080"/>
      <w:sz w:val="20"/>
      <w:szCs w:val="20"/>
    </w:rPr>
  </w:style>
  <w:style w:type="character" w:styleId="-0">
    <w:name w:val="FollowedHyperlink"/>
    <w:basedOn w:val="a0"/>
    <w:uiPriority w:val="99"/>
    <w:semiHidden/>
    <w:unhideWhenUsed/>
    <w:rsid w:val="00537B82"/>
    <w:rPr>
      <w:color w:val="800080" w:themeColor="followedHyperlink"/>
      <w:u w:val="single"/>
    </w:rPr>
  </w:style>
  <w:style w:type="paragraph" w:customStyle="1" w:styleId="123">
    <w:name w:val="123"/>
    <w:basedOn w:val="template"/>
    <w:link w:val="123Char"/>
    <w:qFormat/>
    <w:rsid w:val="00BD42DE"/>
    <w:rPr>
      <w:i w:val="0"/>
      <w:color w:val="FF0000"/>
      <w:lang w:val="el-GR"/>
    </w:rPr>
  </w:style>
  <w:style w:type="character" w:customStyle="1" w:styleId="123Char">
    <w:name w:val="123 Char"/>
    <w:basedOn w:val="a0"/>
    <w:link w:val="123"/>
    <w:rsid w:val="00BD42DE"/>
    <w:rPr>
      <w:rFonts w:ascii="Arial" w:hAnsi="Arial"/>
      <w:color w:val="FF0000"/>
      <w:sz w:val="22"/>
      <w:lang w:eastAsia="en-US"/>
    </w:rPr>
  </w:style>
  <w:style w:type="character" w:customStyle="1" w:styleId="templateChar">
    <w:name w:val="template Char"/>
    <w:basedOn w:val="a0"/>
    <w:link w:val="template"/>
    <w:rsid w:val="00F42437"/>
    <w:rPr>
      <w:rFonts w:ascii="Arial" w:hAnsi="Arial"/>
      <w:i/>
      <w:sz w:val="22"/>
      <w:lang w:val="en-US" w:eastAsia="en-US"/>
    </w:rPr>
  </w:style>
  <w:style w:type="paragraph" w:customStyle="1" w:styleId="numlist">
    <w:name w:val="num list"/>
    <w:basedOn w:val="a"/>
    <w:rsid w:val="00315D3E"/>
    <w:pPr>
      <w:numPr>
        <w:numId w:val="5"/>
      </w:numPr>
      <w:spacing w:line="240" w:lineRule="exact"/>
    </w:pPr>
    <w:rPr>
      <w:rFonts w:ascii="Times New Roman" w:hAnsi="Times New Roman"/>
      <w:sz w:val="24"/>
      <w:lang w:eastAsia="el-GR"/>
    </w:rPr>
  </w:style>
  <w:style w:type="paragraph" w:customStyle="1" w:styleId="ad">
    <w:name w:val="κλαααα"/>
    <w:basedOn w:val="a"/>
    <w:link w:val="Char3"/>
    <w:qFormat/>
    <w:rsid w:val="00B22919"/>
    <w:pPr>
      <w:spacing w:line="240" w:lineRule="exact"/>
    </w:pPr>
    <w:rPr>
      <w:rFonts w:ascii="Arial" w:hAnsi="Arial"/>
      <w:lang w:val="el-GR"/>
    </w:rPr>
  </w:style>
  <w:style w:type="character" w:customStyle="1" w:styleId="Char3">
    <w:name w:val="κλαααα Char"/>
    <w:basedOn w:val="a0"/>
    <w:link w:val="ad"/>
    <w:rsid w:val="00B22919"/>
    <w:rPr>
      <w:rFonts w:ascii="Arial" w:hAnsi="Arial"/>
      <w:sz w:val="22"/>
      <w:lang w:eastAsia="en-US"/>
    </w:rPr>
  </w:style>
  <w:style w:type="paragraph" w:styleId="ae">
    <w:name w:val="List Paragraph"/>
    <w:basedOn w:val="a"/>
    <w:uiPriority w:val="34"/>
    <w:qFormat/>
    <w:rsid w:val="002B3F17"/>
    <w:pPr>
      <w:ind w:left="720"/>
      <w:contextualSpacing/>
    </w:pPr>
  </w:style>
  <w:style w:type="table" w:styleId="af">
    <w:name w:val="Table Grid"/>
    <w:basedOn w:val="a1"/>
    <w:rsid w:val="00337C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Κεφαλίδα Char"/>
    <w:basedOn w:val="a0"/>
    <w:link w:val="a5"/>
    <w:rsid w:val="00E70EE7"/>
    <w:rPr>
      <w:rFonts w:ascii="Calibri" w:hAnsi="Calibri"/>
      <w:sz w:val="22"/>
      <w:lang w:val="en-US" w:eastAsia="en-US"/>
    </w:rPr>
  </w:style>
  <w:style w:type="paragraph" w:styleId="af0">
    <w:name w:val="List"/>
    <w:basedOn w:val="a"/>
    <w:rsid w:val="002D0881"/>
    <w:pPr>
      <w:spacing w:line="240" w:lineRule="exact"/>
      <w:ind w:left="1440" w:hanging="900"/>
    </w:pPr>
    <w:rPr>
      <w:rFonts w:ascii="Times New Roman" w:hAnsi="Times New Roman"/>
      <w:sz w:val="24"/>
      <w:lang w:eastAsia="el-GR"/>
    </w:rPr>
  </w:style>
  <w:style w:type="paragraph" w:styleId="af1">
    <w:name w:val="TOC Heading"/>
    <w:basedOn w:val="1"/>
    <w:next w:val="a"/>
    <w:uiPriority w:val="39"/>
    <w:semiHidden/>
    <w:unhideWhenUsed/>
    <w:qFormat/>
    <w:rsid w:val="00696DB0"/>
    <w:pPr>
      <w:keepLines/>
      <w:spacing w:before="480" w:line="276" w:lineRule="auto"/>
      <w:outlineLvl w:val="9"/>
    </w:pPr>
    <w:rPr>
      <w:rFonts w:asciiTheme="majorHAnsi" w:eastAsiaTheme="majorEastAsia" w:hAnsiTheme="majorHAnsi" w:cstheme="majorBidi"/>
      <w:bCs/>
      <w:color w:val="365F91" w:themeColor="accent1" w:themeShade="BF"/>
      <w:sz w:val="28"/>
      <w:szCs w:val="28"/>
      <w:lang w:val="el-GR"/>
    </w:rPr>
  </w:style>
  <w:style w:type="character" w:customStyle="1" w:styleId="Char0">
    <w:name w:val="Υποσέλιδο Char"/>
    <w:basedOn w:val="a0"/>
    <w:link w:val="a6"/>
    <w:uiPriority w:val="99"/>
    <w:rsid w:val="00696DB0"/>
    <w:rPr>
      <w:rFonts w:ascii="Calibri" w:hAnsi="Calibri"/>
      <w:sz w:val="22"/>
      <w:lang w:val="en-US" w:eastAsia="en-US"/>
    </w:rPr>
  </w:style>
  <w:style w:type="paragraph" w:styleId="af2">
    <w:name w:val="No Spacing"/>
    <w:link w:val="Char4"/>
    <w:uiPriority w:val="1"/>
    <w:qFormat/>
    <w:rsid w:val="00A63A7A"/>
    <w:rPr>
      <w:rFonts w:asciiTheme="minorHAnsi" w:eastAsiaTheme="minorEastAsia" w:hAnsiTheme="minorHAnsi" w:cstheme="minorBidi"/>
      <w:sz w:val="22"/>
      <w:szCs w:val="22"/>
      <w:lang w:eastAsia="en-US"/>
    </w:rPr>
  </w:style>
  <w:style w:type="character" w:customStyle="1" w:styleId="Char4">
    <w:name w:val="Χωρίς διάστιχο Char"/>
    <w:basedOn w:val="a0"/>
    <w:link w:val="af2"/>
    <w:uiPriority w:val="1"/>
    <w:rsid w:val="00A63A7A"/>
    <w:rPr>
      <w:rFonts w:asciiTheme="minorHAnsi" w:eastAsiaTheme="minorEastAsia" w:hAnsiTheme="minorHAnsi" w:cstheme="minorBidi"/>
      <w:sz w:val="22"/>
      <w:szCs w:val="22"/>
      <w:lang w:eastAsia="en-US"/>
    </w:rPr>
  </w:style>
  <w:style w:type="paragraph" w:customStyle="1" w:styleId="TitleCover">
    <w:name w:val="Title Cover"/>
    <w:basedOn w:val="a"/>
    <w:next w:val="a"/>
    <w:rsid w:val="00A63A7A"/>
    <w:pPr>
      <w:keepNext/>
      <w:keepLines/>
      <w:tabs>
        <w:tab w:val="left" w:pos="0"/>
      </w:tabs>
      <w:spacing w:before="120" w:after="120"/>
    </w:pPr>
    <w:rPr>
      <w:rFonts w:ascii="Arial Black" w:hAnsi="Arial Black"/>
      <w:b/>
      <w:kern w:val="28"/>
      <w:sz w:val="44"/>
      <w:lang w:val="el-GR"/>
    </w:rPr>
  </w:style>
</w:styles>
</file>

<file path=word/webSettings.xml><?xml version="1.0" encoding="utf-8"?>
<w:webSettings xmlns:r="http://schemas.openxmlformats.org/officeDocument/2006/relationships" xmlns:w="http://schemas.openxmlformats.org/wordprocessingml/2006/main">
  <w:divs>
    <w:div w:id="147718901">
      <w:bodyDiv w:val="1"/>
      <w:marLeft w:val="0"/>
      <w:marRight w:val="0"/>
      <w:marTop w:val="0"/>
      <w:marBottom w:val="0"/>
      <w:divBdr>
        <w:top w:val="none" w:sz="0" w:space="0" w:color="auto"/>
        <w:left w:val="none" w:sz="0" w:space="0" w:color="auto"/>
        <w:bottom w:val="none" w:sz="0" w:space="0" w:color="auto"/>
        <w:right w:val="none" w:sz="0" w:space="0" w:color="auto"/>
      </w:divBdr>
    </w:div>
    <w:div w:id="341901644">
      <w:bodyDiv w:val="1"/>
      <w:marLeft w:val="0"/>
      <w:marRight w:val="0"/>
      <w:marTop w:val="0"/>
      <w:marBottom w:val="0"/>
      <w:divBdr>
        <w:top w:val="none" w:sz="0" w:space="0" w:color="auto"/>
        <w:left w:val="none" w:sz="0" w:space="0" w:color="auto"/>
        <w:bottom w:val="none" w:sz="0" w:space="0" w:color="auto"/>
        <w:right w:val="none" w:sz="0" w:space="0" w:color="auto"/>
      </w:divBdr>
      <w:divsChild>
        <w:div w:id="2031367759">
          <w:marLeft w:val="605"/>
          <w:marRight w:val="0"/>
          <w:marTop w:val="115"/>
          <w:marBottom w:val="0"/>
          <w:divBdr>
            <w:top w:val="none" w:sz="0" w:space="0" w:color="auto"/>
            <w:left w:val="none" w:sz="0" w:space="0" w:color="auto"/>
            <w:bottom w:val="none" w:sz="0" w:space="0" w:color="auto"/>
            <w:right w:val="none" w:sz="0" w:space="0" w:color="auto"/>
          </w:divBdr>
        </w:div>
        <w:div w:id="2131895421">
          <w:marLeft w:val="605"/>
          <w:marRight w:val="0"/>
          <w:marTop w:val="115"/>
          <w:marBottom w:val="0"/>
          <w:divBdr>
            <w:top w:val="none" w:sz="0" w:space="0" w:color="auto"/>
            <w:left w:val="none" w:sz="0" w:space="0" w:color="auto"/>
            <w:bottom w:val="none" w:sz="0" w:space="0" w:color="auto"/>
            <w:right w:val="none" w:sz="0" w:space="0" w:color="auto"/>
          </w:divBdr>
        </w:div>
        <w:div w:id="1964918889">
          <w:marLeft w:val="605"/>
          <w:marRight w:val="0"/>
          <w:marTop w:val="115"/>
          <w:marBottom w:val="0"/>
          <w:divBdr>
            <w:top w:val="none" w:sz="0" w:space="0" w:color="auto"/>
            <w:left w:val="none" w:sz="0" w:space="0" w:color="auto"/>
            <w:bottom w:val="none" w:sz="0" w:space="0" w:color="auto"/>
            <w:right w:val="none" w:sz="0" w:space="0" w:color="auto"/>
          </w:divBdr>
        </w:div>
      </w:divsChild>
    </w:div>
    <w:div w:id="583146029">
      <w:bodyDiv w:val="1"/>
      <w:marLeft w:val="0"/>
      <w:marRight w:val="0"/>
      <w:marTop w:val="0"/>
      <w:marBottom w:val="0"/>
      <w:divBdr>
        <w:top w:val="none" w:sz="0" w:space="0" w:color="auto"/>
        <w:left w:val="none" w:sz="0" w:space="0" w:color="auto"/>
        <w:bottom w:val="none" w:sz="0" w:space="0" w:color="auto"/>
        <w:right w:val="none" w:sz="0" w:space="0" w:color="auto"/>
      </w:divBdr>
      <w:divsChild>
        <w:div w:id="1139684820">
          <w:marLeft w:val="0"/>
          <w:marRight w:val="0"/>
          <w:marTop w:val="0"/>
          <w:marBottom w:val="0"/>
          <w:divBdr>
            <w:top w:val="none" w:sz="0" w:space="0" w:color="auto"/>
            <w:left w:val="none" w:sz="0" w:space="0" w:color="auto"/>
            <w:bottom w:val="none" w:sz="0" w:space="0" w:color="auto"/>
            <w:right w:val="none" w:sz="0" w:space="0" w:color="auto"/>
          </w:divBdr>
        </w:div>
      </w:divsChild>
    </w:div>
    <w:div w:id="615017584">
      <w:bodyDiv w:val="1"/>
      <w:marLeft w:val="0"/>
      <w:marRight w:val="0"/>
      <w:marTop w:val="0"/>
      <w:marBottom w:val="0"/>
      <w:divBdr>
        <w:top w:val="none" w:sz="0" w:space="0" w:color="auto"/>
        <w:left w:val="none" w:sz="0" w:space="0" w:color="auto"/>
        <w:bottom w:val="none" w:sz="0" w:space="0" w:color="auto"/>
        <w:right w:val="none" w:sz="0" w:space="0" w:color="auto"/>
      </w:divBdr>
      <w:divsChild>
        <w:div w:id="1734355688">
          <w:marLeft w:val="0"/>
          <w:marRight w:val="0"/>
          <w:marTop w:val="0"/>
          <w:marBottom w:val="0"/>
          <w:divBdr>
            <w:top w:val="none" w:sz="0" w:space="0" w:color="auto"/>
            <w:left w:val="none" w:sz="0" w:space="0" w:color="auto"/>
            <w:bottom w:val="none" w:sz="0" w:space="0" w:color="auto"/>
            <w:right w:val="none" w:sz="0" w:space="0" w:color="auto"/>
          </w:divBdr>
        </w:div>
      </w:divsChild>
    </w:div>
    <w:div w:id="815342296">
      <w:bodyDiv w:val="1"/>
      <w:marLeft w:val="0"/>
      <w:marRight w:val="0"/>
      <w:marTop w:val="0"/>
      <w:marBottom w:val="0"/>
      <w:divBdr>
        <w:top w:val="none" w:sz="0" w:space="0" w:color="auto"/>
        <w:left w:val="none" w:sz="0" w:space="0" w:color="auto"/>
        <w:bottom w:val="none" w:sz="0" w:space="0" w:color="auto"/>
        <w:right w:val="none" w:sz="0" w:space="0" w:color="auto"/>
      </w:divBdr>
      <w:divsChild>
        <w:div w:id="1261720683">
          <w:marLeft w:val="0"/>
          <w:marRight w:val="0"/>
          <w:marTop w:val="0"/>
          <w:marBottom w:val="0"/>
          <w:divBdr>
            <w:top w:val="none" w:sz="0" w:space="0" w:color="auto"/>
            <w:left w:val="none" w:sz="0" w:space="0" w:color="auto"/>
            <w:bottom w:val="none" w:sz="0" w:space="0" w:color="auto"/>
            <w:right w:val="none" w:sz="0" w:space="0" w:color="auto"/>
          </w:divBdr>
        </w:div>
      </w:divsChild>
    </w:div>
    <w:div w:id="841822543">
      <w:bodyDiv w:val="1"/>
      <w:marLeft w:val="0"/>
      <w:marRight w:val="0"/>
      <w:marTop w:val="0"/>
      <w:marBottom w:val="0"/>
      <w:divBdr>
        <w:top w:val="none" w:sz="0" w:space="0" w:color="auto"/>
        <w:left w:val="none" w:sz="0" w:space="0" w:color="auto"/>
        <w:bottom w:val="none" w:sz="0" w:space="0" w:color="auto"/>
        <w:right w:val="none" w:sz="0" w:space="0" w:color="auto"/>
      </w:divBdr>
    </w:div>
    <w:div w:id="1542327771">
      <w:bodyDiv w:val="1"/>
      <w:marLeft w:val="0"/>
      <w:marRight w:val="0"/>
      <w:marTop w:val="0"/>
      <w:marBottom w:val="0"/>
      <w:divBdr>
        <w:top w:val="none" w:sz="0" w:space="0" w:color="auto"/>
        <w:left w:val="none" w:sz="0" w:space="0" w:color="auto"/>
        <w:bottom w:val="none" w:sz="0" w:space="0" w:color="auto"/>
        <w:right w:val="none" w:sz="0" w:space="0" w:color="auto"/>
      </w:divBdr>
      <w:divsChild>
        <w:div w:id="1748645941">
          <w:marLeft w:val="0"/>
          <w:marRight w:val="0"/>
          <w:marTop w:val="0"/>
          <w:marBottom w:val="0"/>
          <w:divBdr>
            <w:top w:val="none" w:sz="0" w:space="0" w:color="auto"/>
            <w:left w:val="none" w:sz="0" w:space="0" w:color="auto"/>
            <w:bottom w:val="none" w:sz="0" w:space="0" w:color="auto"/>
            <w:right w:val="none" w:sz="0" w:space="0" w:color="auto"/>
          </w:divBdr>
        </w:div>
      </w:divsChild>
    </w:div>
    <w:div w:id="1919636627">
      <w:bodyDiv w:val="1"/>
      <w:marLeft w:val="0"/>
      <w:marRight w:val="0"/>
      <w:marTop w:val="0"/>
      <w:marBottom w:val="0"/>
      <w:divBdr>
        <w:top w:val="none" w:sz="0" w:space="0" w:color="auto"/>
        <w:left w:val="none" w:sz="0" w:space="0" w:color="auto"/>
        <w:bottom w:val="none" w:sz="0" w:space="0" w:color="auto"/>
        <w:right w:val="none" w:sz="0" w:space="0" w:color="auto"/>
      </w:divBdr>
      <w:divsChild>
        <w:div w:id="971523303">
          <w:marLeft w:val="0"/>
          <w:marRight w:val="0"/>
          <w:marTop w:val="0"/>
          <w:marBottom w:val="0"/>
          <w:divBdr>
            <w:top w:val="none" w:sz="0" w:space="0" w:color="auto"/>
            <w:left w:val="none" w:sz="0" w:space="0" w:color="auto"/>
            <w:bottom w:val="none" w:sz="0" w:space="0" w:color="auto"/>
            <w:right w:val="none" w:sz="0" w:space="0" w:color="auto"/>
          </w:divBdr>
        </w:div>
      </w:divsChild>
    </w:div>
    <w:div w:id="1962807747">
      <w:bodyDiv w:val="1"/>
      <w:marLeft w:val="0"/>
      <w:marRight w:val="0"/>
      <w:marTop w:val="0"/>
      <w:marBottom w:val="0"/>
      <w:divBdr>
        <w:top w:val="none" w:sz="0" w:space="0" w:color="auto"/>
        <w:left w:val="none" w:sz="0" w:space="0" w:color="auto"/>
        <w:bottom w:val="none" w:sz="0" w:space="0" w:color="auto"/>
        <w:right w:val="none" w:sz="0" w:space="0" w:color="auto"/>
      </w:divBdr>
      <w:divsChild>
        <w:div w:id="413934657">
          <w:marLeft w:val="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footer" Target="footer2.xml"/><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hyperlink" Target="mailto:something@domain.x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hyperlink" Target="mailto:something@domain.x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www.alma-libre.gr" TargetMode="External"/><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www.alma-libre.gr" TargetMode="External"/><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E97ED11-FC8B-4460-814E-2E25D0E09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615</TotalTime>
  <Pages>88</Pages>
  <Words>10505</Words>
  <Characters>80639</Characters>
  <Application>Microsoft Office Word</Application>
  <DocSecurity>0</DocSecurity>
  <Lines>4499</Lines>
  <Paragraphs>2625</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SRS Example</vt:lpstr>
      <vt:lpstr>SRS Example</vt:lpstr>
    </vt:vector>
  </TitlesOfParts>
  <Company>Tria kila kodika</Company>
  <LinksUpToDate>false</LinksUpToDate>
  <CharactersWithSpaces>93221</CharactersWithSpaces>
  <SharedDoc>false</SharedDoc>
  <HLinks>
    <vt:vector size="150" baseType="variant">
      <vt:variant>
        <vt:i4>2031666</vt:i4>
      </vt:variant>
      <vt:variant>
        <vt:i4>146</vt:i4>
      </vt:variant>
      <vt:variant>
        <vt:i4>0</vt:i4>
      </vt:variant>
      <vt:variant>
        <vt:i4>5</vt:i4>
      </vt:variant>
      <vt:variant>
        <vt:lpwstr/>
      </vt:variant>
      <vt:variant>
        <vt:lpwstr>_Toc343105285</vt:lpwstr>
      </vt:variant>
      <vt:variant>
        <vt:i4>2031666</vt:i4>
      </vt:variant>
      <vt:variant>
        <vt:i4>140</vt:i4>
      </vt:variant>
      <vt:variant>
        <vt:i4>0</vt:i4>
      </vt:variant>
      <vt:variant>
        <vt:i4>5</vt:i4>
      </vt:variant>
      <vt:variant>
        <vt:lpwstr/>
      </vt:variant>
      <vt:variant>
        <vt:lpwstr>_Toc343105284</vt:lpwstr>
      </vt:variant>
      <vt:variant>
        <vt:i4>2031666</vt:i4>
      </vt:variant>
      <vt:variant>
        <vt:i4>134</vt:i4>
      </vt:variant>
      <vt:variant>
        <vt:i4>0</vt:i4>
      </vt:variant>
      <vt:variant>
        <vt:i4>5</vt:i4>
      </vt:variant>
      <vt:variant>
        <vt:lpwstr/>
      </vt:variant>
      <vt:variant>
        <vt:lpwstr>_Toc343105283</vt:lpwstr>
      </vt:variant>
      <vt:variant>
        <vt:i4>2031666</vt:i4>
      </vt:variant>
      <vt:variant>
        <vt:i4>128</vt:i4>
      </vt:variant>
      <vt:variant>
        <vt:i4>0</vt:i4>
      </vt:variant>
      <vt:variant>
        <vt:i4>5</vt:i4>
      </vt:variant>
      <vt:variant>
        <vt:lpwstr/>
      </vt:variant>
      <vt:variant>
        <vt:lpwstr>_Toc343105282</vt:lpwstr>
      </vt:variant>
      <vt:variant>
        <vt:i4>2031666</vt:i4>
      </vt:variant>
      <vt:variant>
        <vt:i4>122</vt:i4>
      </vt:variant>
      <vt:variant>
        <vt:i4>0</vt:i4>
      </vt:variant>
      <vt:variant>
        <vt:i4>5</vt:i4>
      </vt:variant>
      <vt:variant>
        <vt:lpwstr/>
      </vt:variant>
      <vt:variant>
        <vt:lpwstr>_Toc343105281</vt:lpwstr>
      </vt:variant>
      <vt:variant>
        <vt:i4>2031666</vt:i4>
      </vt:variant>
      <vt:variant>
        <vt:i4>116</vt:i4>
      </vt:variant>
      <vt:variant>
        <vt:i4>0</vt:i4>
      </vt:variant>
      <vt:variant>
        <vt:i4>5</vt:i4>
      </vt:variant>
      <vt:variant>
        <vt:lpwstr/>
      </vt:variant>
      <vt:variant>
        <vt:lpwstr>_Toc343105280</vt:lpwstr>
      </vt:variant>
      <vt:variant>
        <vt:i4>1048626</vt:i4>
      </vt:variant>
      <vt:variant>
        <vt:i4>110</vt:i4>
      </vt:variant>
      <vt:variant>
        <vt:i4>0</vt:i4>
      </vt:variant>
      <vt:variant>
        <vt:i4>5</vt:i4>
      </vt:variant>
      <vt:variant>
        <vt:lpwstr/>
      </vt:variant>
      <vt:variant>
        <vt:lpwstr>_Toc343105279</vt:lpwstr>
      </vt:variant>
      <vt:variant>
        <vt:i4>1048626</vt:i4>
      </vt:variant>
      <vt:variant>
        <vt:i4>104</vt:i4>
      </vt:variant>
      <vt:variant>
        <vt:i4>0</vt:i4>
      </vt:variant>
      <vt:variant>
        <vt:i4>5</vt:i4>
      </vt:variant>
      <vt:variant>
        <vt:lpwstr/>
      </vt:variant>
      <vt:variant>
        <vt:lpwstr>_Toc343105278</vt:lpwstr>
      </vt:variant>
      <vt:variant>
        <vt:i4>1048626</vt:i4>
      </vt:variant>
      <vt:variant>
        <vt:i4>98</vt:i4>
      </vt:variant>
      <vt:variant>
        <vt:i4>0</vt:i4>
      </vt:variant>
      <vt:variant>
        <vt:i4>5</vt:i4>
      </vt:variant>
      <vt:variant>
        <vt:lpwstr/>
      </vt:variant>
      <vt:variant>
        <vt:lpwstr>_Toc343105277</vt:lpwstr>
      </vt:variant>
      <vt:variant>
        <vt:i4>1048626</vt:i4>
      </vt:variant>
      <vt:variant>
        <vt:i4>92</vt:i4>
      </vt:variant>
      <vt:variant>
        <vt:i4>0</vt:i4>
      </vt:variant>
      <vt:variant>
        <vt:i4>5</vt:i4>
      </vt:variant>
      <vt:variant>
        <vt:lpwstr/>
      </vt:variant>
      <vt:variant>
        <vt:lpwstr>_Toc343105276</vt:lpwstr>
      </vt:variant>
      <vt:variant>
        <vt:i4>1048626</vt:i4>
      </vt:variant>
      <vt:variant>
        <vt:i4>86</vt:i4>
      </vt:variant>
      <vt:variant>
        <vt:i4>0</vt:i4>
      </vt:variant>
      <vt:variant>
        <vt:i4>5</vt:i4>
      </vt:variant>
      <vt:variant>
        <vt:lpwstr/>
      </vt:variant>
      <vt:variant>
        <vt:lpwstr>_Toc343105275</vt:lpwstr>
      </vt:variant>
      <vt:variant>
        <vt:i4>1048626</vt:i4>
      </vt:variant>
      <vt:variant>
        <vt:i4>80</vt:i4>
      </vt:variant>
      <vt:variant>
        <vt:i4>0</vt:i4>
      </vt:variant>
      <vt:variant>
        <vt:i4>5</vt:i4>
      </vt:variant>
      <vt:variant>
        <vt:lpwstr/>
      </vt:variant>
      <vt:variant>
        <vt:lpwstr>_Toc343105274</vt:lpwstr>
      </vt:variant>
      <vt:variant>
        <vt:i4>1048626</vt:i4>
      </vt:variant>
      <vt:variant>
        <vt:i4>74</vt:i4>
      </vt:variant>
      <vt:variant>
        <vt:i4>0</vt:i4>
      </vt:variant>
      <vt:variant>
        <vt:i4>5</vt:i4>
      </vt:variant>
      <vt:variant>
        <vt:lpwstr/>
      </vt:variant>
      <vt:variant>
        <vt:lpwstr>_Toc343105273</vt:lpwstr>
      </vt:variant>
      <vt:variant>
        <vt:i4>1048626</vt:i4>
      </vt:variant>
      <vt:variant>
        <vt:i4>68</vt:i4>
      </vt:variant>
      <vt:variant>
        <vt:i4>0</vt:i4>
      </vt:variant>
      <vt:variant>
        <vt:i4>5</vt:i4>
      </vt:variant>
      <vt:variant>
        <vt:lpwstr/>
      </vt:variant>
      <vt:variant>
        <vt:lpwstr>_Toc343105272</vt:lpwstr>
      </vt:variant>
      <vt:variant>
        <vt:i4>1048626</vt:i4>
      </vt:variant>
      <vt:variant>
        <vt:i4>62</vt:i4>
      </vt:variant>
      <vt:variant>
        <vt:i4>0</vt:i4>
      </vt:variant>
      <vt:variant>
        <vt:i4>5</vt:i4>
      </vt:variant>
      <vt:variant>
        <vt:lpwstr/>
      </vt:variant>
      <vt:variant>
        <vt:lpwstr>_Toc343105271</vt:lpwstr>
      </vt:variant>
      <vt:variant>
        <vt:i4>1048626</vt:i4>
      </vt:variant>
      <vt:variant>
        <vt:i4>56</vt:i4>
      </vt:variant>
      <vt:variant>
        <vt:i4>0</vt:i4>
      </vt:variant>
      <vt:variant>
        <vt:i4>5</vt:i4>
      </vt:variant>
      <vt:variant>
        <vt:lpwstr/>
      </vt:variant>
      <vt:variant>
        <vt:lpwstr>_Toc343105270</vt:lpwstr>
      </vt:variant>
      <vt:variant>
        <vt:i4>1114162</vt:i4>
      </vt:variant>
      <vt:variant>
        <vt:i4>50</vt:i4>
      </vt:variant>
      <vt:variant>
        <vt:i4>0</vt:i4>
      </vt:variant>
      <vt:variant>
        <vt:i4>5</vt:i4>
      </vt:variant>
      <vt:variant>
        <vt:lpwstr/>
      </vt:variant>
      <vt:variant>
        <vt:lpwstr>_Toc343105269</vt:lpwstr>
      </vt:variant>
      <vt:variant>
        <vt:i4>1114162</vt:i4>
      </vt:variant>
      <vt:variant>
        <vt:i4>44</vt:i4>
      </vt:variant>
      <vt:variant>
        <vt:i4>0</vt:i4>
      </vt:variant>
      <vt:variant>
        <vt:i4>5</vt:i4>
      </vt:variant>
      <vt:variant>
        <vt:lpwstr/>
      </vt:variant>
      <vt:variant>
        <vt:lpwstr>_Toc343105268</vt:lpwstr>
      </vt:variant>
      <vt:variant>
        <vt:i4>1114162</vt:i4>
      </vt:variant>
      <vt:variant>
        <vt:i4>38</vt:i4>
      </vt:variant>
      <vt:variant>
        <vt:i4>0</vt:i4>
      </vt:variant>
      <vt:variant>
        <vt:i4>5</vt:i4>
      </vt:variant>
      <vt:variant>
        <vt:lpwstr/>
      </vt:variant>
      <vt:variant>
        <vt:lpwstr>_Toc343105267</vt:lpwstr>
      </vt:variant>
      <vt:variant>
        <vt:i4>1114162</vt:i4>
      </vt:variant>
      <vt:variant>
        <vt:i4>32</vt:i4>
      </vt:variant>
      <vt:variant>
        <vt:i4>0</vt:i4>
      </vt:variant>
      <vt:variant>
        <vt:i4>5</vt:i4>
      </vt:variant>
      <vt:variant>
        <vt:lpwstr/>
      </vt:variant>
      <vt:variant>
        <vt:lpwstr>_Toc343105266</vt:lpwstr>
      </vt:variant>
      <vt:variant>
        <vt:i4>1114162</vt:i4>
      </vt:variant>
      <vt:variant>
        <vt:i4>26</vt:i4>
      </vt:variant>
      <vt:variant>
        <vt:i4>0</vt:i4>
      </vt:variant>
      <vt:variant>
        <vt:i4>5</vt:i4>
      </vt:variant>
      <vt:variant>
        <vt:lpwstr/>
      </vt:variant>
      <vt:variant>
        <vt:lpwstr>_Toc343105265</vt:lpwstr>
      </vt:variant>
      <vt:variant>
        <vt:i4>1114162</vt:i4>
      </vt:variant>
      <vt:variant>
        <vt:i4>20</vt:i4>
      </vt:variant>
      <vt:variant>
        <vt:i4>0</vt:i4>
      </vt:variant>
      <vt:variant>
        <vt:i4>5</vt:i4>
      </vt:variant>
      <vt:variant>
        <vt:lpwstr/>
      </vt:variant>
      <vt:variant>
        <vt:lpwstr>_Toc343105264</vt:lpwstr>
      </vt:variant>
      <vt:variant>
        <vt:i4>1114162</vt:i4>
      </vt:variant>
      <vt:variant>
        <vt:i4>14</vt:i4>
      </vt:variant>
      <vt:variant>
        <vt:i4>0</vt:i4>
      </vt:variant>
      <vt:variant>
        <vt:i4>5</vt:i4>
      </vt:variant>
      <vt:variant>
        <vt:lpwstr/>
      </vt:variant>
      <vt:variant>
        <vt:lpwstr>_Toc343105263</vt:lpwstr>
      </vt:variant>
      <vt:variant>
        <vt:i4>1114162</vt:i4>
      </vt:variant>
      <vt:variant>
        <vt:i4>8</vt:i4>
      </vt:variant>
      <vt:variant>
        <vt:i4>0</vt:i4>
      </vt:variant>
      <vt:variant>
        <vt:i4>5</vt:i4>
      </vt:variant>
      <vt:variant>
        <vt:lpwstr/>
      </vt:variant>
      <vt:variant>
        <vt:lpwstr>_Toc343105262</vt:lpwstr>
      </vt:variant>
      <vt:variant>
        <vt:i4>1114162</vt:i4>
      </vt:variant>
      <vt:variant>
        <vt:i4>2</vt:i4>
      </vt:variant>
      <vt:variant>
        <vt:i4>0</vt:i4>
      </vt:variant>
      <vt:variant>
        <vt:i4>5</vt:i4>
      </vt:variant>
      <vt:variant>
        <vt:lpwstr/>
      </vt:variant>
      <vt:variant>
        <vt:lpwstr>_Toc343105261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S2E_Online σύστημα κράτησης ενοικιαζόμενων δωματίων</dc:title>
  <dc:creator>Katerina Martinis - Ermioni Nikolakakou</dc:creator>
  <cp:lastModifiedBy>nala</cp:lastModifiedBy>
  <cp:revision>36</cp:revision>
  <cp:lastPrinted>2004-09-18T09:35:00Z</cp:lastPrinted>
  <dcterms:created xsi:type="dcterms:W3CDTF">2013-02-07T22:35:00Z</dcterms:created>
  <dcterms:modified xsi:type="dcterms:W3CDTF">2013-02-10T12:10:00Z</dcterms:modified>
</cp:coreProperties>
</file>